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Spec="top"/>
        <w:tblW w:w="5000" w:type="pct"/>
        <w:tblLook w:val="04A0" w:firstRow="1" w:lastRow="0" w:firstColumn="1" w:lastColumn="0" w:noHBand="0" w:noVBand="1"/>
      </w:tblPr>
      <w:tblGrid>
        <w:gridCol w:w="9026"/>
      </w:tblGrid>
      <w:tr w:rsidR="0068554A" w:rsidRPr="00A371E2" w14:paraId="09BBFFF3" w14:textId="77777777">
        <w:trPr>
          <w:trHeight w:val="3402"/>
        </w:trPr>
        <w:tc>
          <w:tcPr>
            <w:tcW w:w="5000" w:type="pct"/>
            <w:vAlign w:val="bottom"/>
          </w:tcPr>
          <w:p w14:paraId="35722885" w14:textId="171C081D" w:rsidR="0068554A" w:rsidRDefault="00106852" w:rsidP="00D71C39">
            <w:pPr>
              <w:pStyle w:val="DeckblattSemester"/>
              <w:rPr>
                <w:rFonts w:ascii="Arial Narrow" w:hAnsi="Arial Narrow"/>
                <w:lang w:val="de-DE"/>
              </w:rPr>
            </w:pPr>
            <w:r>
              <w:rPr>
                <w:rFonts w:ascii="Arial Narrow" w:hAnsi="Arial Narrow"/>
                <w:lang w:val="de-DE"/>
              </w:rPr>
              <w:t>Wintersemester</w:t>
            </w:r>
            <w:r w:rsidR="0068554A" w:rsidRPr="00850D03">
              <w:rPr>
                <w:rFonts w:ascii="Arial Narrow" w:hAnsi="Arial Narrow"/>
                <w:lang w:val="de-DE"/>
              </w:rPr>
              <w:t xml:space="preserve"> </w:t>
            </w:r>
            <w:r w:rsidR="001F75D5">
              <w:rPr>
                <w:rFonts w:ascii="Arial Narrow" w:hAnsi="Arial Narrow"/>
                <w:lang w:val="de-DE"/>
              </w:rPr>
              <w:t>2019</w:t>
            </w:r>
            <w:r>
              <w:rPr>
                <w:rFonts w:ascii="Arial Narrow" w:hAnsi="Arial Narrow"/>
                <w:lang w:val="de-DE"/>
              </w:rPr>
              <w:t>/2020</w:t>
            </w:r>
          </w:p>
          <w:p w14:paraId="2AF08ACE" w14:textId="77777777" w:rsidR="00106852" w:rsidRDefault="00106852" w:rsidP="00D71C39">
            <w:pPr>
              <w:pStyle w:val="DeckblattSemester"/>
              <w:jc w:val="center"/>
              <w:rPr>
                <w:rFonts w:ascii="Arial Narrow" w:hAnsi="Arial Narrow"/>
                <w:lang w:val="de-DE"/>
              </w:rPr>
            </w:pPr>
          </w:p>
          <w:p w14:paraId="69D41F27" w14:textId="0E6DF22E" w:rsidR="00106852" w:rsidRPr="00850D03" w:rsidRDefault="00106852" w:rsidP="00D71C39">
            <w:pPr>
              <w:pStyle w:val="DeckblattSemester"/>
              <w:jc w:val="center"/>
              <w:rPr>
                <w:rFonts w:ascii="Arial Narrow" w:hAnsi="Arial Narrow"/>
                <w:lang w:val="de-DE"/>
              </w:rPr>
            </w:pPr>
          </w:p>
        </w:tc>
      </w:tr>
      <w:tr w:rsidR="0068554A" w:rsidRPr="009C0EF5" w14:paraId="78F0C97A" w14:textId="77777777">
        <w:trPr>
          <w:trHeight w:val="2698"/>
        </w:trPr>
        <w:sdt>
          <w:sdtPr>
            <w:alias w:val="Titel"/>
            <w:tag w:val=""/>
            <w:id w:val="-952637340"/>
            <w:placeholder>
              <w:docPart w:val="DB1E4FD091174554A4C0DBA8DBDFED80"/>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0C56CC85" w14:textId="5F35BBE3" w:rsidR="0068554A" w:rsidRPr="00850D03" w:rsidRDefault="00106852" w:rsidP="00D71C39">
                <w:pPr>
                  <w:pStyle w:val="Titel"/>
                  <w:framePr w:hSpace="0" w:wrap="auto" w:hAnchor="text" w:xAlign="left" w:yAlign="inline"/>
                </w:pPr>
                <w:r>
                  <w:t>Visualisierungen für IT-Konsolidierungsprojekte</w:t>
                </w:r>
              </w:p>
            </w:tc>
          </w:sdtContent>
        </w:sdt>
      </w:tr>
      <w:tr w:rsidR="0068554A" w:rsidRPr="009C0EF5" w14:paraId="4B55F75A" w14:textId="77777777">
        <w:trPr>
          <w:trHeight w:val="973"/>
        </w:trPr>
        <w:tc>
          <w:tcPr>
            <w:tcW w:w="5000" w:type="pct"/>
          </w:tcPr>
          <w:p w14:paraId="486E523E" w14:textId="77777777" w:rsidR="0068554A" w:rsidRPr="009C0EF5" w:rsidRDefault="0068554A" w:rsidP="00D71C39">
            <w:pPr>
              <w:pStyle w:val="DeckblattName"/>
              <w:jc w:val="center"/>
            </w:pPr>
          </w:p>
        </w:tc>
      </w:tr>
      <w:tr w:rsidR="0068554A" w:rsidRPr="00A371E2" w14:paraId="4F8023BF" w14:textId="77777777" w:rsidTr="009C0EF5">
        <w:trPr>
          <w:trHeight w:val="2833"/>
        </w:trPr>
        <w:tc>
          <w:tcPr>
            <w:tcW w:w="5000" w:type="pct"/>
          </w:tcPr>
          <w:p w14:paraId="3BFF27F0" w14:textId="77777777" w:rsidR="009C0EF5" w:rsidRPr="00850D03" w:rsidRDefault="00A57B28" w:rsidP="00D71C39">
            <w:pPr>
              <w:pStyle w:val="DeckblattDA"/>
              <w:framePr w:hSpace="0" w:wrap="auto" w:hAnchor="text" w:xAlign="left" w:yAlign="inline"/>
            </w:pPr>
            <w:r w:rsidRPr="00850D03">
              <w:t>T</w:t>
            </w:r>
            <w:r w:rsidR="009C0EF5" w:rsidRPr="00850D03">
              <w:t>h</w:t>
            </w:r>
            <w:r w:rsidR="009C0EF5" w:rsidRPr="007F2414">
              <w:t>e</w:t>
            </w:r>
            <w:r w:rsidR="009C0EF5" w:rsidRPr="00850D03">
              <w:t>sis</w:t>
            </w:r>
          </w:p>
          <w:p w14:paraId="46ABFFC6" w14:textId="2AC32ECB" w:rsidR="0068554A" w:rsidRPr="00A371E2" w:rsidRDefault="009C0EF5" w:rsidP="00D71C39">
            <w:pPr>
              <w:pStyle w:val="DeckblattDAUntertitel"/>
              <w:framePr w:hSpace="0" w:wrap="auto" w:hAnchor="text" w:xAlign="left" w:yAlign="inline"/>
            </w:pPr>
            <w:r w:rsidRPr="00A12EC8">
              <w:rPr>
                <w:b w:val="0"/>
              </w:rPr>
              <w:t xml:space="preserve">zur Erlangung des Grades </w:t>
            </w:r>
            <w:r w:rsidRPr="00A12EC8">
              <w:rPr>
                <w:b w:val="0"/>
              </w:rPr>
              <w:br/>
            </w:r>
            <w:r w:rsidRPr="00A12EC8">
              <w:t xml:space="preserve">Bachelor </w:t>
            </w:r>
            <w:proofErr w:type="spellStart"/>
            <w:r w:rsidRPr="00A12EC8">
              <w:t>of</w:t>
            </w:r>
            <w:proofErr w:type="spellEnd"/>
            <w:r w:rsidRPr="00A12EC8">
              <w:t xml:space="preserve"> Science </w:t>
            </w:r>
            <w:r w:rsidRPr="00A12EC8">
              <w:br/>
            </w:r>
            <w:r w:rsidRPr="00A12EC8">
              <w:rPr>
                <w:b w:val="0"/>
              </w:rPr>
              <w:t xml:space="preserve">im Studiengang </w:t>
            </w:r>
            <w:proofErr w:type="spellStart"/>
            <w:r w:rsidRPr="00A12EC8">
              <w:rPr>
                <w:b w:val="0"/>
              </w:rPr>
              <w:t>Wirtschafts</w:t>
            </w:r>
            <w:r w:rsidR="00106852">
              <w:rPr>
                <w:b w:val="0"/>
              </w:rPr>
              <w:t>Netze</w:t>
            </w:r>
            <w:proofErr w:type="spellEnd"/>
            <w:r w:rsidRPr="00A12EC8">
              <w:rPr>
                <w:b w:val="0"/>
              </w:rPr>
              <w:t xml:space="preserve"> </w:t>
            </w:r>
            <w:r w:rsidRPr="00A12EC8">
              <w:rPr>
                <w:b w:val="0"/>
              </w:rPr>
              <w:br/>
              <w:t xml:space="preserve">an der Fakultät Wirtschaftsinformatik </w:t>
            </w:r>
            <w:r w:rsidRPr="00A12EC8">
              <w:rPr>
                <w:b w:val="0"/>
              </w:rPr>
              <w:br/>
              <w:t>der Hochschule Furtwangen University</w:t>
            </w:r>
          </w:p>
        </w:tc>
      </w:tr>
      <w:tr w:rsidR="009C0EF5" w:rsidRPr="009C0EF5" w14:paraId="7CEDF1DD" w14:textId="77777777" w:rsidTr="009C0EF5">
        <w:trPr>
          <w:trHeight w:val="1884"/>
        </w:trPr>
        <w:tc>
          <w:tcPr>
            <w:tcW w:w="5000" w:type="pct"/>
          </w:tcPr>
          <w:p w14:paraId="01E847E8" w14:textId="77777777" w:rsidR="009C0EF5" w:rsidRPr="00850D03" w:rsidRDefault="009C0EF5" w:rsidP="00D71C39">
            <w:pPr>
              <w:pStyle w:val="DeckblattName"/>
              <w:jc w:val="center"/>
            </w:pPr>
            <w:r w:rsidRPr="00850D03">
              <w:t>vorgelegt von</w:t>
            </w:r>
          </w:p>
          <w:sdt>
            <w:sdtPr>
              <w:alias w:val="Autor"/>
              <w:tag w:val=""/>
              <w:id w:val="2009627630"/>
              <w:placeholder>
                <w:docPart w:val="9A6C7F2D9BEA47DDBF054C2C5440F0CB"/>
              </w:placeholder>
              <w:dataBinding w:prefixMappings="xmlns:ns0='http://purl.org/dc/elements/1.1/' xmlns:ns1='http://schemas.openxmlformats.org/package/2006/metadata/core-properties' " w:xpath="/ns1:coreProperties[1]/ns0:creator[1]" w:storeItemID="{6C3C8BC8-F283-45AE-878A-BAB7291924A1}"/>
              <w:text/>
            </w:sdtPr>
            <w:sdtContent>
              <w:p w14:paraId="471B49E0" w14:textId="5CBC0659" w:rsidR="009C0EF5" w:rsidRPr="009C0EF5" w:rsidRDefault="00106852" w:rsidP="00D71C39">
                <w:pPr>
                  <w:pStyle w:val="DeckblattBetreuer"/>
                  <w:jc w:val="center"/>
                </w:pPr>
                <w:r>
                  <w:t>Katharina Schemel</w:t>
                </w:r>
              </w:p>
            </w:sdtContent>
          </w:sdt>
        </w:tc>
      </w:tr>
      <w:tr w:rsidR="0068554A" w:rsidRPr="00A371E2" w14:paraId="1938A6DC" w14:textId="77777777">
        <w:tc>
          <w:tcPr>
            <w:tcW w:w="5000" w:type="pct"/>
          </w:tcPr>
          <w:p w14:paraId="4F6493CF" w14:textId="35CB5FD4" w:rsidR="0068554A" w:rsidRPr="00850D03" w:rsidRDefault="00A57B28" w:rsidP="00B4304D">
            <w:pPr>
              <w:pStyle w:val="DeckblattBetreuer"/>
              <w:tabs>
                <w:tab w:val="left" w:pos="4543"/>
              </w:tabs>
            </w:pPr>
            <w:r w:rsidRPr="00850D03">
              <w:t>Referenten:</w:t>
            </w:r>
            <w:r w:rsidRPr="00850D03">
              <w:tab/>
            </w:r>
            <w:r w:rsidR="00106852">
              <w:t>Prof. Dr. Marianne Andres</w:t>
            </w:r>
          </w:p>
          <w:p w14:paraId="60875506" w14:textId="2EBFA03C" w:rsidR="0068554A" w:rsidRPr="00850D03" w:rsidRDefault="00A57B28" w:rsidP="00B4304D">
            <w:pPr>
              <w:pStyle w:val="DeckblattBetreuer"/>
              <w:tabs>
                <w:tab w:val="left" w:pos="4543"/>
              </w:tabs>
            </w:pPr>
            <w:r w:rsidRPr="00850D03">
              <w:tab/>
            </w:r>
            <w:r w:rsidR="00106852">
              <w:t>Martin Jelen</w:t>
            </w:r>
          </w:p>
          <w:p w14:paraId="42D5A571" w14:textId="7343F2AB" w:rsidR="009C0EF5" w:rsidRPr="00A371E2" w:rsidRDefault="009C0EF5" w:rsidP="00B4304D">
            <w:pPr>
              <w:pStyle w:val="DeckblattBetreuer"/>
              <w:tabs>
                <w:tab w:val="left" w:pos="4543"/>
              </w:tabs>
            </w:pPr>
            <w:r w:rsidRPr="00850D03">
              <w:t xml:space="preserve">Eingereicht am </w:t>
            </w:r>
            <w:r w:rsidRPr="00850D03">
              <w:tab/>
            </w:r>
            <w:r w:rsidR="003D025A" w:rsidRPr="00850D03">
              <w:fldChar w:fldCharType="begin"/>
            </w:r>
            <w:r w:rsidR="00A57B28" w:rsidRPr="00850D03">
              <w:instrText xml:space="preserve"> TIME \@ "d. MMMM yyyy" </w:instrText>
            </w:r>
            <w:r w:rsidR="003D025A" w:rsidRPr="00850D03">
              <w:fldChar w:fldCharType="separate"/>
            </w:r>
            <w:r w:rsidR="006834BA">
              <w:rPr>
                <w:noProof/>
              </w:rPr>
              <w:t>14. Februar 2020</w:t>
            </w:r>
            <w:r w:rsidR="003D025A" w:rsidRPr="00850D03">
              <w:fldChar w:fldCharType="end"/>
            </w:r>
          </w:p>
        </w:tc>
      </w:tr>
    </w:tbl>
    <w:p w14:paraId="2D66125A" w14:textId="77777777" w:rsidR="0068554A" w:rsidRPr="00A371E2" w:rsidRDefault="0068554A" w:rsidP="00B4304D">
      <w:pPr>
        <w:pStyle w:val="DeckblattName"/>
        <w:sectPr w:rsidR="0068554A" w:rsidRPr="00A371E2">
          <w:headerReference w:type="even" r:id="rId8"/>
          <w:headerReference w:type="first" r:id="rId9"/>
          <w:type w:val="oddPage"/>
          <w:pgSz w:w="11906" w:h="16838" w:code="9"/>
          <w:pgMar w:top="1440" w:right="1440" w:bottom="1800" w:left="1440" w:header="709" w:footer="709" w:gutter="0"/>
          <w:cols w:space="708"/>
          <w:titlePg/>
          <w:docGrid w:linePitch="360"/>
        </w:sectPr>
      </w:pPr>
    </w:p>
    <w:p w14:paraId="46B7698D" w14:textId="77777777" w:rsidR="00E72024" w:rsidRDefault="00E72024" w:rsidP="00CD3153">
      <w:pPr>
        <w:ind w:firstLine="0"/>
        <w:sectPr w:rsidR="00E72024">
          <w:headerReference w:type="default" r:id="rId10"/>
          <w:type w:val="oddPage"/>
          <w:pgSz w:w="11906" w:h="16838" w:code="9"/>
          <w:pgMar w:top="1417" w:right="1417" w:bottom="1134" w:left="1417" w:header="709" w:footer="709" w:gutter="0"/>
          <w:pgNumType w:fmt="upperRoman"/>
          <w:cols w:space="708"/>
          <w:docGrid w:linePitch="360"/>
        </w:sectPr>
      </w:pPr>
    </w:p>
    <w:tbl>
      <w:tblPr>
        <w:tblpPr w:leftFromText="187" w:rightFromText="187" w:horzAnchor="margin" w:tblpXSpec="center" w:tblpYSpec="bottom"/>
        <w:tblW w:w="5000" w:type="pct"/>
        <w:tblLook w:val="04A0" w:firstRow="1" w:lastRow="0" w:firstColumn="1" w:lastColumn="0" w:noHBand="0" w:noVBand="1"/>
      </w:tblPr>
      <w:tblGrid>
        <w:gridCol w:w="9072"/>
      </w:tblGrid>
      <w:tr w:rsidR="00E72024" w:rsidRPr="00A371E2" w14:paraId="438D2EB8" w14:textId="77777777" w:rsidTr="00513B01">
        <w:tc>
          <w:tcPr>
            <w:tcW w:w="5000" w:type="pct"/>
          </w:tcPr>
          <w:p w14:paraId="05591E1E" w14:textId="77777777" w:rsidR="00E72024" w:rsidRPr="00850D03" w:rsidRDefault="00E72024" w:rsidP="00B4304D">
            <w:pPr>
              <w:pStyle w:val="EETitel"/>
              <w:framePr w:hSpace="0" w:wrap="auto" w:hAnchor="text" w:xAlign="left" w:yAlign="inline"/>
              <w:rPr>
                <w:rFonts w:ascii="Arial Narrow" w:hAnsi="Arial Narrow"/>
              </w:rPr>
            </w:pPr>
            <w:r w:rsidRPr="00850D03">
              <w:rPr>
                <w:rFonts w:ascii="Arial Narrow" w:hAnsi="Arial Narrow"/>
              </w:rPr>
              <w:lastRenderedPageBreak/>
              <w:t>Eidesstattliche Erklärung</w:t>
            </w:r>
          </w:p>
          <w:p w14:paraId="46E51AD9" w14:textId="4DDEC167" w:rsidR="00E72024" w:rsidRPr="00850D03" w:rsidRDefault="00E72024" w:rsidP="00B4304D">
            <w:pPr>
              <w:pStyle w:val="EEText"/>
              <w:framePr w:hSpace="0" w:wrap="auto" w:hAnchor="text" w:xAlign="left" w:yAlign="inline"/>
            </w:pPr>
            <w:r w:rsidRPr="00850D03">
              <w:t xml:space="preserve">Ich </w:t>
            </w:r>
            <w:sdt>
              <w:sdtPr>
                <w:alias w:val="Autor"/>
                <w:tag w:val=""/>
                <w:id w:val="818073938"/>
                <w:placeholder>
                  <w:docPart w:val="2D10D242067140DD9ABD484329A1BDD9"/>
                </w:placeholder>
                <w:dataBinding w:prefixMappings="xmlns:ns0='http://purl.org/dc/elements/1.1/' xmlns:ns1='http://schemas.openxmlformats.org/package/2006/metadata/core-properties' " w:xpath="/ns1:coreProperties[1]/ns0:creator[1]" w:storeItemID="{6C3C8BC8-F283-45AE-878A-BAB7291924A1}"/>
                <w:text/>
              </w:sdtPr>
              <w:sdtContent>
                <w:r w:rsidR="00106852">
                  <w:t>Katharina Schemel</w:t>
                </w:r>
              </w:sdtContent>
            </w:sdt>
            <w:r w:rsidRPr="00850D03">
              <w:t xml:space="preserve"> erklären hiermit </w:t>
            </w:r>
            <w:proofErr w:type="gramStart"/>
            <w:r w:rsidRPr="00850D03">
              <w:t>an Eides</w:t>
            </w:r>
            <w:proofErr w:type="gramEnd"/>
            <w:r w:rsidRPr="00850D03">
              <w:t xml:space="preserve"> statt, dass </w:t>
            </w:r>
            <w:r w:rsidR="00A57B28" w:rsidRPr="00850D03">
              <w:t xml:space="preserve">ich </w:t>
            </w:r>
            <w:r w:rsidR="00C50CF0">
              <w:t>die vorliegende Bachelor</w:t>
            </w:r>
            <w:r w:rsidRPr="00850D03">
              <w:t>thesis selbständig und ohne unzulässige fremde Hilfe angefertigt habe.</w:t>
            </w:r>
          </w:p>
          <w:p w14:paraId="5E43C847" w14:textId="77777777" w:rsidR="00E72024" w:rsidRPr="00850D03" w:rsidRDefault="00E72024" w:rsidP="00B4304D">
            <w:pPr>
              <w:pStyle w:val="EEText"/>
              <w:framePr w:hSpace="0" w:wrap="auto" w:hAnchor="text" w:xAlign="left" w:yAlign="inline"/>
            </w:pPr>
            <w:r w:rsidRPr="00850D03">
              <w:t>Die verwendeten Quellen sind vollständig zitiert.</w:t>
            </w:r>
          </w:p>
          <w:p w14:paraId="696736A3" w14:textId="55987FD9" w:rsidR="00E72024" w:rsidRPr="00850D03" w:rsidRDefault="00E72024" w:rsidP="00B4304D">
            <w:pPr>
              <w:pStyle w:val="EEUnterschriftCo"/>
              <w:framePr w:hSpace="0" w:wrap="auto" w:hAnchor="text" w:xAlign="left" w:yAlign="inline"/>
            </w:pPr>
            <w:r w:rsidRPr="00850D03">
              <w:t xml:space="preserve">Furtwangen, den </w:t>
            </w:r>
            <w:r w:rsidR="003D025A" w:rsidRPr="00850D03">
              <w:fldChar w:fldCharType="begin"/>
            </w:r>
            <w:r w:rsidRPr="00850D03">
              <w:instrText xml:space="preserve"> TIME \@ "d. MMMM yyyy" </w:instrText>
            </w:r>
            <w:r w:rsidR="003D025A" w:rsidRPr="00850D03">
              <w:fldChar w:fldCharType="separate"/>
            </w:r>
            <w:r w:rsidR="006834BA">
              <w:rPr>
                <w:noProof/>
              </w:rPr>
              <w:t>14. Februar 2020</w:t>
            </w:r>
            <w:r w:rsidR="003D025A" w:rsidRPr="00850D03">
              <w:rPr>
                <w:noProof/>
              </w:rPr>
              <w:fldChar w:fldCharType="end"/>
            </w:r>
          </w:p>
          <w:p w14:paraId="37A80C2B" w14:textId="77777777" w:rsidR="00E72024" w:rsidRPr="00A371E2" w:rsidRDefault="00E72024" w:rsidP="00B4304D">
            <w:pPr>
              <w:pStyle w:val="EEUnterschriftCo"/>
              <w:framePr w:hSpace="0" w:wrap="auto" w:hAnchor="text" w:xAlign="left" w:yAlign="inline"/>
            </w:pPr>
          </w:p>
          <w:p w14:paraId="44E79840" w14:textId="77777777" w:rsidR="00E72024" w:rsidRPr="00A371E2" w:rsidRDefault="00E72024" w:rsidP="00B4304D">
            <w:pPr>
              <w:pStyle w:val="EEUnterschriftCo"/>
              <w:framePr w:hSpace="0" w:wrap="auto" w:hAnchor="text" w:xAlign="left" w:yAlign="inline"/>
            </w:pPr>
            <w:r w:rsidRPr="00A371E2">
              <w:tab/>
              <w:t>_______________________________________________</w:t>
            </w:r>
          </w:p>
          <w:p w14:paraId="03C8A5CC" w14:textId="77777777" w:rsidR="00E72024" w:rsidRPr="00A371E2" w:rsidRDefault="00E72024" w:rsidP="00B4304D">
            <w:pPr>
              <w:pStyle w:val="EEUnterschriftCo"/>
              <w:framePr w:hSpace="0" w:wrap="auto" w:hAnchor="text" w:xAlign="left" w:yAlign="inline"/>
            </w:pPr>
            <w:r w:rsidRPr="00A371E2">
              <w:tab/>
              <w:t xml:space="preserve"> </w:t>
            </w:r>
          </w:p>
        </w:tc>
      </w:tr>
    </w:tbl>
    <w:p w14:paraId="0E09B822" w14:textId="77777777" w:rsidR="0068554A" w:rsidRPr="00A371E2" w:rsidRDefault="0068554A" w:rsidP="00B4304D">
      <w:pPr>
        <w:sectPr w:rsidR="0068554A" w:rsidRPr="00A371E2">
          <w:headerReference w:type="default" r:id="rId11"/>
          <w:type w:val="oddPage"/>
          <w:pgSz w:w="11906" w:h="16838" w:code="9"/>
          <w:pgMar w:top="1417" w:right="1417" w:bottom="1134" w:left="1417" w:header="709" w:footer="709" w:gutter="0"/>
          <w:pgNumType w:fmt="upperRoman"/>
          <w:cols w:space="708"/>
          <w:docGrid w:linePitch="360"/>
        </w:sectPr>
      </w:pPr>
    </w:p>
    <w:p w14:paraId="3E90C5E9" w14:textId="019FBCAA" w:rsidR="00513B01" w:rsidRDefault="00513B01" w:rsidP="00CD3153">
      <w:pPr>
        <w:ind w:firstLine="0"/>
        <w:sectPr w:rsidR="00513B01" w:rsidSect="00FC3C0F">
          <w:type w:val="oddPage"/>
          <w:pgSz w:w="11906" w:h="16838" w:code="9"/>
          <w:pgMar w:top="1418" w:right="1418" w:bottom="1134" w:left="1418" w:header="709" w:footer="709" w:gutter="0"/>
          <w:pgNumType w:fmt="upperRoman"/>
          <w:cols w:space="708"/>
          <w:docGrid w:linePitch="360"/>
        </w:sectPr>
      </w:pPr>
    </w:p>
    <w:p w14:paraId="5305467F" w14:textId="77777777" w:rsidR="0068554A" w:rsidRPr="00850D03" w:rsidRDefault="0068554A" w:rsidP="00B4304D">
      <w:pPr>
        <w:pStyle w:val="Inhaltsverzeichnisberschrift"/>
      </w:pPr>
      <w:r w:rsidRPr="00850D03">
        <w:lastRenderedPageBreak/>
        <w:t>Inhaltsverzeichnis</w:t>
      </w:r>
    </w:p>
    <w:p w14:paraId="2DEDDAFE" w14:textId="77D3496E" w:rsidR="002C2094" w:rsidRDefault="003D025A">
      <w:pPr>
        <w:pStyle w:val="Verzeichnis1"/>
        <w:tabs>
          <w:tab w:val="left" w:pos="880"/>
          <w:tab w:val="right" w:leader="dot" w:pos="9062"/>
        </w:tabs>
        <w:rPr>
          <w:rFonts w:asciiTheme="minorHAnsi" w:eastAsiaTheme="minorEastAsia" w:hAnsiTheme="minorHAnsi" w:cstheme="minorBidi"/>
          <w:noProof/>
          <w:lang w:eastAsia="de-DE" w:bidi="ar-SA"/>
        </w:rPr>
      </w:pPr>
      <w:r w:rsidRPr="00A371E2">
        <w:fldChar w:fldCharType="begin"/>
      </w:r>
      <w:r w:rsidR="0068554A" w:rsidRPr="00A371E2">
        <w:instrText xml:space="preserve"> TOC \o "1-3" \h \z \u </w:instrText>
      </w:r>
      <w:r w:rsidRPr="00A371E2">
        <w:fldChar w:fldCharType="separate"/>
      </w:r>
      <w:hyperlink w:anchor="_Toc32528352" w:history="1">
        <w:r w:rsidR="002C2094" w:rsidRPr="00D859B9">
          <w:rPr>
            <w:rStyle w:val="Hyperlink"/>
            <w:noProof/>
          </w:rPr>
          <w:t>1</w:t>
        </w:r>
        <w:r w:rsidR="002C2094">
          <w:rPr>
            <w:rFonts w:asciiTheme="minorHAnsi" w:eastAsiaTheme="minorEastAsia" w:hAnsiTheme="minorHAnsi" w:cstheme="minorBidi"/>
            <w:noProof/>
            <w:lang w:eastAsia="de-DE" w:bidi="ar-SA"/>
          </w:rPr>
          <w:tab/>
        </w:r>
        <w:r w:rsidR="002C2094" w:rsidRPr="00D859B9">
          <w:rPr>
            <w:rStyle w:val="Hyperlink"/>
            <w:noProof/>
          </w:rPr>
          <w:t>Einleitung</w:t>
        </w:r>
        <w:r w:rsidR="002C2094">
          <w:rPr>
            <w:noProof/>
            <w:webHidden/>
          </w:rPr>
          <w:tab/>
        </w:r>
        <w:r w:rsidR="002C2094">
          <w:rPr>
            <w:noProof/>
            <w:webHidden/>
          </w:rPr>
          <w:fldChar w:fldCharType="begin"/>
        </w:r>
        <w:r w:rsidR="002C2094">
          <w:rPr>
            <w:noProof/>
            <w:webHidden/>
          </w:rPr>
          <w:instrText xml:space="preserve"> PAGEREF _Toc32528352 \h </w:instrText>
        </w:r>
        <w:r w:rsidR="002C2094">
          <w:rPr>
            <w:noProof/>
            <w:webHidden/>
          </w:rPr>
        </w:r>
        <w:r w:rsidR="002C2094">
          <w:rPr>
            <w:noProof/>
            <w:webHidden/>
          </w:rPr>
          <w:fldChar w:fldCharType="separate"/>
        </w:r>
        <w:r w:rsidR="00CD3153">
          <w:rPr>
            <w:noProof/>
            <w:webHidden/>
          </w:rPr>
          <w:t>1</w:t>
        </w:r>
        <w:r w:rsidR="002C2094">
          <w:rPr>
            <w:noProof/>
            <w:webHidden/>
          </w:rPr>
          <w:fldChar w:fldCharType="end"/>
        </w:r>
      </w:hyperlink>
    </w:p>
    <w:p w14:paraId="18F6FC6C" w14:textId="5BA1B51B"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3" w:history="1">
        <w:r w:rsidR="002C2094" w:rsidRPr="00D859B9">
          <w:rPr>
            <w:rStyle w:val="Hyperlink"/>
            <w:noProof/>
          </w:rPr>
          <w:t>1.1</w:t>
        </w:r>
        <w:r w:rsidR="002C2094">
          <w:rPr>
            <w:rFonts w:asciiTheme="minorHAnsi" w:eastAsiaTheme="minorEastAsia" w:hAnsiTheme="minorHAnsi" w:cstheme="minorBidi"/>
            <w:noProof/>
            <w:lang w:eastAsia="de-DE" w:bidi="ar-SA"/>
          </w:rPr>
          <w:tab/>
        </w:r>
        <w:r w:rsidR="002C2094" w:rsidRPr="00D859B9">
          <w:rPr>
            <w:rStyle w:val="Hyperlink"/>
            <w:noProof/>
          </w:rPr>
          <w:t>Motivation</w:t>
        </w:r>
        <w:r w:rsidR="002C2094">
          <w:rPr>
            <w:noProof/>
            <w:webHidden/>
          </w:rPr>
          <w:tab/>
        </w:r>
        <w:r w:rsidR="002C2094">
          <w:rPr>
            <w:noProof/>
            <w:webHidden/>
          </w:rPr>
          <w:fldChar w:fldCharType="begin"/>
        </w:r>
        <w:r w:rsidR="002C2094">
          <w:rPr>
            <w:noProof/>
            <w:webHidden/>
          </w:rPr>
          <w:instrText xml:space="preserve"> PAGEREF _Toc32528353 \h </w:instrText>
        </w:r>
        <w:r w:rsidR="002C2094">
          <w:rPr>
            <w:noProof/>
            <w:webHidden/>
          </w:rPr>
        </w:r>
        <w:r w:rsidR="002C2094">
          <w:rPr>
            <w:noProof/>
            <w:webHidden/>
          </w:rPr>
          <w:fldChar w:fldCharType="separate"/>
        </w:r>
        <w:r w:rsidR="00CD3153">
          <w:rPr>
            <w:noProof/>
            <w:webHidden/>
          </w:rPr>
          <w:t>2</w:t>
        </w:r>
        <w:r w:rsidR="002C2094">
          <w:rPr>
            <w:noProof/>
            <w:webHidden/>
          </w:rPr>
          <w:fldChar w:fldCharType="end"/>
        </w:r>
      </w:hyperlink>
    </w:p>
    <w:p w14:paraId="563E6CE9" w14:textId="567F4AB1"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4" w:history="1">
        <w:r w:rsidR="002C2094" w:rsidRPr="00D859B9">
          <w:rPr>
            <w:rStyle w:val="Hyperlink"/>
            <w:noProof/>
          </w:rPr>
          <w:t>1.2</w:t>
        </w:r>
        <w:r w:rsidR="002C2094">
          <w:rPr>
            <w:rFonts w:asciiTheme="minorHAnsi" w:eastAsiaTheme="minorEastAsia" w:hAnsiTheme="minorHAnsi" w:cstheme="minorBidi"/>
            <w:noProof/>
            <w:lang w:eastAsia="de-DE" w:bidi="ar-SA"/>
          </w:rPr>
          <w:tab/>
        </w:r>
        <w:r w:rsidR="002C2094" w:rsidRPr="00D859B9">
          <w:rPr>
            <w:rStyle w:val="Hyperlink"/>
            <w:noProof/>
          </w:rPr>
          <w:t>Ziel der Arbeit</w:t>
        </w:r>
        <w:r w:rsidR="002C2094">
          <w:rPr>
            <w:noProof/>
            <w:webHidden/>
          </w:rPr>
          <w:tab/>
        </w:r>
        <w:r w:rsidR="002C2094">
          <w:rPr>
            <w:noProof/>
            <w:webHidden/>
          </w:rPr>
          <w:fldChar w:fldCharType="begin"/>
        </w:r>
        <w:r w:rsidR="002C2094">
          <w:rPr>
            <w:noProof/>
            <w:webHidden/>
          </w:rPr>
          <w:instrText xml:space="preserve"> PAGEREF _Toc32528354 \h </w:instrText>
        </w:r>
        <w:r w:rsidR="002C2094">
          <w:rPr>
            <w:noProof/>
            <w:webHidden/>
          </w:rPr>
        </w:r>
        <w:r w:rsidR="002C2094">
          <w:rPr>
            <w:noProof/>
            <w:webHidden/>
          </w:rPr>
          <w:fldChar w:fldCharType="separate"/>
        </w:r>
        <w:r w:rsidR="00CD3153">
          <w:rPr>
            <w:noProof/>
            <w:webHidden/>
          </w:rPr>
          <w:t>3</w:t>
        </w:r>
        <w:r w:rsidR="002C2094">
          <w:rPr>
            <w:noProof/>
            <w:webHidden/>
          </w:rPr>
          <w:fldChar w:fldCharType="end"/>
        </w:r>
      </w:hyperlink>
    </w:p>
    <w:p w14:paraId="33E510E5" w14:textId="6E664061" w:rsidR="002C2094" w:rsidRDefault="006834BA">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55" w:history="1">
        <w:r w:rsidR="002C2094" w:rsidRPr="00D859B9">
          <w:rPr>
            <w:rStyle w:val="Hyperlink"/>
            <w:noProof/>
          </w:rPr>
          <w:t>2</w:t>
        </w:r>
        <w:r w:rsidR="002C2094">
          <w:rPr>
            <w:rFonts w:asciiTheme="minorHAnsi" w:eastAsiaTheme="minorEastAsia" w:hAnsiTheme="minorHAnsi" w:cstheme="minorBidi"/>
            <w:noProof/>
            <w:lang w:eastAsia="de-DE" w:bidi="ar-SA"/>
          </w:rPr>
          <w:tab/>
        </w:r>
        <w:r w:rsidR="002C2094" w:rsidRPr="00D859B9">
          <w:rPr>
            <w:rStyle w:val="Hyperlink"/>
            <w:noProof/>
          </w:rPr>
          <w:t>Grundlagen</w:t>
        </w:r>
        <w:r w:rsidR="002C2094">
          <w:rPr>
            <w:noProof/>
            <w:webHidden/>
          </w:rPr>
          <w:tab/>
        </w:r>
        <w:r w:rsidR="002C2094">
          <w:rPr>
            <w:noProof/>
            <w:webHidden/>
          </w:rPr>
          <w:fldChar w:fldCharType="begin"/>
        </w:r>
        <w:r w:rsidR="002C2094">
          <w:rPr>
            <w:noProof/>
            <w:webHidden/>
          </w:rPr>
          <w:instrText xml:space="preserve"> PAGEREF _Toc32528355 \h </w:instrText>
        </w:r>
        <w:r w:rsidR="002C2094">
          <w:rPr>
            <w:noProof/>
            <w:webHidden/>
          </w:rPr>
        </w:r>
        <w:r w:rsidR="002C2094">
          <w:rPr>
            <w:noProof/>
            <w:webHidden/>
          </w:rPr>
          <w:fldChar w:fldCharType="separate"/>
        </w:r>
        <w:r w:rsidR="00CD3153">
          <w:rPr>
            <w:noProof/>
            <w:webHidden/>
          </w:rPr>
          <w:t>5</w:t>
        </w:r>
        <w:r w:rsidR="002C2094">
          <w:rPr>
            <w:noProof/>
            <w:webHidden/>
          </w:rPr>
          <w:fldChar w:fldCharType="end"/>
        </w:r>
      </w:hyperlink>
    </w:p>
    <w:p w14:paraId="75C5EA65" w14:textId="74E8D236"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6" w:history="1">
        <w:r w:rsidR="002C2094" w:rsidRPr="00D859B9">
          <w:rPr>
            <w:rStyle w:val="Hyperlink"/>
            <w:noProof/>
          </w:rPr>
          <w:t>2.1</w:t>
        </w:r>
        <w:r w:rsidR="002C2094">
          <w:rPr>
            <w:rFonts w:asciiTheme="minorHAnsi" w:eastAsiaTheme="minorEastAsia" w:hAnsiTheme="minorHAnsi" w:cstheme="minorBidi"/>
            <w:noProof/>
            <w:lang w:eastAsia="de-DE" w:bidi="ar-SA"/>
          </w:rPr>
          <w:tab/>
        </w:r>
        <w:r w:rsidR="002C2094" w:rsidRPr="00D859B9">
          <w:rPr>
            <w:rStyle w:val="Hyperlink"/>
            <w:noProof/>
          </w:rPr>
          <w:t>Enterprise Architecture Management</w:t>
        </w:r>
        <w:r w:rsidR="002C2094">
          <w:rPr>
            <w:noProof/>
            <w:webHidden/>
          </w:rPr>
          <w:tab/>
        </w:r>
        <w:r w:rsidR="002C2094">
          <w:rPr>
            <w:noProof/>
            <w:webHidden/>
          </w:rPr>
          <w:fldChar w:fldCharType="begin"/>
        </w:r>
        <w:r w:rsidR="002C2094">
          <w:rPr>
            <w:noProof/>
            <w:webHidden/>
          </w:rPr>
          <w:instrText xml:space="preserve"> PAGEREF _Toc32528356 \h </w:instrText>
        </w:r>
        <w:r w:rsidR="002C2094">
          <w:rPr>
            <w:noProof/>
            <w:webHidden/>
          </w:rPr>
        </w:r>
        <w:r w:rsidR="002C2094">
          <w:rPr>
            <w:noProof/>
            <w:webHidden/>
          </w:rPr>
          <w:fldChar w:fldCharType="separate"/>
        </w:r>
        <w:r w:rsidR="00CD3153">
          <w:rPr>
            <w:noProof/>
            <w:webHidden/>
          </w:rPr>
          <w:t>5</w:t>
        </w:r>
        <w:r w:rsidR="002C2094">
          <w:rPr>
            <w:noProof/>
            <w:webHidden/>
          </w:rPr>
          <w:fldChar w:fldCharType="end"/>
        </w:r>
      </w:hyperlink>
    </w:p>
    <w:p w14:paraId="44BE104A" w14:textId="6C1CC961"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7" w:history="1">
        <w:r w:rsidR="002C2094" w:rsidRPr="00D859B9">
          <w:rPr>
            <w:rStyle w:val="Hyperlink"/>
            <w:noProof/>
          </w:rPr>
          <w:t>2.2</w:t>
        </w:r>
        <w:r w:rsidR="002C2094">
          <w:rPr>
            <w:rFonts w:asciiTheme="minorHAnsi" w:eastAsiaTheme="minorEastAsia" w:hAnsiTheme="minorHAnsi" w:cstheme="minorBidi"/>
            <w:noProof/>
            <w:lang w:eastAsia="de-DE" w:bidi="ar-SA"/>
          </w:rPr>
          <w:tab/>
        </w:r>
        <w:r w:rsidR="002C2094" w:rsidRPr="00D859B9">
          <w:rPr>
            <w:rStyle w:val="Hyperlink"/>
            <w:noProof/>
          </w:rPr>
          <w:t>Visualisierungskonzepte</w:t>
        </w:r>
        <w:r w:rsidR="002C2094">
          <w:rPr>
            <w:noProof/>
            <w:webHidden/>
          </w:rPr>
          <w:tab/>
        </w:r>
        <w:r w:rsidR="002C2094">
          <w:rPr>
            <w:noProof/>
            <w:webHidden/>
          </w:rPr>
          <w:fldChar w:fldCharType="begin"/>
        </w:r>
        <w:r w:rsidR="002C2094">
          <w:rPr>
            <w:noProof/>
            <w:webHidden/>
          </w:rPr>
          <w:instrText xml:space="preserve"> PAGEREF _Toc32528357 \h </w:instrText>
        </w:r>
        <w:r w:rsidR="002C2094">
          <w:rPr>
            <w:noProof/>
            <w:webHidden/>
          </w:rPr>
        </w:r>
        <w:r w:rsidR="002C2094">
          <w:rPr>
            <w:noProof/>
            <w:webHidden/>
          </w:rPr>
          <w:fldChar w:fldCharType="separate"/>
        </w:r>
        <w:r w:rsidR="00CD3153">
          <w:rPr>
            <w:noProof/>
            <w:webHidden/>
          </w:rPr>
          <w:t>8</w:t>
        </w:r>
        <w:r w:rsidR="002C2094">
          <w:rPr>
            <w:noProof/>
            <w:webHidden/>
          </w:rPr>
          <w:fldChar w:fldCharType="end"/>
        </w:r>
      </w:hyperlink>
    </w:p>
    <w:p w14:paraId="4A83BA6D" w14:textId="236802E7"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8" w:history="1">
        <w:r w:rsidR="002C2094" w:rsidRPr="00D859B9">
          <w:rPr>
            <w:rStyle w:val="Hyperlink"/>
            <w:noProof/>
          </w:rPr>
          <w:t>2.3</w:t>
        </w:r>
        <w:r w:rsidR="002C2094">
          <w:rPr>
            <w:rFonts w:asciiTheme="minorHAnsi" w:eastAsiaTheme="minorEastAsia" w:hAnsiTheme="minorHAnsi" w:cstheme="minorBidi"/>
            <w:noProof/>
            <w:lang w:eastAsia="de-DE" w:bidi="ar-SA"/>
          </w:rPr>
          <w:tab/>
        </w:r>
        <w:r w:rsidR="002C2094" w:rsidRPr="00D859B9">
          <w:rPr>
            <w:rStyle w:val="Hyperlink"/>
            <w:noProof/>
          </w:rPr>
          <w:t>Funktionsweise einer Graph-Datenbank</w:t>
        </w:r>
        <w:r w:rsidR="002C2094">
          <w:rPr>
            <w:noProof/>
            <w:webHidden/>
          </w:rPr>
          <w:tab/>
        </w:r>
        <w:r w:rsidR="002C2094">
          <w:rPr>
            <w:noProof/>
            <w:webHidden/>
          </w:rPr>
          <w:fldChar w:fldCharType="begin"/>
        </w:r>
        <w:r w:rsidR="002C2094">
          <w:rPr>
            <w:noProof/>
            <w:webHidden/>
          </w:rPr>
          <w:instrText xml:space="preserve"> PAGEREF _Toc32528358 \h </w:instrText>
        </w:r>
        <w:r w:rsidR="002C2094">
          <w:rPr>
            <w:noProof/>
            <w:webHidden/>
          </w:rPr>
        </w:r>
        <w:r w:rsidR="002C2094">
          <w:rPr>
            <w:noProof/>
            <w:webHidden/>
          </w:rPr>
          <w:fldChar w:fldCharType="separate"/>
        </w:r>
        <w:r w:rsidR="00CD3153">
          <w:rPr>
            <w:noProof/>
            <w:webHidden/>
          </w:rPr>
          <w:t>12</w:t>
        </w:r>
        <w:r w:rsidR="002C2094">
          <w:rPr>
            <w:noProof/>
            <w:webHidden/>
          </w:rPr>
          <w:fldChar w:fldCharType="end"/>
        </w:r>
      </w:hyperlink>
    </w:p>
    <w:p w14:paraId="3A93D5BE" w14:textId="176CFCBC"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9" w:history="1">
        <w:r w:rsidR="002C2094" w:rsidRPr="00D859B9">
          <w:rPr>
            <w:rStyle w:val="Hyperlink"/>
            <w:noProof/>
          </w:rPr>
          <w:t>2.4</w:t>
        </w:r>
        <w:r w:rsidR="002C2094">
          <w:rPr>
            <w:rFonts w:asciiTheme="minorHAnsi" w:eastAsiaTheme="minorEastAsia" w:hAnsiTheme="minorHAnsi" w:cstheme="minorBidi"/>
            <w:noProof/>
            <w:lang w:eastAsia="de-DE" w:bidi="ar-SA"/>
          </w:rPr>
          <w:tab/>
        </w:r>
        <w:r w:rsidR="002C2094" w:rsidRPr="00D859B9">
          <w:rPr>
            <w:rStyle w:val="Hyperlink"/>
            <w:noProof/>
          </w:rPr>
          <w:t>Cypher</w:t>
        </w:r>
        <w:r w:rsidR="002C2094">
          <w:rPr>
            <w:noProof/>
            <w:webHidden/>
          </w:rPr>
          <w:tab/>
        </w:r>
        <w:r w:rsidR="002C2094">
          <w:rPr>
            <w:noProof/>
            <w:webHidden/>
          </w:rPr>
          <w:fldChar w:fldCharType="begin"/>
        </w:r>
        <w:r w:rsidR="002C2094">
          <w:rPr>
            <w:noProof/>
            <w:webHidden/>
          </w:rPr>
          <w:instrText xml:space="preserve"> PAGEREF _Toc32528359 \h </w:instrText>
        </w:r>
        <w:r w:rsidR="002C2094">
          <w:rPr>
            <w:noProof/>
            <w:webHidden/>
          </w:rPr>
        </w:r>
        <w:r w:rsidR="002C2094">
          <w:rPr>
            <w:noProof/>
            <w:webHidden/>
          </w:rPr>
          <w:fldChar w:fldCharType="separate"/>
        </w:r>
        <w:r w:rsidR="00CD3153">
          <w:rPr>
            <w:noProof/>
            <w:webHidden/>
          </w:rPr>
          <w:t>14</w:t>
        </w:r>
        <w:r w:rsidR="002C2094">
          <w:rPr>
            <w:noProof/>
            <w:webHidden/>
          </w:rPr>
          <w:fldChar w:fldCharType="end"/>
        </w:r>
      </w:hyperlink>
    </w:p>
    <w:p w14:paraId="547BB450" w14:textId="69D2300E"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0" w:history="1">
        <w:r w:rsidR="002C2094" w:rsidRPr="00D859B9">
          <w:rPr>
            <w:rStyle w:val="Hyperlink"/>
            <w:noProof/>
          </w:rPr>
          <w:t>2.5</w:t>
        </w:r>
        <w:r w:rsidR="002C2094">
          <w:rPr>
            <w:rFonts w:asciiTheme="minorHAnsi" w:eastAsiaTheme="minorEastAsia" w:hAnsiTheme="minorHAnsi" w:cstheme="minorBidi"/>
            <w:noProof/>
            <w:lang w:eastAsia="de-DE" w:bidi="ar-SA"/>
          </w:rPr>
          <w:tab/>
        </w:r>
        <w:r w:rsidR="002C2094" w:rsidRPr="00D859B9">
          <w:rPr>
            <w:rStyle w:val="Hyperlink"/>
            <w:noProof/>
          </w:rPr>
          <w:t>Node.js</w:t>
        </w:r>
        <w:r w:rsidR="002C2094">
          <w:rPr>
            <w:noProof/>
            <w:webHidden/>
          </w:rPr>
          <w:tab/>
        </w:r>
        <w:r w:rsidR="002C2094">
          <w:rPr>
            <w:noProof/>
            <w:webHidden/>
          </w:rPr>
          <w:fldChar w:fldCharType="begin"/>
        </w:r>
        <w:r w:rsidR="002C2094">
          <w:rPr>
            <w:noProof/>
            <w:webHidden/>
          </w:rPr>
          <w:instrText xml:space="preserve"> PAGEREF _Toc32528360 \h </w:instrText>
        </w:r>
        <w:r w:rsidR="002C2094">
          <w:rPr>
            <w:noProof/>
            <w:webHidden/>
          </w:rPr>
        </w:r>
        <w:r w:rsidR="002C2094">
          <w:rPr>
            <w:noProof/>
            <w:webHidden/>
          </w:rPr>
          <w:fldChar w:fldCharType="separate"/>
        </w:r>
        <w:r w:rsidR="00CD3153">
          <w:rPr>
            <w:noProof/>
            <w:webHidden/>
          </w:rPr>
          <w:t>16</w:t>
        </w:r>
        <w:r w:rsidR="002C2094">
          <w:rPr>
            <w:noProof/>
            <w:webHidden/>
          </w:rPr>
          <w:fldChar w:fldCharType="end"/>
        </w:r>
      </w:hyperlink>
    </w:p>
    <w:p w14:paraId="28C1362F" w14:textId="3E466A23"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1" w:history="1">
        <w:r w:rsidR="002C2094" w:rsidRPr="00D859B9">
          <w:rPr>
            <w:rStyle w:val="Hyperlink"/>
            <w:noProof/>
          </w:rPr>
          <w:t>2.6</w:t>
        </w:r>
        <w:r w:rsidR="002C2094">
          <w:rPr>
            <w:rFonts w:asciiTheme="minorHAnsi" w:eastAsiaTheme="minorEastAsia" w:hAnsiTheme="minorHAnsi" w:cstheme="minorBidi"/>
            <w:noProof/>
            <w:lang w:eastAsia="de-DE" w:bidi="ar-SA"/>
          </w:rPr>
          <w:tab/>
        </w:r>
        <w:r w:rsidR="002C2094" w:rsidRPr="00D859B9">
          <w:rPr>
            <w:rStyle w:val="Hyperlink"/>
            <w:noProof/>
          </w:rPr>
          <w:t>Webserver</w:t>
        </w:r>
        <w:r w:rsidR="002C2094">
          <w:rPr>
            <w:noProof/>
            <w:webHidden/>
          </w:rPr>
          <w:tab/>
        </w:r>
        <w:r w:rsidR="002C2094">
          <w:rPr>
            <w:noProof/>
            <w:webHidden/>
          </w:rPr>
          <w:fldChar w:fldCharType="begin"/>
        </w:r>
        <w:r w:rsidR="002C2094">
          <w:rPr>
            <w:noProof/>
            <w:webHidden/>
          </w:rPr>
          <w:instrText xml:space="preserve"> PAGEREF _Toc32528361 \h </w:instrText>
        </w:r>
        <w:r w:rsidR="002C2094">
          <w:rPr>
            <w:noProof/>
            <w:webHidden/>
          </w:rPr>
        </w:r>
        <w:r w:rsidR="002C2094">
          <w:rPr>
            <w:noProof/>
            <w:webHidden/>
          </w:rPr>
          <w:fldChar w:fldCharType="separate"/>
        </w:r>
        <w:r w:rsidR="00CD3153">
          <w:rPr>
            <w:noProof/>
            <w:webHidden/>
          </w:rPr>
          <w:t>16</w:t>
        </w:r>
        <w:r w:rsidR="002C2094">
          <w:rPr>
            <w:noProof/>
            <w:webHidden/>
          </w:rPr>
          <w:fldChar w:fldCharType="end"/>
        </w:r>
      </w:hyperlink>
    </w:p>
    <w:p w14:paraId="174869BD" w14:textId="16407D3D"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2" w:history="1">
        <w:r w:rsidR="002C2094" w:rsidRPr="00D859B9">
          <w:rPr>
            <w:rStyle w:val="Hyperlink"/>
            <w:noProof/>
          </w:rPr>
          <w:t>2.7</w:t>
        </w:r>
        <w:r w:rsidR="002C2094">
          <w:rPr>
            <w:rFonts w:asciiTheme="minorHAnsi" w:eastAsiaTheme="minorEastAsia" w:hAnsiTheme="minorHAnsi" w:cstheme="minorBidi"/>
            <w:noProof/>
            <w:lang w:eastAsia="de-DE" w:bidi="ar-SA"/>
          </w:rPr>
          <w:tab/>
        </w:r>
        <w:r w:rsidR="002C2094" w:rsidRPr="00D859B9">
          <w:rPr>
            <w:rStyle w:val="Hyperlink"/>
            <w:noProof/>
          </w:rPr>
          <w:t xml:space="preserve">Webtechnologien zur Visualisierung </w:t>
        </w:r>
        <w:r w:rsidR="002C2094" w:rsidRPr="00D859B9">
          <w:rPr>
            <w:rStyle w:val="Hyperlink"/>
            <w:noProof/>
            <w:highlight w:val="cyan"/>
          </w:rPr>
          <w:t>(Überdenken ob passend)</w:t>
        </w:r>
        <w:r w:rsidR="002C2094">
          <w:rPr>
            <w:noProof/>
            <w:webHidden/>
          </w:rPr>
          <w:tab/>
        </w:r>
        <w:r w:rsidR="002C2094">
          <w:rPr>
            <w:noProof/>
            <w:webHidden/>
          </w:rPr>
          <w:fldChar w:fldCharType="begin"/>
        </w:r>
        <w:r w:rsidR="002C2094">
          <w:rPr>
            <w:noProof/>
            <w:webHidden/>
          </w:rPr>
          <w:instrText xml:space="preserve"> PAGEREF _Toc32528362 \h </w:instrText>
        </w:r>
        <w:r w:rsidR="002C2094">
          <w:rPr>
            <w:noProof/>
            <w:webHidden/>
          </w:rPr>
        </w:r>
        <w:r w:rsidR="002C2094">
          <w:rPr>
            <w:noProof/>
            <w:webHidden/>
          </w:rPr>
          <w:fldChar w:fldCharType="separate"/>
        </w:r>
        <w:r w:rsidR="00CD3153">
          <w:rPr>
            <w:noProof/>
            <w:webHidden/>
          </w:rPr>
          <w:t>18</w:t>
        </w:r>
        <w:r w:rsidR="002C2094">
          <w:rPr>
            <w:noProof/>
            <w:webHidden/>
          </w:rPr>
          <w:fldChar w:fldCharType="end"/>
        </w:r>
      </w:hyperlink>
    </w:p>
    <w:p w14:paraId="500D4822" w14:textId="0773A431" w:rsidR="002C2094" w:rsidRDefault="006834BA">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63" w:history="1">
        <w:r w:rsidR="002C2094" w:rsidRPr="00D859B9">
          <w:rPr>
            <w:rStyle w:val="Hyperlink"/>
            <w:noProof/>
          </w:rPr>
          <w:t>3</w:t>
        </w:r>
        <w:r w:rsidR="002C2094">
          <w:rPr>
            <w:rFonts w:asciiTheme="minorHAnsi" w:eastAsiaTheme="minorEastAsia" w:hAnsiTheme="minorHAnsi" w:cstheme="minorBidi"/>
            <w:noProof/>
            <w:lang w:eastAsia="de-DE" w:bidi="ar-SA"/>
          </w:rPr>
          <w:tab/>
        </w:r>
        <w:r w:rsidR="002C2094" w:rsidRPr="00D859B9">
          <w:rPr>
            <w:rStyle w:val="Hyperlink"/>
            <w:noProof/>
          </w:rPr>
          <w:t>Konzeption</w:t>
        </w:r>
        <w:r w:rsidR="002C2094">
          <w:rPr>
            <w:noProof/>
            <w:webHidden/>
          </w:rPr>
          <w:tab/>
        </w:r>
        <w:r w:rsidR="002C2094">
          <w:rPr>
            <w:noProof/>
            <w:webHidden/>
          </w:rPr>
          <w:fldChar w:fldCharType="begin"/>
        </w:r>
        <w:r w:rsidR="002C2094">
          <w:rPr>
            <w:noProof/>
            <w:webHidden/>
          </w:rPr>
          <w:instrText xml:space="preserve"> PAGEREF _Toc32528363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28951D57" w14:textId="0322FE79"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4" w:history="1">
        <w:r w:rsidR="002C2094" w:rsidRPr="00D859B9">
          <w:rPr>
            <w:rStyle w:val="Hyperlink"/>
            <w:noProof/>
          </w:rPr>
          <w:t>3.1</w:t>
        </w:r>
        <w:r w:rsidR="002C2094">
          <w:rPr>
            <w:rFonts w:asciiTheme="minorHAnsi" w:eastAsiaTheme="minorEastAsia" w:hAnsiTheme="minorHAnsi" w:cstheme="minorBidi"/>
            <w:noProof/>
            <w:lang w:eastAsia="de-DE" w:bidi="ar-SA"/>
          </w:rPr>
          <w:tab/>
        </w:r>
        <w:r w:rsidR="002C2094" w:rsidRPr="00D859B9">
          <w:rPr>
            <w:rStyle w:val="Hyperlink"/>
            <w:noProof/>
          </w:rPr>
          <w:t>Infrastrukturaufbau</w:t>
        </w:r>
        <w:r w:rsidR="002C2094">
          <w:rPr>
            <w:noProof/>
            <w:webHidden/>
          </w:rPr>
          <w:tab/>
        </w:r>
        <w:r w:rsidR="002C2094">
          <w:rPr>
            <w:noProof/>
            <w:webHidden/>
          </w:rPr>
          <w:fldChar w:fldCharType="begin"/>
        </w:r>
        <w:r w:rsidR="002C2094">
          <w:rPr>
            <w:noProof/>
            <w:webHidden/>
          </w:rPr>
          <w:instrText xml:space="preserve"> PAGEREF _Toc32528364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7B93560A" w14:textId="5938A89D"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5" w:history="1">
        <w:r w:rsidR="002C2094" w:rsidRPr="00D859B9">
          <w:rPr>
            <w:rStyle w:val="Hyperlink"/>
            <w:noProof/>
          </w:rPr>
          <w:t>3.2</w:t>
        </w:r>
        <w:r w:rsidR="002C2094">
          <w:rPr>
            <w:rFonts w:asciiTheme="minorHAnsi" w:eastAsiaTheme="minorEastAsia" w:hAnsiTheme="minorHAnsi" w:cstheme="minorBidi"/>
            <w:noProof/>
            <w:lang w:eastAsia="de-DE" w:bidi="ar-SA"/>
          </w:rPr>
          <w:tab/>
        </w:r>
        <w:r w:rsidR="002C2094" w:rsidRPr="00D859B9">
          <w:rPr>
            <w:rStyle w:val="Hyperlink"/>
            <w:noProof/>
          </w:rPr>
          <w:t>Datenmodellkonzept</w:t>
        </w:r>
        <w:r w:rsidR="002C2094">
          <w:rPr>
            <w:noProof/>
            <w:webHidden/>
          </w:rPr>
          <w:tab/>
        </w:r>
        <w:r w:rsidR="002C2094">
          <w:rPr>
            <w:noProof/>
            <w:webHidden/>
          </w:rPr>
          <w:fldChar w:fldCharType="begin"/>
        </w:r>
        <w:r w:rsidR="002C2094">
          <w:rPr>
            <w:noProof/>
            <w:webHidden/>
          </w:rPr>
          <w:instrText xml:space="preserve"> PAGEREF _Toc32528365 \h </w:instrText>
        </w:r>
        <w:r w:rsidR="002C2094">
          <w:rPr>
            <w:noProof/>
            <w:webHidden/>
          </w:rPr>
        </w:r>
        <w:r w:rsidR="002C2094">
          <w:rPr>
            <w:noProof/>
            <w:webHidden/>
          </w:rPr>
          <w:fldChar w:fldCharType="separate"/>
        </w:r>
        <w:r w:rsidR="00CD3153">
          <w:rPr>
            <w:noProof/>
            <w:webHidden/>
          </w:rPr>
          <w:t>20</w:t>
        </w:r>
        <w:r w:rsidR="002C2094">
          <w:rPr>
            <w:noProof/>
            <w:webHidden/>
          </w:rPr>
          <w:fldChar w:fldCharType="end"/>
        </w:r>
      </w:hyperlink>
    </w:p>
    <w:p w14:paraId="5E58A9C1" w14:textId="1B0BBE4D"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6" w:history="1">
        <w:r w:rsidR="002C2094" w:rsidRPr="00D859B9">
          <w:rPr>
            <w:rStyle w:val="Hyperlink"/>
            <w:noProof/>
          </w:rPr>
          <w:t>3.3</w:t>
        </w:r>
        <w:r w:rsidR="002C2094">
          <w:rPr>
            <w:rFonts w:asciiTheme="minorHAnsi" w:eastAsiaTheme="minorEastAsia" w:hAnsiTheme="minorHAnsi" w:cstheme="minorBidi"/>
            <w:noProof/>
            <w:lang w:eastAsia="de-DE" w:bidi="ar-SA"/>
          </w:rPr>
          <w:tab/>
        </w:r>
        <w:r w:rsidR="002C2094" w:rsidRPr="00D859B9">
          <w:rPr>
            <w:rStyle w:val="Hyperlink"/>
            <w:noProof/>
          </w:rPr>
          <w:t>Visualisierungskonzept für Graphen</w:t>
        </w:r>
        <w:r w:rsidR="002C2094">
          <w:rPr>
            <w:noProof/>
            <w:webHidden/>
          </w:rPr>
          <w:tab/>
        </w:r>
        <w:r w:rsidR="002C2094">
          <w:rPr>
            <w:noProof/>
            <w:webHidden/>
          </w:rPr>
          <w:fldChar w:fldCharType="begin"/>
        </w:r>
        <w:r w:rsidR="002C2094">
          <w:rPr>
            <w:noProof/>
            <w:webHidden/>
          </w:rPr>
          <w:instrText xml:space="preserve"> PAGEREF _Toc32528366 \h </w:instrText>
        </w:r>
        <w:r w:rsidR="002C2094">
          <w:rPr>
            <w:noProof/>
            <w:webHidden/>
          </w:rPr>
        </w:r>
        <w:r w:rsidR="002C2094">
          <w:rPr>
            <w:noProof/>
            <w:webHidden/>
          </w:rPr>
          <w:fldChar w:fldCharType="separate"/>
        </w:r>
        <w:r w:rsidR="00CD3153">
          <w:rPr>
            <w:noProof/>
            <w:webHidden/>
          </w:rPr>
          <w:t>22</w:t>
        </w:r>
        <w:r w:rsidR="002C2094">
          <w:rPr>
            <w:noProof/>
            <w:webHidden/>
          </w:rPr>
          <w:fldChar w:fldCharType="end"/>
        </w:r>
      </w:hyperlink>
    </w:p>
    <w:p w14:paraId="0A752F27" w14:textId="3A2FAE22"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7" w:history="1">
        <w:r w:rsidR="002C2094" w:rsidRPr="00D859B9">
          <w:rPr>
            <w:rStyle w:val="Hyperlink"/>
            <w:noProof/>
          </w:rPr>
          <w:t>3.4</w:t>
        </w:r>
        <w:r w:rsidR="002C2094">
          <w:rPr>
            <w:rFonts w:asciiTheme="minorHAnsi" w:eastAsiaTheme="minorEastAsia" w:hAnsiTheme="minorHAnsi" w:cstheme="minorBidi"/>
            <w:noProof/>
            <w:lang w:eastAsia="de-DE" w:bidi="ar-SA"/>
          </w:rPr>
          <w:tab/>
        </w:r>
        <w:r w:rsidR="002C2094" w:rsidRPr="00D859B9">
          <w:rPr>
            <w:rStyle w:val="Hyperlink"/>
            <w:noProof/>
          </w:rPr>
          <w:t>Umsetzungsmöglichkeiten für künftige IT-Systementwürfe</w:t>
        </w:r>
        <w:r w:rsidR="002C2094">
          <w:rPr>
            <w:noProof/>
            <w:webHidden/>
          </w:rPr>
          <w:tab/>
        </w:r>
        <w:r w:rsidR="002C2094">
          <w:rPr>
            <w:noProof/>
            <w:webHidden/>
          </w:rPr>
          <w:fldChar w:fldCharType="begin"/>
        </w:r>
        <w:r w:rsidR="002C2094">
          <w:rPr>
            <w:noProof/>
            <w:webHidden/>
          </w:rPr>
          <w:instrText xml:space="preserve"> PAGEREF _Toc32528367 \h </w:instrText>
        </w:r>
        <w:r w:rsidR="002C2094">
          <w:rPr>
            <w:noProof/>
            <w:webHidden/>
          </w:rPr>
        </w:r>
        <w:r w:rsidR="002C2094">
          <w:rPr>
            <w:noProof/>
            <w:webHidden/>
          </w:rPr>
          <w:fldChar w:fldCharType="separate"/>
        </w:r>
        <w:r w:rsidR="00CD3153">
          <w:rPr>
            <w:noProof/>
            <w:webHidden/>
          </w:rPr>
          <w:t>26</w:t>
        </w:r>
        <w:r w:rsidR="002C2094">
          <w:rPr>
            <w:noProof/>
            <w:webHidden/>
          </w:rPr>
          <w:fldChar w:fldCharType="end"/>
        </w:r>
      </w:hyperlink>
    </w:p>
    <w:p w14:paraId="4C9E9D12" w14:textId="4EACFA02"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8" w:history="1">
        <w:r w:rsidR="002C2094" w:rsidRPr="00D859B9">
          <w:rPr>
            <w:rStyle w:val="Hyperlink"/>
            <w:noProof/>
          </w:rPr>
          <w:t>3.5</w:t>
        </w:r>
        <w:r w:rsidR="002C2094">
          <w:rPr>
            <w:rFonts w:asciiTheme="minorHAnsi" w:eastAsiaTheme="minorEastAsia" w:hAnsiTheme="minorHAnsi" w:cstheme="minorBidi"/>
            <w:noProof/>
            <w:lang w:eastAsia="de-DE" w:bidi="ar-SA"/>
          </w:rPr>
          <w:tab/>
        </w:r>
        <w:r w:rsidR="002C2094" w:rsidRPr="00D859B9">
          <w:rPr>
            <w:rStyle w:val="Hyperlink"/>
            <w:noProof/>
          </w:rPr>
          <w:t>Konzeption der Entwicklungsumgebung</w:t>
        </w:r>
        <w:r w:rsidR="002C2094">
          <w:rPr>
            <w:noProof/>
            <w:webHidden/>
          </w:rPr>
          <w:tab/>
        </w:r>
        <w:r w:rsidR="002C2094">
          <w:rPr>
            <w:noProof/>
            <w:webHidden/>
          </w:rPr>
          <w:fldChar w:fldCharType="begin"/>
        </w:r>
        <w:r w:rsidR="002C2094">
          <w:rPr>
            <w:noProof/>
            <w:webHidden/>
          </w:rPr>
          <w:instrText xml:space="preserve"> PAGEREF _Toc32528368 \h </w:instrText>
        </w:r>
        <w:r w:rsidR="002C2094">
          <w:rPr>
            <w:noProof/>
            <w:webHidden/>
          </w:rPr>
        </w:r>
        <w:r w:rsidR="002C2094">
          <w:rPr>
            <w:noProof/>
            <w:webHidden/>
          </w:rPr>
          <w:fldChar w:fldCharType="separate"/>
        </w:r>
        <w:r w:rsidR="00CD3153">
          <w:rPr>
            <w:noProof/>
            <w:webHidden/>
          </w:rPr>
          <w:t>29</w:t>
        </w:r>
        <w:r w:rsidR="002C2094">
          <w:rPr>
            <w:noProof/>
            <w:webHidden/>
          </w:rPr>
          <w:fldChar w:fldCharType="end"/>
        </w:r>
      </w:hyperlink>
    </w:p>
    <w:p w14:paraId="7BFC9453" w14:textId="63629F2C" w:rsidR="002C2094" w:rsidRDefault="006834BA">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69" w:history="1">
        <w:r w:rsidR="002C2094" w:rsidRPr="00D859B9">
          <w:rPr>
            <w:rStyle w:val="Hyperlink"/>
            <w:noProof/>
          </w:rPr>
          <w:t>4</w:t>
        </w:r>
        <w:r w:rsidR="002C2094">
          <w:rPr>
            <w:rFonts w:asciiTheme="minorHAnsi" w:eastAsiaTheme="minorEastAsia" w:hAnsiTheme="minorHAnsi" w:cstheme="minorBidi"/>
            <w:noProof/>
            <w:lang w:eastAsia="de-DE" w:bidi="ar-SA"/>
          </w:rPr>
          <w:tab/>
        </w:r>
        <w:r w:rsidR="002C2094" w:rsidRPr="00D859B9">
          <w:rPr>
            <w:rStyle w:val="Hyperlink"/>
            <w:noProof/>
          </w:rPr>
          <w:t>Implementierung</w:t>
        </w:r>
        <w:r w:rsidR="002C2094">
          <w:rPr>
            <w:noProof/>
            <w:webHidden/>
          </w:rPr>
          <w:tab/>
        </w:r>
        <w:r w:rsidR="002C2094">
          <w:rPr>
            <w:noProof/>
            <w:webHidden/>
          </w:rPr>
          <w:fldChar w:fldCharType="begin"/>
        </w:r>
        <w:r w:rsidR="002C2094">
          <w:rPr>
            <w:noProof/>
            <w:webHidden/>
          </w:rPr>
          <w:instrText xml:space="preserve"> PAGEREF _Toc32528369 \h </w:instrText>
        </w:r>
        <w:r w:rsidR="002C2094">
          <w:rPr>
            <w:noProof/>
            <w:webHidden/>
          </w:rPr>
        </w:r>
        <w:r w:rsidR="002C2094">
          <w:rPr>
            <w:noProof/>
            <w:webHidden/>
          </w:rPr>
          <w:fldChar w:fldCharType="separate"/>
        </w:r>
        <w:r w:rsidR="00CD3153">
          <w:rPr>
            <w:noProof/>
            <w:webHidden/>
          </w:rPr>
          <w:t>32</w:t>
        </w:r>
        <w:r w:rsidR="002C2094">
          <w:rPr>
            <w:noProof/>
            <w:webHidden/>
          </w:rPr>
          <w:fldChar w:fldCharType="end"/>
        </w:r>
      </w:hyperlink>
    </w:p>
    <w:p w14:paraId="23D33DB9" w14:textId="50CDE68B"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0" w:history="1">
        <w:r w:rsidR="002C2094" w:rsidRPr="00D859B9">
          <w:rPr>
            <w:rStyle w:val="Hyperlink"/>
            <w:noProof/>
          </w:rPr>
          <w:t>4.1</w:t>
        </w:r>
        <w:r w:rsidR="002C2094">
          <w:rPr>
            <w:rFonts w:asciiTheme="minorHAnsi" w:eastAsiaTheme="minorEastAsia" w:hAnsiTheme="minorHAnsi" w:cstheme="minorBidi"/>
            <w:noProof/>
            <w:lang w:eastAsia="de-DE" w:bidi="ar-SA"/>
          </w:rPr>
          <w:tab/>
        </w:r>
        <w:r w:rsidR="002C2094" w:rsidRPr="00D859B9">
          <w:rPr>
            <w:rStyle w:val="Hyperlink"/>
            <w:noProof/>
          </w:rPr>
          <w:t>Verwendete Technologien</w:t>
        </w:r>
        <w:r w:rsidR="002C2094">
          <w:rPr>
            <w:noProof/>
            <w:webHidden/>
          </w:rPr>
          <w:tab/>
        </w:r>
        <w:r w:rsidR="002C2094">
          <w:rPr>
            <w:noProof/>
            <w:webHidden/>
          </w:rPr>
          <w:fldChar w:fldCharType="begin"/>
        </w:r>
        <w:r w:rsidR="002C2094">
          <w:rPr>
            <w:noProof/>
            <w:webHidden/>
          </w:rPr>
          <w:instrText xml:space="preserve"> PAGEREF _Toc32528370 \h </w:instrText>
        </w:r>
        <w:r w:rsidR="002C2094">
          <w:rPr>
            <w:noProof/>
            <w:webHidden/>
          </w:rPr>
        </w:r>
        <w:r w:rsidR="002C2094">
          <w:rPr>
            <w:noProof/>
            <w:webHidden/>
          </w:rPr>
          <w:fldChar w:fldCharType="separate"/>
        </w:r>
        <w:r w:rsidR="00CD3153">
          <w:rPr>
            <w:noProof/>
            <w:webHidden/>
          </w:rPr>
          <w:t>33</w:t>
        </w:r>
        <w:r w:rsidR="002C2094">
          <w:rPr>
            <w:noProof/>
            <w:webHidden/>
          </w:rPr>
          <w:fldChar w:fldCharType="end"/>
        </w:r>
      </w:hyperlink>
    </w:p>
    <w:p w14:paraId="79F3A890" w14:textId="04680381"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1" w:history="1">
        <w:r w:rsidR="002C2094" w:rsidRPr="00D859B9">
          <w:rPr>
            <w:rStyle w:val="Hyperlink"/>
            <w:noProof/>
          </w:rPr>
          <w:t>4.2</w:t>
        </w:r>
        <w:r w:rsidR="002C2094">
          <w:rPr>
            <w:rFonts w:asciiTheme="minorHAnsi" w:eastAsiaTheme="minorEastAsia" w:hAnsiTheme="minorHAnsi" w:cstheme="minorBidi"/>
            <w:noProof/>
            <w:lang w:eastAsia="de-DE" w:bidi="ar-SA"/>
          </w:rPr>
          <w:tab/>
        </w:r>
        <w:r w:rsidR="002C2094" w:rsidRPr="00D859B9">
          <w:rPr>
            <w:rStyle w:val="Hyperlink"/>
            <w:noProof/>
          </w:rPr>
          <w:t>Vorgehen bei der Visualisierung</w:t>
        </w:r>
        <w:r w:rsidR="002C2094">
          <w:rPr>
            <w:noProof/>
            <w:webHidden/>
          </w:rPr>
          <w:tab/>
        </w:r>
        <w:r w:rsidR="002C2094">
          <w:rPr>
            <w:noProof/>
            <w:webHidden/>
          </w:rPr>
          <w:fldChar w:fldCharType="begin"/>
        </w:r>
        <w:r w:rsidR="002C2094">
          <w:rPr>
            <w:noProof/>
            <w:webHidden/>
          </w:rPr>
          <w:instrText xml:space="preserve"> PAGEREF _Toc32528371 \h </w:instrText>
        </w:r>
        <w:r w:rsidR="002C2094">
          <w:rPr>
            <w:noProof/>
            <w:webHidden/>
          </w:rPr>
        </w:r>
        <w:r w:rsidR="002C2094">
          <w:rPr>
            <w:noProof/>
            <w:webHidden/>
          </w:rPr>
          <w:fldChar w:fldCharType="separate"/>
        </w:r>
        <w:r w:rsidR="00CD3153">
          <w:rPr>
            <w:noProof/>
            <w:webHidden/>
          </w:rPr>
          <w:t>34</w:t>
        </w:r>
        <w:r w:rsidR="002C2094">
          <w:rPr>
            <w:noProof/>
            <w:webHidden/>
          </w:rPr>
          <w:fldChar w:fldCharType="end"/>
        </w:r>
      </w:hyperlink>
    </w:p>
    <w:p w14:paraId="13968BA9" w14:textId="3497553A"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2" w:history="1">
        <w:r w:rsidR="002C2094" w:rsidRPr="00D859B9">
          <w:rPr>
            <w:rStyle w:val="Hyperlink"/>
            <w:noProof/>
          </w:rPr>
          <w:t>4.3</w:t>
        </w:r>
        <w:r w:rsidR="002C2094">
          <w:rPr>
            <w:rFonts w:asciiTheme="minorHAnsi" w:eastAsiaTheme="minorEastAsia" w:hAnsiTheme="minorHAnsi" w:cstheme="minorBidi"/>
            <w:noProof/>
            <w:lang w:eastAsia="de-DE" w:bidi="ar-SA"/>
          </w:rPr>
          <w:tab/>
        </w:r>
        <w:r w:rsidR="002C2094" w:rsidRPr="00D859B9">
          <w:rPr>
            <w:rStyle w:val="Hyperlink"/>
            <w:noProof/>
          </w:rPr>
          <w:t>Interpretation und Ergebnisse</w:t>
        </w:r>
        <w:r w:rsidR="002C2094">
          <w:rPr>
            <w:noProof/>
            <w:webHidden/>
          </w:rPr>
          <w:tab/>
        </w:r>
        <w:r w:rsidR="002C2094">
          <w:rPr>
            <w:noProof/>
            <w:webHidden/>
          </w:rPr>
          <w:fldChar w:fldCharType="begin"/>
        </w:r>
        <w:r w:rsidR="002C2094">
          <w:rPr>
            <w:noProof/>
            <w:webHidden/>
          </w:rPr>
          <w:instrText xml:space="preserve"> PAGEREF _Toc32528372 \h </w:instrText>
        </w:r>
        <w:r w:rsidR="002C2094">
          <w:rPr>
            <w:noProof/>
            <w:webHidden/>
          </w:rPr>
        </w:r>
        <w:r w:rsidR="002C2094">
          <w:rPr>
            <w:noProof/>
            <w:webHidden/>
          </w:rPr>
          <w:fldChar w:fldCharType="separate"/>
        </w:r>
        <w:r w:rsidR="00CD3153">
          <w:rPr>
            <w:noProof/>
            <w:webHidden/>
          </w:rPr>
          <w:t>34</w:t>
        </w:r>
        <w:r w:rsidR="002C2094">
          <w:rPr>
            <w:noProof/>
            <w:webHidden/>
          </w:rPr>
          <w:fldChar w:fldCharType="end"/>
        </w:r>
      </w:hyperlink>
    </w:p>
    <w:p w14:paraId="117882E0" w14:textId="1103BE7F" w:rsidR="002C2094" w:rsidRDefault="006834BA">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73" w:history="1">
        <w:r w:rsidR="002C2094" w:rsidRPr="00D859B9">
          <w:rPr>
            <w:rStyle w:val="Hyperlink"/>
            <w:noProof/>
          </w:rPr>
          <w:t>5</w:t>
        </w:r>
        <w:r w:rsidR="002C2094">
          <w:rPr>
            <w:rFonts w:asciiTheme="minorHAnsi" w:eastAsiaTheme="minorEastAsia" w:hAnsiTheme="minorHAnsi" w:cstheme="minorBidi"/>
            <w:noProof/>
            <w:lang w:eastAsia="de-DE" w:bidi="ar-SA"/>
          </w:rPr>
          <w:tab/>
        </w:r>
        <w:r w:rsidR="002C2094" w:rsidRPr="00D859B9">
          <w:rPr>
            <w:rStyle w:val="Hyperlink"/>
            <w:noProof/>
          </w:rPr>
          <w:t>Evaluation (Fazit)</w:t>
        </w:r>
        <w:r w:rsidR="002C2094">
          <w:rPr>
            <w:noProof/>
            <w:webHidden/>
          </w:rPr>
          <w:tab/>
        </w:r>
        <w:r w:rsidR="002C2094">
          <w:rPr>
            <w:noProof/>
            <w:webHidden/>
          </w:rPr>
          <w:fldChar w:fldCharType="begin"/>
        </w:r>
        <w:r w:rsidR="002C2094">
          <w:rPr>
            <w:noProof/>
            <w:webHidden/>
          </w:rPr>
          <w:instrText xml:space="preserve"> PAGEREF _Toc32528373 \h </w:instrText>
        </w:r>
        <w:r w:rsidR="002C2094">
          <w:rPr>
            <w:noProof/>
            <w:webHidden/>
          </w:rPr>
        </w:r>
        <w:r w:rsidR="002C2094">
          <w:rPr>
            <w:noProof/>
            <w:webHidden/>
          </w:rPr>
          <w:fldChar w:fldCharType="separate"/>
        </w:r>
        <w:r w:rsidR="00CD3153">
          <w:rPr>
            <w:noProof/>
            <w:webHidden/>
          </w:rPr>
          <w:t>42</w:t>
        </w:r>
        <w:r w:rsidR="002C2094">
          <w:rPr>
            <w:noProof/>
            <w:webHidden/>
          </w:rPr>
          <w:fldChar w:fldCharType="end"/>
        </w:r>
      </w:hyperlink>
    </w:p>
    <w:p w14:paraId="574192DB" w14:textId="0DD42800" w:rsidR="002C2094" w:rsidRDefault="006834BA">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74" w:history="1">
        <w:r w:rsidR="002C2094" w:rsidRPr="00D859B9">
          <w:rPr>
            <w:rStyle w:val="Hyperlink"/>
            <w:noProof/>
          </w:rPr>
          <w:t>6</w:t>
        </w:r>
        <w:r w:rsidR="002C2094">
          <w:rPr>
            <w:rFonts w:asciiTheme="minorHAnsi" w:eastAsiaTheme="minorEastAsia" w:hAnsiTheme="minorHAnsi" w:cstheme="minorBidi"/>
            <w:noProof/>
            <w:lang w:eastAsia="de-DE" w:bidi="ar-SA"/>
          </w:rPr>
          <w:tab/>
        </w:r>
        <w:r w:rsidR="002C2094" w:rsidRPr="00D859B9">
          <w:rPr>
            <w:rStyle w:val="Hyperlink"/>
            <w:noProof/>
          </w:rPr>
          <w:t>Zusammenfassung und Ausblick</w:t>
        </w:r>
        <w:r w:rsidR="002C2094">
          <w:rPr>
            <w:noProof/>
            <w:webHidden/>
          </w:rPr>
          <w:tab/>
        </w:r>
        <w:r w:rsidR="002C2094">
          <w:rPr>
            <w:noProof/>
            <w:webHidden/>
          </w:rPr>
          <w:fldChar w:fldCharType="begin"/>
        </w:r>
        <w:r w:rsidR="002C2094">
          <w:rPr>
            <w:noProof/>
            <w:webHidden/>
          </w:rPr>
          <w:instrText xml:space="preserve"> PAGEREF _Toc32528374 \h </w:instrText>
        </w:r>
        <w:r w:rsidR="002C2094">
          <w:rPr>
            <w:noProof/>
            <w:webHidden/>
          </w:rPr>
        </w:r>
        <w:r w:rsidR="002C2094">
          <w:rPr>
            <w:noProof/>
            <w:webHidden/>
          </w:rPr>
          <w:fldChar w:fldCharType="separate"/>
        </w:r>
        <w:r w:rsidR="00CD3153">
          <w:rPr>
            <w:noProof/>
            <w:webHidden/>
          </w:rPr>
          <w:t>44</w:t>
        </w:r>
        <w:r w:rsidR="002C2094">
          <w:rPr>
            <w:noProof/>
            <w:webHidden/>
          </w:rPr>
          <w:fldChar w:fldCharType="end"/>
        </w:r>
      </w:hyperlink>
    </w:p>
    <w:p w14:paraId="09ABC057" w14:textId="29DEE129"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5" w:history="1">
        <w:r w:rsidR="002C2094" w:rsidRPr="00D859B9">
          <w:rPr>
            <w:rStyle w:val="Hyperlink"/>
            <w:noProof/>
          </w:rPr>
          <w:t>6.1</w:t>
        </w:r>
        <w:r w:rsidR="002C2094">
          <w:rPr>
            <w:rFonts w:asciiTheme="minorHAnsi" w:eastAsiaTheme="minorEastAsia" w:hAnsiTheme="minorHAnsi" w:cstheme="minorBidi"/>
            <w:noProof/>
            <w:lang w:eastAsia="de-DE" w:bidi="ar-SA"/>
          </w:rPr>
          <w:tab/>
        </w:r>
        <w:r w:rsidR="002C2094" w:rsidRPr="00D859B9">
          <w:rPr>
            <w:rStyle w:val="Hyperlink"/>
            <w:noProof/>
          </w:rPr>
          <w:t>Zusammenfassung</w:t>
        </w:r>
        <w:r w:rsidR="002C2094">
          <w:rPr>
            <w:noProof/>
            <w:webHidden/>
          </w:rPr>
          <w:tab/>
        </w:r>
        <w:r w:rsidR="002C2094">
          <w:rPr>
            <w:noProof/>
            <w:webHidden/>
          </w:rPr>
          <w:fldChar w:fldCharType="begin"/>
        </w:r>
        <w:r w:rsidR="002C2094">
          <w:rPr>
            <w:noProof/>
            <w:webHidden/>
          </w:rPr>
          <w:instrText xml:space="preserve"> PAGEREF _Toc32528375 \h </w:instrText>
        </w:r>
        <w:r w:rsidR="002C2094">
          <w:rPr>
            <w:noProof/>
            <w:webHidden/>
          </w:rPr>
        </w:r>
        <w:r w:rsidR="002C2094">
          <w:rPr>
            <w:noProof/>
            <w:webHidden/>
          </w:rPr>
          <w:fldChar w:fldCharType="separate"/>
        </w:r>
        <w:r w:rsidR="00CD3153">
          <w:rPr>
            <w:noProof/>
            <w:webHidden/>
          </w:rPr>
          <w:t>44</w:t>
        </w:r>
        <w:r w:rsidR="002C2094">
          <w:rPr>
            <w:noProof/>
            <w:webHidden/>
          </w:rPr>
          <w:fldChar w:fldCharType="end"/>
        </w:r>
      </w:hyperlink>
    </w:p>
    <w:p w14:paraId="1CFE88D9" w14:textId="0D4F3370" w:rsidR="002C2094" w:rsidRDefault="006834BA">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6" w:history="1">
        <w:r w:rsidR="002C2094" w:rsidRPr="00D859B9">
          <w:rPr>
            <w:rStyle w:val="Hyperlink"/>
            <w:noProof/>
          </w:rPr>
          <w:t>6.2</w:t>
        </w:r>
        <w:r w:rsidR="002C2094">
          <w:rPr>
            <w:rFonts w:asciiTheme="minorHAnsi" w:eastAsiaTheme="minorEastAsia" w:hAnsiTheme="minorHAnsi" w:cstheme="minorBidi"/>
            <w:noProof/>
            <w:lang w:eastAsia="de-DE" w:bidi="ar-SA"/>
          </w:rPr>
          <w:tab/>
        </w:r>
        <w:r w:rsidR="002C2094" w:rsidRPr="00D859B9">
          <w:rPr>
            <w:rStyle w:val="Hyperlink"/>
            <w:noProof/>
          </w:rPr>
          <w:t>Ausblick</w:t>
        </w:r>
        <w:r w:rsidR="002C2094">
          <w:rPr>
            <w:noProof/>
            <w:webHidden/>
          </w:rPr>
          <w:tab/>
        </w:r>
        <w:r w:rsidR="002C2094">
          <w:rPr>
            <w:noProof/>
            <w:webHidden/>
          </w:rPr>
          <w:fldChar w:fldCharType="begin"/>
        </w:r>
        <w:r w:rsidR="002C2094">
          <w:rPr>
            <w:noProof/>
            <w:webHidden/>
          </w:rPr>
          <w:instrText xml:space="preserve"> PAGEREF _Toc32528376 \h </w:instrText>
        </w:r>
        <w:r w:rsidR="002C2094">
          <w:rPr>
            <w:noProof/>
            <w:webHidden/>
          </w:rPr>
        </w:r>
        <w:r w:rsidR="002C2094">
          <w:rPr>
            <w:noProof/>
            <w:webHidden/>
          </w:rPr>
          <w:fldChar w:fldCharType="separate"/>
        </w:r>
        <w:r w:rsidR="00CD3153">
          <w:rPr>
            <w:noProof/>
            <w:webHidden/>
          </w:rPr>
          <w:t>45</w:t>
        </w:r>
        <w:r w:rsidR="002C2094">
          <w:rPr>
            <w:noProof/>
            <w:webHidden/>
          </w:rPr>
          <w:fldChar w:fldCharType="end"/>
        </w:r>
      </w:hyperlink>
    </w:p>
    <w:p w14:paraId="6BD4ABFF" w14:textId="50181C22" w:rsidR="002C2094" w:rsidRDefault="006834BA">
      <w:pPr>
        <w:pStyle w:val="Verzeichnis1"/>
        <w:tabs>
          <w:tab w:val="right" w:leader="dot" w:pos="9062"/>
        </w:tabs>
        <w:rPr>
          <w:rFonts w:asciiTheme="minorHAnsi" w:eastAsiaTheme="minorEastAsia" w:hAnsiTheme="minorHAnsi" w:cstheme="minorBidi"/>
          <w:noProof/>
          <w:lang w:eastAsia="de-DE" w:bidi="ar-SA"/>
        </w:rPr>
      </w:pPr>
      <w:hyperlink w:anchor="_Toc32528377" w:history="1">
        <w:r w:rsidR="002C2094" w:rsidRPr="00D859B9">
          <w:rPr>
            <w:rStyle w:val="Hyperlink"/>
            <w:noProof/>
          </w:rPr>
          <w:t>Glossar</w:t>
        </w:r>
        <w:r w:rsidR="002C2094">
          <w:rPr>
            <w:noProof/>
            <w:webHidden/>
          </w:rPr>
          <w:tab/>
        </w:r>
        <w:r w:rsidR="002C2094">
          <w:rPr>
            <w:noProof/>
            <w:webHidden/>
          </w:rPr>
          <w:fldChar w:fldCharType="begin"/>
        </w:r>
        <w:r w:rsidR="002C2094">
          <w:rPr>
            <w:noProof/>
            <w:webHidden/>
          </w:rPr>
          <w:instrText xml:space="preserve"> PAGEREF _Toc32528377 \h </w:instrText>
        </w:r>
        <w:r w:rsidR="002C2094">
          <w:rPr>
            <w:noProof/>
            <w:webHidden/>
          </w:rPr>
        </w:r>
        <w:r w:rsidR="002C2094">
          <w:rPr>
            <w:noProof/>
            <w:webHidden/>
          </w:rPr>
          <w:fldChar w:fldCharType="separate"/>
        </w:r>
        <w:r w:rsidR="00CD3153">
          <w:rPr>
            <w:noProof/>
            <w:webHidden/>
          </w:rPr>
          <w:t>48</w:t>
        </w:r>
        <w:r w:rsidR="002C2094">
          <w:rPr>
            <w:noProof/>
            <w:webHidden/>
          </w:rPr>
          <w:fldChar w:fldCharType="end"/>
        </w:r>
      </w:hyperlink>
    </w:p>
    <w:p w14:paraId="58D73432" w14:textId="2F66C0BB" w:rsidR="002C2094" w:rsidRDefault="006834BA">
      <w:pPr>
        <w:pStyle w:val="Verzeichnis1"/>
        <w:tabs>
          <w:tab w:val="right" w:leader="dot" w:pos="9062"/>
        </w:tabs>
        <w:rPr>
          <w:rFonts w:asciiTheme="minorHAnsi" w:eastAsiaTheme="minorEastAsia" w:hAnsiTheme="minorHAnsi" w:cstheme="minorBidi"/>
          <w:noProof/>
          <w:lang w:eastAsia="de-DE" w:bidi="ar-SA"/>
        </w:rPr>
      </w:pPr>
      <w:hyperlink w:anchor="_Toc32528378" w:history="1">
        <w:r w:rsidR="002C2094" w:rsidRPr="00D859B9">
          <w:rPr>
            <w:rStyle w:val="Hyperlink"/>
            <w:noProof/>
          </w:rPr>
          <w:t>Anhang</w:t>
        </w:r>
        <w:r w:rsidR="002C2094">
          <w:rPr>
            <w:noProof/>
            <w:webHidden/>
          </w:rPr>
          <w:tab/>
        </w:r>
        <w:r w:rsidR="002C2094">
          <w:rPr>
            <w:noProof/>
            <w:webHidden/>
          </w:rPr>
          <w:fldChar w:fldCharType="begin"/>
        </w:r>
        <w:r w:rsidR="002C2094">
          <w:rPr>
            <w:noProof/>
            <w:webHidden/>
          </w:rPr>
          <w:instrText xml:space="preserve"> PAGEREF _Toc32528378 \h </w:instrText>
        </w:r>
        <w:r w:rsidR="002C2094">
          <w:rPr>
            <w:noProof/>
            <w:webHidden/>
          </w:rPr>
        </w:r>
        <w:r w:rsidR="002C2094">
          <w:rPr>
            <w:noProof/>
            <w:webHidden/>
          </w:rPr>
          <w:fldChar w:fldCharType="separate"/>
        </w:r>
        <w:r w:rsidR="00CD3153">
          <w:rPr>
            <w:noProof/>
            <w:webHidden/>
          </w:rPr>
          <w:t>49</w:t>
        </w:r>
        <w:r w:rsidR="002C2094">
          <w:rPr>
            <w:noProof/>
            <w:webHidden/>
          </w:rPr>
          <w:fldChar w:fldCharType="end"/>
        </w:r>
      </w:hyperlink>
    </w:p>
    <w:p w14:paraId="6861EBDA" w14:textId="52FA44FE" w:rsidR="0068554A" w:rsidRDefault="003D025A" w:rsidP="00B4304D">
      <w:r w:rsidRPr="00A371E2">
        <w:fldChar w:fldCharType="end"/>
      </w:r>
    </w:p>
    <w:p w14:paraId="0373961B" w14:textId="77777777" w:rsidR="00B066E2" w:rsidRDefault="00B066E2" w:rsidP="00B4304D"/>
    <w:p w14:paraId="50724901" w14:textId="77777777" w:rsidR="00B066E2" w:rsidRDefault="00B066E2" w:rsidP="00B4304D"/>
    <w:p w14:paraId="5CCCF4CE" w14:textId="77777777" w:rsidR="00B066E2" w:rsidRDefault="00B066E2" w:rsidP="00B4304D"/>
    <w:p w14:paraId="48A1680D" w14:textId="1A522345" w:rsidR="00B066E2" w:rsidRDefault="00B066E2">
      <w:pPr>
        <w:spacing w:after="0" w:line="240" w:lineRule="auto"/>
        <w:ind w:firstLine="0"/>
        <w:jc w:val="left"/>
      </w:pPr>
      <w:r>
        <w:br w:type="page"/>
      </w:r>
    </w:p>
    <w:p w14:paraId="5C1FCC41" w14:textId="77777777" w:rsidR="00B066E2" w:rsidRPr="00A371E2" w:rsidRDefault="00B066E2" w:rsidP="00B4304D">
      <w:pPr>
        <w:sectPr w:rsidR="00B066E2" w:rsidRPr="00A371E2">
          <w:type w:val="oddPage"/>
          <w:pgSz w:w="11906" w:h="16838" w:code="9"/>
          <w:pgMar w:top="1417" w:right="1417" w:bottom="1134" w:left="1417" w:header="709" w:footer="709" w:gutter="0"/>
          <w:pgNumType w:fmt="upperRoman"/>
          <w:cols w:space="708"/>
          <w:docGrid w:linePitch="360"/>
        </w:sectPr>
      </w:pPr>
    </w:p>
    <w:p w14:paraId="41604775" w14:textId="77777777" w:rsidR="006F7FFB" w:rsidRDefault="006F7FFB" w:rsidP="006F7FFB">
      <w:pPr>
        <w:rPr>
          <w:b/>
          <w:bCs/>
          <w:iCs/>
          <w:color w:val="00844D"/>
          <w:sz w:val="32"/>
          <w:szCs w:val="32"/>
        </w:rPr>
        <w:sectPr w:rsidR="006F7FFB" w:rsidSect="009072AC">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18" w:right="1418" w:bottom="1134" w:left="851" w:header="709" w:footer="709" w:gutter="284"/>
          <w:pgNumType w:start="1"/>
          <w:cols w:space="708"/>
          <w:titlePg/>
          <w:docGrid w:linePitch="360"/>
        </w:sectPr>
      </w:pPr>
    </w:p>
    <w:p w14:paraId="1CE783E7" w14:textId="0075C702" w:rsidR="00B066E2" w:rsidRPr="006F7FFB" w:rsidRDefault="00B066E2" w:rsidP="006F7FFB">
      <w:pPr>
        <w:rPr>
          <w:b/>
          <w:bCs/>
          <w:iCs/>
          <w:color w:val="00844D"/>
          <w:sz w:val="32"/>
          <w:szCs w:val="32"/>
        </w:rPr>
      </w:pPr>
      <w:r w:rsidRPr="006F7FFB">
        <w:rPr>
          <w:b/>
          <w:bCs/>
          <w:iCs/>
          <w:color w:val="00844D"/>
          <w:sz w:val="32"/>
          <w:szCs w:val="32"/>
        </w:rPr>
        <w:t xml:space="preserve">Abbildungsverzeichnis </w:t>
      </w:r>
    </w:p>
    <w:p w14:paraId="5E0582E2" w14:textId="77777777" w:rsidR="00B066E2" w:rsidRDefault="00B066E2">
      <w:pPr>
        <w:pStyle w:val="Abbildungsverzeichnis"/>
        <w:tabs>
          <w:tab w:val="right" w:leader="dot" w:pos="9343"/>
        </w:tabs>
      </w:pPr>
    </w:p>
    <w:p w14:paraId="3156930A" w14:textId="5C0ED1AC" w:rsidR="002C2094" w:rsidRDefault="003D025A">
      <w:pPr>
        <w:pStyle w:val="Abbildungsverzeichnis"/>
        <w:tabs>
          <w:tab w:val="right" w:leader="dot" w:pos="9343"/>
        </w:tabs>
        <w:rPr>
          <w:rFonts w:asciiTheme="minorHAnsi" w:eastAsiaTheme="minorEastAsia" w:hAnsiTheme="minorHAnsi" w:cstheme="minorBidi"/>
          <w:noProof/>
          <w:szCs w:val="22"/>
          <w:lang w:eastAsia="de-DE" w:bidi="ar-SA"/>
        </w:rPr>
      </w:pPr>
      <w:r w:rsidRPr="00850D03">
        <w:fldChar w:fldCharType="begin"/>
      </w:r>
      <w:r w:rsidR="00E72024" w:rsidRPr="00850D03">
        <w:instrText xml:space="preserve"> TOC \h \z \c "Abbildung" </w:instrText>
      </w:r>
      <w:r w:rsidRPr="00850D03">
        <w:fldChar w:fldCharType="separate"/>
      </w:r>
      <w:hyperlink w:anchor="_Toc32528379" w:history="1">
        <w:r w:rsidR="002C2094" w:rsidRPr="00205300">
          <w:rPr>
            <w:rStyle w:val="Hyperlink"/>
            <w:noProof/>
          </w:rPr>
          <w:t xml:space="preserve">Abbildung 1: Brücke zwischen Business und IT </w:t>
        </w:r>
        <w:r w:rsidR="002C2094" w:rsidRPr="00205300">
          <w:rPr>
            <w:rStyle w:val="Hyperlink"/>
            <w:noProof/>
            <w:highlight w:val="yellow"/>
          </w:rPr>
          <w:t>(Business-IT)</w:t>
        </w:r>
        <w:r w:rsidR="002C2094">
          <w:rPr>
            <w:noProof/>
            <w:webHidden/>
          </w:rPr>
          <w:tab/>
        </w:r>
        <w:r w:rsidR="002C2094">
          <w:rPr>
            <w:noProof/>
            <w:webHidden/>
          </w:rPr>
          <w:fldChar w:fldCharType="begin"/>
        </w:r>
        <w:r w:rsidR="002C2094">
          <w:rPr>
            <w:noProof/>
            <w:webHidden/>
          </w:rPr>
          <w:instrText xml:space="preserve"> PAGEREF _Toc32528379 \h </w:instrText>
        </w:r>
        <w:r w:rsidR="002C2094">
          <w:rPr>
            <w:noProof/>
            <w:webHidden/>
          </w:rPr>
        </w:r>
        <w:r w:rsidR="002C2094">
          <w:rPr>
            <w:noProof/>
            <w:webHidden/>
          </w:rPr>
          <w:fldChar w:fldCharType="separate"/>
        </w:r>
        <w:r w:rsidR="00CD3153">
          <w:rPr>
            <w:noProof/>
            <w:webHidden/>
          </w:rPr>
          <w:t>6</w:t>
        </w:r>
        <w:r w:rsidR="002C2094">
          <w:rPr>
            <w:noProof/>
            <w:webHidden/>
          </w:rPr>
          <w:fldChar w:fldCharType="end"/>
        </w:r>
      </w:hyperlink>
    </w:p>
    <w:p w14:paraId="6153BA8D" w14:textId="5BC7AFB3"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18" w:anchor="_Toc32528380" w:history="1">
        <w:r w:rsidR="002C2094" w:rsidRPr="00205300">
          <w:rPr>
            <w:rStyle w:val="Hyperlink"/>
            <w:noProof/>
          </w:rPr>
          <w:t>Abbildung 2: Bebauungsplan Grafik</w:t>
        </w:r>
        <w:r w:rsidR="002C2094">
          <w:rPr>
            <w:noProof/>
            <w:webHidden/>
          </w:rPr>
          <w:tab/>
        </w:r>
        <w:r w:rsidR="002C2094">
          <w:rPr>
            <w:noProof/>
            <w:webHidden/>
          </w:rPr>
          <w:fldChar w:fldCharType="begin"/>
        </w:r>
        <w:r w:rsidR="002C2094">
          <w:rPr>
            <w:noProof/>
            <w:webHidden/>
          </w:rPr>
          <w:instrText xml:space="preserve"> PAGEREF _Toc32528380 \h </w:instrText>
        </w:r>
        <w:r w:rsidR="002C2094">
          <w:rPr>
            <w:noProof/>
            <w:webHidden/>
          </w:rPr>
        </w:r>
        <w:r w:rsidR="002C2094">
          <w:rPr>
            <w:noProof/>
            <w:webHidden/>
          </w:rPr>
          <w:fldChar w:fldCharType="separate"/>
        </w:r>
        <w:r w:rsidR="00CD3153">
          <w:rPr>
            <w:noProof/>
            <w:webHidden/>
          </w:rPr>
          <w:t>9</w:t>
        </w:r>
        <w:r w:rsidR="002C2094">
          <w:rPr>
            <w:noProof/>
            <w:webHidden/>
          </w:rPr>
          <w:fldChar w:fldCharType="end"/>
        </w:r>
      </w:hyperlink>
    </w:p>
    <w:p w14:paraId="64289DD8" w14:textId="6D6AC7A8"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19" w:anchor="_Toc32528381" w:history="1">
        <w:r w:rsidR="002C2094" w:rsidRPr="00205300">
          <w:rPr>
            <w:rStyle w:val="Hyperlink"/>
            <w:noProof/>
          </w:rPr>
          <w:t>Abbildung 3: Funktionales Referenzmodell</w:t>
        </w:r>
        <w:r w:rsidR="002C2094">
          <w:rPr>
            <w:noProof/>
            <w:webHidden/>
          </w:rPr>
          <w:tab/>
        </w:r>
        <w:r w:rsidR="002C2094">
          <w:rPr>
            <w:noProof/>
            <w:webHidden/>
          </w:rPr>
          <w:fldChar w:fldCharType="begin"/>
        </w:r>
        <w:r w:rsidR="002C2094">
          <w:rPr>
            <w:noProof/>
            <w:webHidden/>
          </w:rPr>
          <w:instrText xml:space="preserve"> PAGEREF _Toc32528381 \h </w:instrText>
        </w:r>
        <w:r w:rsidR="002C2094">
          <w:rPr>
            <w:noProof/>
            <w:webHidden/>
          </w:rPr>
        </w:r>
        <w:r w:rsidR="002C2094">
          <w:rPr>
            <w:noProof/>
            <w:webHidden/>
          </w:rPr>
          <w:fldChar w:fldCharType="separate"/>
        </w:r>
        <w:r w:rsidR="00CD3153">
          <w:rPr>
            <w:noProof/>
            <w:webHidden/>
          </w:rPr>
          <w:t>10</w:t>
        </w:r>
        <w:r w:rsidR="002C2094">
          <w:rPr>
            <w:noProof/>
            <w:webHidden/>
          </w:rPr>
          <w:fldChar w:fldCharType="end"/>
        </w:r>
      </w:hyperlink>
    </w:p>
    <w:p w14:paraId="053C5385" w14:textId="57E238DF"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20" w:anchor="_Toc32528382" w:history="1">
        <w:r w:rsidR="002C2094" w:rsidRPr="00205300">
          <w:rPr>
            <w:rStyle w:val="Hyperlink"/>
            <w:noProof/>
          </w:rPr>
          <w:t>Abbildung 4: Portfolio-Grafik</w:t>
        </w:r>
        <w:r w:rsidR="002C2094">
          <w:rPr>
            <w:noProof/>
            <w:webHidden/>
          </w:rPr>
          <w:tab/>
        </w:r>
        <w:r w:rsidR="002C2094">
          <w:rPr>
            <w:noProof/>
            <w:webHidden/>
          </w:rPr>
          <w:fldChar w:fldCharType="begin"/>
        </w:r>
        <w:r w:rsidR="002C2094">
          <w:rPr>
            <w:noProof/>
            <w:webHidden/>
          </w:rPr>
          <w:instrText xml:space="preserve"> PAGEREF _Toc32528382 \h </w:instrText>
        </w:r>
        <w:r w:rsidR="002C2094">
          <w:rPr>
            <w:noProof/>
            <w:webHidden/>
          </w:rPr>
        </w:r>
        <w:r w:rsidR="002C2094">
          <w:rPr>
            <w:noProof/>
            <w:webHidden/>
          </w:rPr>
          <w:fldChar w:fldCharType="separate"/>
        </w:r>
        <w:r w:rsidR="00CD3153">
          <w:rPr>
            <w:noProof/>
            <w:webHidden/>
          </w:rPr>
          <w:t>11</w:t>
        </w:r>
        <w:r w:rsidR="002C2094">
          <w:rPr>
            <w:noProof/>
            <w:webHidden/>
          </w:rPr>
          <w:fldChar w:fldCharType="end"/>
        </w:r>
      </w:hyperlink>
    </w:p>
    <w:p w14:paraId="765CC5F1" w14:textId="2848E37E"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3" w:history="1">
        <w:r w:rsidR="002C2094" w:rsidRPr="00205300">
          <w:rPr>
            <w:rStyle w:val="Hyperlink"/>
            <w:noProof/>
          </w:rPr>
          <w:t>Abbildung 5:Zusammenhang Entitäten-Beziehungsmodell, Relationenmodell, Graphenmodell</w:t>
        </w:r>
        <w:r w:rsidR="002C2094">
          <w:rPr>
            <w:noProof/>
            <w:webHidden/>
          </w:rPr>
          <w:tab/>
        </w:r>
        <w:r w:rsidR="002C2094">
          <w:rPr>
            <w:noProof/>
            <w:webHidden/>
          </w:rPr>
          <w:fldChar w:fldCharType="begin"/>
        </w:r>
        <w:r w:rsidR="002C2094">
          <w:rPr>
            <w:noProof/>
            <w:webHidden/>
          </w:rPr>
          <w:instrText xml:space="preserve"> PAGEREF _Toc32528383 \h </w:instrText>
        </w:r>
        <w:r w:rsidR="002C2094">
          <w:rPr>
            <w:noProof/>
            <w:webHidden/>
          </w:rPr>
        </w:r>
        <w:r w:rsidR="002C2094">
          <w:rPr>
            <w:noProof/>
            <w:webHidden/>
          </w:rPr>
          <w:fldChar w:fldCharType="separate"/>
        </w:r>
        <w:r w:rsidR="00CD3153">
          <w:rPr>
            <w:noProof/>
            <w:webHidden/>
          </w:rPr>
          <w:t>13</w:t>
        </w:r>
        <w:r w:rsidR="002C2094">
          <w:rPr>
            <w:noProof/>
            <w:webHidden/>
          </w:rPr>
          <w:fldChar w:fldCharType="end"/>
        </w:r>
      </w:hyperlink>
    </w:p>
    <w:p w14:paraId="6022AA55" w14:textId="78EB2674"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21" w:anchor="_Toc32528384" w:history="1">
        <w:r w:rsidR="002C2094" w:rsidRPr="00205300">
          <w:rPr>
            <w:rStyle w:val="Hyperlink"/>
            <w:noProof/>
          </w:rPr>
          <w:t>Abbildung 6: Ergebniss Relationenabfrage</w:t>
        </w:r>
        <w:r w:rsidR="002C2094">
          <w:rPr>
            <w:noProof/>
            <w:webHidden/>
          </w:rPr>
          <w:tab/>
        </w:r>
        <w:r w:rsidR="002C2094">
          <w:rPr>
            <w:noProof/>
            <w:webHidden/>
          </w:rPr>
          <w:fldChar w:fldCharType="begin"/>
        </w:r>
        <w:r w:rsidR="002C2094">
          <w:rPr>
            <w:noProof/>
            <w:webHidden/>
          </w:rPr>
          <w:instrText xml:space="preserve"> PAGEREF _Toc32528384 \h </w:instrText>
        </w:r>
        <w:r w:rsidR="002C2094">
          <w:rPr>
            <w:noProof/>
            <w:webHidden/>
          </w:rPr>
        </w:r>
        <w:r w:rsidR="002C2094">
          <w:rPr>
            <w:noProof/>
            <w:webHidden/>
          </w:rPr>
          <w:fldChar w:fldCharType="separate"/>
        </w:r>
        <w:r w:rsidR="00CD3153">
          <w:rPr>
            <w:noProof/>
            <w:webHidden/>
          </w:rPr>
          <w:t>15</w:t>
        </w:r>
        <w:r w:rsidR="002C2094">
          <w:rPr>
            <w:noProof/>
            <w:webHidden/>
          </w:rPr>
          <w:fldChar w:fldCharType="end"/>
        </w:r>
      </w:hyperlink>
    </w:p>
    <w:p w14:paraId="2CED5B6B" w14:textId="5DF6CAC9"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22" w:anchor="_Toc32528385" w:history="1">
        <w:r w:rsidR="002C2094" w:rsidRPr="00205300">
          <w:rPr>
            <w:rStyle w:val="Hyperlink"/>
            <w:noProof/>
          </w:rPr>
          <w:t>Abbildung 7: Ergebniss Relationenabfrage mit Einschränkungen auf Attributwerte</w:t>
        </w:r>
        <w:r w:rsidR="002C2094">
          <w:rPr>
            <w:noProof/>
            <w:webHidden/>
          </w:rPr>
          <w:tab/>
        </w:r>
        <w:r w:rsidR="002C2094">
          <w:rPr>
            <w:noProof/>
            <w:webHidden/>
          </w:rPr>
          <w:fldChar w:fldCharType="begin"/>
        </w:r>
        <w:r w:rsidR="002C2094">
          <w:rPr>
            <w:noProof/>
            <w:webHidden/>
          </w:rPr>
          <w:instrText xml:space="preserve"> PAGEREF _Toc32528385 \h </w:instrText>
        </w:r>
        <w:r w:rsidR="002C2094">
          <w:rPr>
            <w:noProof/>
            <w:webHidden/>
          </w:rPr>
        </w:r>
        <w:r w:rsidR="002C2094">
          <w:rPr>
            <w:noProof/>
            <w:webHidden/>
          </w:rPr>
          <w:fldChar w:fldCharType="separate"/>
        </w:r>
        <w:r w:rsidR="00CD3153">
          <w:rPr>
            <w:noProof/>
            <w:webHidden/>
          </w:rPr>
          <w:t>15</w:t>
        </w:r>
        <w:r w:rsidR="002C2094">
          <w:rPr>
            <w:noProof/>
            <w:webHidden/>
          </w:rPr>
          <w:fldChar w:fldCharType="end"/>
        </w:r>
      </w:hyperlink>
    </w:p>
    <w:p w14:paraId="28D8D7DD" w14:textId="0C3567F1"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6" w:history="1">
        <w:r w:rsidR="002C2094" w:rsidRPr="00205300">
          <w:rPr>
            <w:rStyle w:val="Hyperlink"/>
            <w:noProof/>
          </w:rPr>
          <w:t>Abbildung 8: Client-Server Modell</w:t>
        </w:r>
        <w:r w:rsidR="002C2094">
          <w:rPr>
            <w:noProof/>
            <w:webHidden/>
          </w:rPr>
          <w:tab/>
        </w:r>
        <w:r w:rsidR="002C2094">
          <w:rPr>
            <w:noProof/>
            <w:webHidden/>
          </w:rPr>
          <w:fldChar w:fldCharType="begin"/>
        </w:r>
        <w:r w:rsidR="002C2094">
          <w:rPr>
            <w:noProof/>
            <w:webHidden/>
          </w:rPr>
          <w:instrText xml:space="preserve"> PAGEREF _Toc32528386 \h </w:instrText>
        </w:r>
        <w:r w:rsidR="002C2094">
          <w:rPr>
            <w:noProof/>
            <w:webHidden/>
          </w:rPr>
        </w:r>
        <w:r w:rsidR="002C2094">
          <w:rPr>
            <w:noProof/>
            <w:webHidden/>
          </w:rPr>
          <w:fldChar w:fldCharType="separate"/>
        </w:r>
        <w:r w:rsidR="00CD3153">
          <w:rPr>
            <w:noProof/>
            <w:webHidden/>
          </w:rPr>
          <w:t>17</w:t>
        </w:r>
        <w:r w:rsidR="002C2094">
          <w:rPr>
            <w:noProof/>
            <w:webHidden/>
          </w:rPr>
          <w:fldChar w:fldCharType="end"/>
        </w:r>
      </w:hyperlink>
    </w:p>
    <w:p w14:paraId="21DDF169" w14:textId="14D480B8"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7" w:history="1">
        <w:r w:rsidR="002C2094" w:rsidRPr="00205300">
          <w:rPr>
            <w:rStyle w:val="Hyperlink"/>
            <w:noProof/>
          </w:rPr>
          <w:t>Abbildung 9: Infrastrukturkonzept</w:t>
        </w:r>
        <w:r w:rsidR="002C2094">
          <w:rPr>
            <w:noProof/>
            <w:webHidden/>
          </w:rPr>
          <w:tab/>
        </w:r>
        <w:r w:rsidR="002C2094">
          <w:rPr>
            <w:noProof/>
            <w:webHidden/>
          </w:rPr>
          <w:fldChar w:fldCharType="begin"/>
        </w:r>
        <w:r w:rsidR="002C2094">
          <w:rPr>
            <w:noProof/>
            <w:webHidden/>
          </w:rPr>
          <w:instrText xml:space="preserve"> PAGEREF _Toc32528387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5A82FE7E" w14:textId="345F5C75"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8" w:history="1">
        <w:r w:rsidR="002C2094" w:rsidRPr="00205300">
          <w:rPr>
            <w:rStyle w:val="Hyperlink"/>
            <w:noProof/>
          </w:rPr>
          <w:t>Abbildung 10: Datenmodell</w:t>
        </w:r>
        <w:r w:rsidR="002C2094">
          <w:rPr>
            <w:noProof/>
            <w:webHidden/>
          </w:rPr>
          <w:tab/>
        </w:r>
        <w:r w:rsidR="002C2094">
          <w:rPr>
            <w:noProof/>
            <w:webHidden/>
          </w:rPr>
          <w:fldChar w:fldCharType="begin"/>
        </w:r>
        <w:r w:rsidR="002C2094">
          <w:rPr>
            <w:noProof/>
            <w:webHidden/>
          </w:rPr>
          <w:instrText xml:space="preserve"> PAGEREF _Toc32528388 \h </w:instrText>
        </w:r>
        <w:r w:rsidR="002C2094">
          <w:rPr>
            <w:noProof/>
            <w:webHidden/>
          </w:rPr>
        </w:r>
        <w:r w:rsidR="002C2094">
          <w:rPr>
            <w:noProof/>
            <w:webHidden/>
          </w:rPr>
          <w:fldChar w:fldCharType="separate"/>
        </w:r>
        <w:r w:rsidR="00CD3153">
          <w:rPr>
            <w:noProof/>
            <w:webHidden/>
          </w:rPr>
          <w:t>20</w:t>
        </w:r>
        <w:r w:rsidR="002C2094">
          <w:rPr>
            <w:noProof/>
            <w:webHidden/>
          </w:rPr>
          <w:fldChar w:fldCharType="end"/>
        </w:r>
      </w:hyperlink>
    </w:p>
    <w:p w14:paraId="6E6A0E33" w14:textId="1F3631C4"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23" w:anchor="_Toc32528389" w:history="1">
        <w:r w:rsidR="002C2094" w:rsidRPr="00205300">
          <w:rPr>
            <w:rStyle w:val="Hyperlink"/>
            <w:noProof/>
          </w:rPr>
          <w:t>Abbildung 11: Mockup Grad der Vernetzung</w:t>
        </w:r>
        <w:r w:rsidR="002C2094">
          <w:rPr>
            <w:noProof/>
            <w:webHidden/>
          </w:rPr>
          <w:tab/>
        </w:r>
        <w:r w:rsidR="002C2094">
          <w:rPr>
            <w:noProof/>
            <w:webHidden/>
          </w:rPr>
          <w:fldChar w:fldCharType="begin"/>
        </w:r>
        <w:r w:rsidR="002C2094">
          <w:rPr>
            <w:noProof/>
            <w:webHidden/>
          </w:rPr>
          <w:instrText xml:space="preserve"> PAGEREF _Toc32528389 \h </w:instrText>
        </w:r>
        <w:r w:rsidR="002C2094">
          <w:rPr>
            <w:noProof/>
            <w:webHidden/>
          </w:rPr>
        </w:r>
        <w:r w:rsidR="002C2094">
          <w:rPr>
            <w:noProof/>
            <w:webHidden/>
          </w:rPr>
          <w:fldChar w:fldCharType="separate"/>
        </w:r>
        <w:r w:rsidR="00CD3153">
          <w:rPr>
            <w:noProof/>
            <w:webHidden/>
          </w:rPr>
          <w:t>23</w:t>
        </w:r>
        <w:r w:rsidR="002C2094">
          <w:rPr>
            <w:noProof/>
            <w:webHidden/>
          </w:rPr>
          <w:fldChar w:fldCharType="end"/>
        </w:r>
      </w:hyperlink>
    </w:p>
    <w:p w14:paraId="75AF9FFA" w14:textId="4EC8BA5C"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24" w:anchor="_Toc32528390" w:history="1">
        <w:r w:rsidR="002C2094" w:rsidRPr="00205300">
          <w:rPr>
            <w:rStyle w:val="Hyperlink"/>
            <w:noProof/>
          </w:rPr>
          <w:t>Abbildung 12: Mockup Beziehung zu</w:t>
        </w:r>
        <w:r w:rsidR="002C2094">
          <w:rPr>
            <w:noProof/>
            <w:webHidden/>
          </w:rPr>
          <w:tab/>
        </w:r>
        <w:r w:rsidR="002C2094">
          <w:rPr>
            <w:noProof/>
            <w:webHidden/>
          </w:rPr>
          <w:fldChar w:fldCharType="begin"/>
        </w:r>
        <w:r w:rsidR="002C2094">
          <w:rPr>
            <w:noProof/>
            <w:webHidden/>
          </w:rPr>
          <w:instrText xml:space="preserve"> PAGEREF _Toc32528390 \h </w:instrText>
        </w:r>
        <w:r w:rsidR="002C2094">
          <w:rPr>
            <w:noProof/>
            <w:webHidden/>
          </w:rPr>
        </w:r>
        <w:r w:rsidR="002C2094">
          <w:rPr>
            <w:noProof/>
            <w:webHidden/>
          </w:rPr>
          <w:fldChar w:fldCharType="separate"/>
        </w:r>
        <w:r w:rsidR="00CD3153">
          <w:rPr>
            <w:noProof/>
            <w:webHidden/>
          </w:rPr>
          <w:t>23</w:t>
        </w:r>
        <w:r w:rsidR="002C2094">
          <w:rPr>
            <w:noProof/>
            <w:webHidden/>
          </w:rPr>
          <w:fldChar w:fldCharType="end"/>
        </w:r>
      </w:hyperlink>
    </w:p>
    <w:p w14:paraId="6D9937EC" w14:textId="3BEA911D"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25" w:anchor="_Toc32528391" w:history="1">
        <w:r w:rsidR="002C2094" w:rsidRPr="00205300">
          <w:rPr>
            <w:rStyle w:val="Hyperlink"/>
            <w:noProof/>
          </w:rPr>
          <w:t>Abbildung 13: Mockup Ampelsystem</w:t>
        </w:r>
        <w:r w:rsidR="002C2094">
          <w:rPr>
            <w:noProof/>
            <w:webHidden/>
          </w:rPr>
          <w:tab/>
        </w:r>
        <w:r w:rsidR="002C2094">
          <w:rPr>
            <w:noProof/>
            <w:webHidden/>
          </w:rPr>
          <w:fldChar w:fldCharType="begin"/>
        </w:r>
        <w:r w:rsidR="002C2094">
          <w:rPr>
            <w:noProof/>
            <w:webHidden/>
          </w:rPr>
          <w:instrText xml:space="preserve"> PAGEREF _Toc32528391 \h </w:instrText>
        </w:r>
        <w:r w:rsidR="002C2094">
          <w:rPr>
            <w:noProof/>
            <w:webHidden/>
          </w:rPr>
        </w:r>
        <w:r w:rsidR="002C2094">
          <w:rPr>
            <w:noProof/>
            <w:webHidden/>
          </w:rPr>
          <w:fldChar w:fldCharType="separate"/>
        </w:r>
        <w:r w:rsidR="00CD3153">
          <w:rPr>
            <w:noProof/>
            <w:webHidden/>
          </w:rPr>
          <w:t>24</w:t>
        </w:r>
        <w:r w:rsidR="002C2094">
          <w:rPr>
            <w:noProof/>
            <w:webHidden/>
          </w:rPr>
          <w:fldChar w:fldCharType="end"/>
        </w:r>
      </w:hyperlink>
    </w:p>
    <w:p w14:paraId="2A034D8D" w14:textId="659A7090"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26" w:anchor="_Toc32528392" w:history="1">
        <w:r w:rsidR="002C2094" w:rsidRPr="00205300">
          <w:rPr>
            <w:rStyle w:val="Hyperlink"/>
            <w:noProof/>
          </w:rPr>
          <w:t>Abbildung 14: Mockup Nutzeranzahl</w:t>
        </w:r>
        <w:r w:rsidR="002C2094">
          <w:rPr>
            <w:noProof/>
            <w:webHidden/>
          </w:rPr>
          <w:tab/>
        </w:r>
        <w:r w:rsidR="002C2094">
          <w:rPr>
            <w:noProof/>
            <w:webHidden/>
          </w:rPr>
          <w:fldChar w:fldCharType="begin"/>
        </w:r>
        <w:r w:rsidR="002C2094">
          <w:rPr>
            <w:noProof/>
            <w:webHidden/>
          </w:rPr>
          <w:instrText xml:space="preserve"> PAGEREF _Toc32528392 \h </w:instrText>
        </w:r>
        <w:r w:rsidR="002C2094">
          <w:rPr>
            <w:noProof/>
            <w:webHidden/>
          </w:rPr>
        </w:r>
        <w:r w:rsidR="002C2094">
          <w:rPr>
            <w:noProof/>
            <w:webHidden/>
          </w:rPr>
          <w:fldChar w:fldCharType="separate"/>
        </w:r>
        <w:r w:rsidR="00CD3153">
          <w:rPr>
            <w:noProof/>
            <w:webHidden/>
          </w:rPr>
          <w:t>24</w:t>
        </w:r>
        <w:r w:rsidR="002C2094">
          <w:rPr>
            <w:noProof/>
            <w:webHidden/>
          </w:rPr>
          <w:fldChar w:fldCharType="end"/>
        </w:r>
      </w:hyperlink>
    </w:p>
    <w:p w14:paraId="5BC2D497" w14:textId="6EEE836C"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3" w:history="1">
        <w:r w:rsidR="002C2094" w:rsidRPr="00205300">
          <w:rPr>
            <w:rStyle w:val="Hyperlink"/>
            <w:noProof/>
          </w:rPr>
          <w:t>Abbildung 15: Technologie Radar</w:t>
        </w:r>
        <w:r w:rsidR="002C2094">
          <w:rPr>
            <w:noProof/>
            <w:webHidden/>
          </w:rPr>
          <w:tab/>
        </w:r>
        <w:r w:rsidR="002C2094">
          <w:rPr>
            <w:noProof/>
            <w:webHidden/>
          </w:rPr>
          <w:fldChar w:fldCharType="begin"/>
        </w:r>
        <w:r w:rsidR="002C2094">
          <w:rPr>
            <w:noProof/>
            <w:webHidden/>
          </w:rPr>
          <w:instrText xml:space="preserve"> PAGEREF _Toc32528393 \h </w:instrText>
        </w:r>
        <w:r w:rsidR="002C2094">
          <w:rPr>
            <w:noProof/>
            <w:webHidden/>
          </w:rPr>
        </w:r>
        <w:r w:rsidR="002C2094">
          <w:rPr>
            <w:noProof/>
            <w:webHidden/>
          </w:rPr>
          <w:fldChar w:fldCharType="separate"/>
        </w:r>
        <w:r w:rsidR="00CD3153">
          <w:rPr>
            <w:noProof/>
            <w:webHidden/>
          </w:rPr>
          <w:t>26</w:t>
        </w:r>
        <w:r w:rsidR="002C2094">
          <w:rPr>
            <w:noProof/>
            <w:webHidden/>
          </w:rPr>
          <w:fldChar w:fldCharType="end"/>
        </w:r>
      </w:hyperlink>
    </w:p>
    <w:p w14:paraId="5C6291CD" w14:textId="34D61DA5"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4" w:history="1">
        <w:r w:rsidR="002C2094" w:rsidRPr="00205300">
          <w:rPr>
            <w:rStyle w:val="Hyperlink"/>
            <w:noProof/>
          </w:rPr>
          <w:t>Abbildung 16: Konzept der Entwicklungsumgebung</w:t>
        </w:r>
        <w:r w:rsidR="002C2094">
          <w:rPr>
            <w:noProof/>
            <w:webHidden/>
          </w:rPr>
          <w:tab/>
        </w:r>
        <w:r w:rsidR="002C2094">
          <w:rPr>
            <w:noProof/>
            <w:webHidden/>
          </w:rPr>
          <w:fldChar w:fldCharType="begin"/>
        </w:r>
        <w:r w:rsidR="002C2094">
          <w:rPr>
            <w:noProof/>
            <w:webHidden/>
          </w:rPr>
          <w:instrText xml:space="preserve"> PAGEREF _Toc32528394 \h </w:instrText>
        </w:r>
        <w:r w:rsidR="002C2094">
          <w:rPr>
            <w:noProof/>
            <w:webHidden/>
          </w:rPr>
        </w:r>
        <w:r w:rsidR="002C2094">
          <w:rPr>
            <w:noProof/>
            <w:webHidden/>
          </w:rPr>
          <w:fldChar w:fldCharType="separate"/>
        </w:r>
        <w:r w:rsidR="00CD3153">
          <w:rPr>
            <w:noProof/>
            <w:webHidden/>
          </w:rPr>
          <w:t>29</w:t>
        </w:r>
        <w:r w:rsidR="002C2094">
          <w:rPr>
            <w:noProof/>
            <w:webHidden/>
          </w:rPr>
          <w:fldChar w:fldCharType="end"/>
        </w:r>
      </w:hyperlink>
    </w:p>
    <w:p w14:paraId="4C80435B" w14:textId="3CEFA46D"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5" w:history="1">
        <w:r w:rsidR="002C2094" w:rsidRPr="00205300">
          <w:rPr>
            <w:rStyle w:val="Hyperlink"/>
            <w:noProof/>
          </w:rPr>
          <w:t>Abbildung 17: Windows PowerShell</w:t>
        </w:r>
        <w:r w:rsidR="002C2094">
          <w:rPr>
            <w:noProof/>
            <w:webHidden/>
          </w:rPr>
          <w:tab/>
        </w:r>
        <w:r w:rsidR="002C2094">
          <w:rPr>
            <w:noProof/>
            <w:webHidden/>
          </w:rPr>
          <w:fldChar w:fldCharType="begin"/>
        </w:r>
        <w:r w:rsidR="002C2094">
          <w:rPr>
            <w:noProof/>
            <w:webHidden/>
          </w:rPr>
          <w:instrText xml:space="preserve"> PAGEREF _Toc32528395 \h </w:instrText>
        </w:r>
        <w:r w:rsidR="002C2094">
          <w:rPr>
            <w:noProof/>
            <w:webHidden/>
          </w:rPr>
        </w:r>
        <w:r w:rsidR="002C2094">
          <w:rPr>
            <w:noProof/>
            <w:webHidden/>
          </w:rPr>
          <w:fldChar w:fldCharType="separate"/>
        </w:r>
        <w:r w:rsidR="00CD3153">
          <w:rPr>
            <w:noProof/>
            <w:webHidden/>
          </w:rPr>
          <w:t>36</w:t>
        </w:r>
        <w:r w:rsidR="002C2094">
          <w:rPr>
            <w:noProof/>
            <w:webHidden/>
          </w:rPr>
          <w:fldChar w:fldCharType="end"/>
        </w:r>
      </w:hyperlink>
    </w:p>
    <w:p w14:paraId="6FA4EAC0" w14:textId="682FE567"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27" w:anchor="_Toc32528396" w:history="1">
        <w:r w:rsidR="002C2094" w:rsidRPr="00205300">
          <w:rPr>
            <w:rStyle w:val="Hyperlink"/>
            <w:noProof/>
          </w:rPr>
          <w:t>Abbildung 18: Neo4j Datenbankauszug</w:t>
        </w:r>
        <w:r w:rsidR="002C2094">
          <w:rPr>
            <w:noProof/>
            <w:webHidden/>
          </w:rPr>
          <w:tab/>
        </w:r>
        <w:r w:rsidR="002C2094">
          <w:rPr>
            <w:noProof/>
            <w:webHidden/>
          </w:rPr>
          <w:fldChar w:fldCharType="begin"/>
        </w:r>
        <w:r w:rsidR="002C2094">
          <w:rPr>
            <w:noProof/>
            <w:webHidden/>
          </w:rPr>
          <w:instrText xml:space="preserve"> PAGEREF _Toc32528396 \h </w:instrText>
        </w:r>
        <w:r w:rsidR="002C2094">
          <w:rPr>
            <w:noProof/>
            <w:webHidden/>
          </w:rPr>
        </w:r>
        <w:r w:rsidR="002C2094">
          <w:rPr>
            <w:noProof/>
            <w:webHidden/>
          </w:rPr>
          <w:fldChar w:fldCharType="separate"/>
        </w:r>
        <w:r w:rsidR="00CD3153">
          <w:rPr>
            <w:noProof/>
            <w:webHidden/>
          </w:rPr>
          <w:t>36</w:t>
        </w:r>
        <w:r w:rsidR="002C2094">
          <w:rPr>
            <w:noProof/>
            <w:webHidden/>
          </w:rPr>
          <w:fldChar w:fldCharType="end"/>
        </w:r>
      </w:hyperlink>
    </w:p>
    <w:p w14:paraId="24CEA8C9" w14:textId="2F8AFD5C"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7" w:history="1">
        <w:r w:rsidR="002C2094" w:rsidRPr="00205300">
          <w:rPr>
            <w:rStyle w:val="Hyperlink"/>
            <w:noProof/>
          </w:rPr>
          <w:t>Abbildung 19: Visual Studio Code</w:t>
        </w:r>
        <w:r w:rsidR="002C2094">
          <w:rPr>
            <w:noProof/>
            <w:webHidden/>
          </w:rPr>
          <w:tab/>
        </w:r>
        <w:r w:rsidR="002C2094">
          <w:rPr>
            <w:noProof/>
            <w:webHidden/>
          </w:rPr>
          <w:fldChar w:fldCharType="begin"/>
        </w:r>
        <w:r w:rsidR="002C2094">
          <w:rPr>
            <w:noProof/>
            <w:webHidden/>
          </w:rPr>
          <w:instrText xml:space="preserve"> PAGEREF _Toc32528397 \h </w:instrText>
        </w:r>
        <w:r w:rsidR="002C2094">
          <w:rPr>
            <w:noProof/>
            <w:webHidden/>
          </w:rPr>
        </w:r>
        <w:r w:rsidR="002C2094">
          <w:rPr>
            <w:noProof/>
            <w:webHidden/>
          </w:rPr>
          <w:fldChar w:fldCharType="separate"/>
        </w:r>
        <w:r w:rsidR="00CD3153">
          <w:rPr>
            <w:noProof/>
            <w:webHidden/>
          </w:rPr>
          <w:t>37</w:t>
        </w:r>
        <w:r w:rsidR="002C2094">
          <w:rPr>
            <w:noProof/>
            <w:webHidden/>
          </w:rPr>
          <w:fldChar w:fldCharType="end"/>
        </w:r>
      </w:hyperlink>
    </w:p>
    <w:p w14:paraId="272DE330" w14:textId="1B13A132"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8" w:history="1">
        <w:r w:rsidR="002C2094" w:rsidRPr="00205300">
          <w:rPr>
            <w:rStyle w:val="Hyperlink"/>
            <w:noProof/>
          </w:rPr>
          <w:t>Abbildung 20: Notepad++</w:t>
        </w:r>
        <w:r w:rsidR="002C2094">
          <w:rPr>
            <w:noProof/>
            <w:webHidden/>
          </w:rPr>
          <w:tab/>
        </w:r>
        <w:r w:rsidR="002C2094">
          <w:rPr>
            <w:noProof/>
            <w:webHidden/>
          </w:rPr>
          <w:fldChar w:fldCharType="begin"/>
        </w:r>
        <w:r w:rsidR="002C2094">
          <w:rPr>
            <w:noProof/>
            <w:webHidden/>
          </w:rPr>
          <w:instrText xml:space="preserve"> PAGEREF _Toc32528398 \h </w:instrText>
        </w:r>
        <w:r w:rsidR="002C2094">
          <w:rPr>
            <w:noProof/>
            <w:webHidden/>
          </w:rPr>
        </w:r>
        <w:r w:rsidR="002C2094">
          <w:rPr>
            <w:noProof/>
            <w:webHidden/>
          </w:rPr>
          <w:fldChar w:fldCharType="separate"/>
        </w:r>
        <w:r w:rsidR="00CD3153">
          <w:rPr>
            <w:noProof/>
            <w:webHidden/>
          </w:rPr>
          <w:t>38</w:t>
        </w:r>
        <w:r w:rsidR="002C2094">
          <w:rPr>
            <w:noProof/>
            <w:webHidden/>
          </w:rPr>
          <w:fldChar w:fldCharType="end"/>
        </w:r>
      </w:hyperlink>
    </w:p>
    <w:p w14:paraId="26717CCF" w14:textId="53912984"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9" w:history="1">
        <w:r w:rsidR="002C2094" w:rsidRPr="00205300">
          <w:rPr>
            <w:rStyle w:val="Hyperlink"/>
            <w:noProof/>
          </w:rPr>
          <w:t>Abbildung 21: Excel Daten</w:t>
        </w:r>
        <w:r w:rsidR="002C2094">
          <w:rPr>
            <w:noProof/>
            <w:webHidden/>
          </w:rPr>
          <w:tab/>
        </w:r>
        <w:r w:rsidR="002C2094">
          <w:rPr>
            <w:noProof/>
            <w:webHidden/>
          </w:rPr>
          <w:fldChar w:fldCharType="begin"/>
        </w:r>
        <w:r w:rsidR="002C2094">
          <w:rPr>
            <w:noProof/>
            <w:webHidden/>
          </w:rPr>
          <w:instrText xml:space="preserve"> PAGEREF _Toc32528399 \h </w:instrText>
        </w:r>
        <w:r w:rsidR="002C2094">
          <w:rPr>
            <w:noProof/>
            <w:webHidden/>
          </w:rPr>
        </w:r>
        <w:r w:rsidR="002C2094">
          <w:rPr>
            <w:noProof/>
            <w:webHidden/>
          </w:rPr>
          <w:fldChar w:fldCharType="separate"/>
        </w:r>
        <w:r w:rsidR="00CD3153">
          <w:rPr>
            <w:noProof/>
            <w:webHidden/>
          </w:rPr>
          <w:t>39</w:t>
        </w:r>
        <w:r w:rsidR="002C2094">
          <w:rPr>
            <w:noProof/>
            <w:webHidden/>
          </w:rPr>
          <w:fldChar w:fldCharType="end"/>
        </w:r>
      </w:hyperlink>
    </w:p>
    <w:p w14:paraId="6ACDD8E7" w14:textId="2CAB711C"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r:id="rId28" w:anchor="_Toc32528400" w:history="1">
        <w:r w:rsidR="002C2094" w:rsidRPr="00205300">
          <w:rPr>
            <w:rStyle w:val="Hyperlink"/>
            <w:noProof/>
          </w:rPr>
          <w:t>Abbildung 22: Windows PowerShell</w:t>
        </w:r>
        <w:r w:rsidR="002C2094">
          <w:rPr>
            <w:noProof/>
            <w:webHidden/>
          </w:rPr>
          <w:tab/>
        </w:r>
        <w:r w:rsidR="002C2094">
          <w:rPr>
            <w:noProof/>
            <w:webHidden/>
          </w:rPr>
          <w:fldChar w:fldCharType="begin"/>
        </w:r>
        <w:r w:rsidR="002C2094">
          <w:rPr>
            <w:noProof/>
            <w:webHidden/>
          </w:rPr>
          <w:instrText xml:space="preserve"> PAGEREF _Toc32528400 \h </w:instrText>
        </w:r>
        <w:r w:rsidR="002C2094">
          <w:rPr>
            <w:noProof/>
            <w:webHidden/>
          </w:rPr>
        </w:r>
        <w:r w:rsidR="002C2094">
          <w:rPr>
            <w:noProof/>
            <w:webHidden/>
          </w:rPr>
          <w:fldChar w:fldCharType="separate"/>
        </w:r>
        <w:r w:rsidR="00CD3153">
          <w:rPr>
            <w:noProof/>
            <w:webHidden/>
          </w:rPr>
          <w:t>40</w:t>
        </w:r>
        <w:r w:rsidR="002C2094">
          <w:rPr>
            <w:noProof/>
            <w:webHidden/>
          </w:rPr>
          <w:fldChar w:fldCharType="end"/>
        </w:r>
      </w:hyperlink>
    </w:p>
    <w:p w14:paraId="76070F99" w14:textId="6A6BC3A5" w:rsidR="002C2094" w:rsidRDefault="006834BA">
      <w:pPr>
        <w:pStyle w:val="Abbildungsverzeichnis"/>
        <w:tabs>
          <w:tab w:val="right" w:leader="dot" w:pos="9343"/>
        </w:tabs>
        <w:rPr>
          <w:rFonts w:asciiTheme="minorHAnsi" w:eastAsiaTheme="minorEastAsia" w:hAnsiTheme="minorHAnsi" w:cstheme="minorBidi"/>
          <w:noProof/>
          <w:szCs w:val="22"/>
          <w:lang w:eastAsia="de-DE" w:bidi="ar-SA"/>
        </w:rPr>
      </w:pPr>
      <w:hyperlink w:anchor="_Toc32528401" w:history="1">
        <w:r w:rsidR="002C2094" w:rsidRPr="00205300">
          <w:rPr>
            <w:rStyle w:val="Hyperlink"/>
            <w:noProof/>
          </w:rPr>
          <w:t>Abbildung 23: Daten Webansicht</w:t>
        </w:r>
        <w:r w:rsidR="002C2094">
          <w:rPr>
            <w:noProof/>
            <w:webHidden/>
          </w:rPr>
          <w:tab/>
        </w:r>
        <w:r w:rsidR="002C2094">
          <w:rPr>
            <w:noProof/>
            <w:webHidden/>
          </w:rPr>
          <w:fldChar w:fldCharType="begin"/>
        </w:r>
        <w:r w:rsidR="002C2094">
          <w:rPr>
            <w:noProof/>
            <w:webHidden/>
          </w:rPr>
          <w:instrText xml:space="preserve"> PAGEREF _Toc32528401 \h </w:instrText>
        </w:r>
        <w:r w:rsidR="002C2094">
          <w:rPr>
            <w:noProof/>
            <w:webHidden/>
          </w:rPr>
        </w:r>
        <w:r w:rsidR="002C2094">
          <w:rPr>
            <w:noProof/>
            <w:webHidden/>
          </w:rPr>
          <w:fldChar w:fldCharType="separate"/>
        </w:r>
        <w:r w:rsidR="00CD3153">
          <w:rPr>
            <w:noProof/>
            <w:webHidden/>
          </w:rPr>
          <w:t>41</w:t>
        </w:r>
        <w:r w:rsidR="002C2094">
          <w:rPr>
            <w:noProof/>
            <w:webHidden/>
          </w:rPr>
          <w:fldChar w:fldCharType="end"/>
        </w:r>
      </w:hyperlink>
    </w:p>
    <w:p w14:paraId="29064588" w14:textId="07EE6030" w:rsidR="00E72024" w:rsidRDefault="003D025A" w:rsidP="00B4304D">
      <w:r w:rsidRPr="00850D03">
        <w:fldChar w:fldCharType="end"/>
      </w:r>
    </w:p>
    <w:p w14:paraId="007E10C7" w14:textId="77777777" w:rsidR="009C0531" w:rsidRDefault="009C0531" w:rsidP="00B4304D">
      <w:pPr>
        <w:pStyle w:val="berschrift1"/>
        <w:sectPr w:rsidR="009C0531" w:rsidSect="009072AC">
          <w:type w:val="continuous"/>
          <w:pgSz w:w="11906" w:h="16838" w:code="9"/>
          <w:pgMar w:top="1418" w:right="1418" w:bottom="1134" w:left="851" w:header="709" w:footer="709" w:gutter="284"/>
          <w:pgNumType w:start="1"/>
          <w:cols w:space="708"/>
          <w:titlePg/>
          <w:docGrid w:linePitch="360"/>
        </w:sectPr>
      </w:pPr>
    </w:p>
    <w:p w14:paraId="21ADC818" w14:textId="3122BCD2" w:rsidR="009D23C7" w:rsidRPr="00E55029" w:rsidRDefault="009D23C7" w:rsidP="00E55029">
      <w:pPr>
        <w:spacing w:after="0" w:line="240" w:lineRule="auto"/>
        <w:ind w:firstLine="0"/>
        <w:jc w:val="left"/>
        <w:rPr>
          <w:b/>
          <w:bCs/>
          <w:iCs/>
          <w:color w:val="FF0000"/>
          <w:sz w:val="32"/>
          <w:szCs w:val="32"/>
        </w:rPr>
      </w:pPr>
      <w:r w:rsidRPr="00E55029">
        <w:rPr>
          <w:color w:val="FF0000"/>
        </w:rPr>
        <w:br w:type="page"/>
      </w:r>
    </w:p>
    <w:p w14:paraId="7C8A7DC2" w14:textId="77777777" w:rsidR="009D23C7" w:rsidRPr="00E55029" w:rsidRDefault="009D23C7" w:rsidP="00AE4369">
      <w:pPr>
        <w:pStyle w:val="berschrift1"/>
        <w:numPr>
          <w:ilvl w:val="0"/>
          <w:numId w:val="0"/>
        </w:numPr>
        <w:ind w:left="432"/>
        <w:rPr>
          <w:color w:val="FF0000"/>
        </w:rPr>
        <w:sectPr w:rsidR="009D23C7" w:rsidRPr="00E55029" w:rsidSect="009072AC">
          <w:type w:val="continuous"/>
          <w:pgSz w:w="11906" w:h="16838" w:code="9"/>
          <w:pgMar w:top="1418" w:right="1418" w:bottom="1134" w:left="851" w:header="709" w:footer="709" w:gutter="284"/>
          <w:pgNumType w:start="1"/>
          <w:cols w:space="708"/>
          <w:titlePg/>
          <w:docGrid w:linePitch="360"/>
        </w:sectPr>
      </w:pPr>
    </w:p>
    <w:p w14:paraId="0D905A34" w14:textId="77777777" w:rsidR="00225120" w:rsidRPr="00225120" w:rsidRDefault="00225120" w:rsidP="00225120">
      <w:pPr>
        <w:pStyle w:val="berschrift1"/>
        <w:numPr>
          <w:ilvl w:val="0"/>
          <w:numId w:val="0"/>
        </w:numPr>
        <w:ind w:left="432"/>
        <w:rPr>
          <w:color w:val="auto"/>
        </w:rPr>
      </w:pPr>
    </w:p>
    <w:p w14:paraId="5CC403E7" w14:textId="77777777" w:rsidR="00225120" w:rsidRPr="00225120" w:rsidRDefault="00225120">
      <w:pPr>
        <w:spacing w:after="0" w:line="240" w:lineRule="auto"/>
        <w:ind w:firstLine="0"/>
        <w:jc w:val="left"/>
        <w:rPr>
          <w:b/>
          <w:bCs/>
          <w:iCs/>
          <w:sz w:val="32"/>
          <w:szCs w:val="32"/>
        </w:rPr>
      </w:pPr>
      <w:r w:rsidRPr="00225120">
        <w:br w:type="page"/>
      </w:r>
    </w:p>
    <w:p w14:paraId="3E62A0AF" w14:textId="77777777" w:rsidR="00225120" w:rsidRPr="00225120" w:rsidRDefault="00225120" w:rsidP="00B4304D">
      <w:pPr>
        <w:pStyle w:val="berschrift1"/>
        <w:rPr>
          <w:color w:val="auto"/>
        </w:rPr>
        <w:sectPr w:rsidR="00225120" w:rsidRPr="00225120" w:rsidSect="009072AC">
          <w:type w:val="continuous"/>
          <w:pgSz w:w="11906" w:h="16838" w:code="9"/>
          <w:pgMar w:top="1418" w:right="1418" w:bottom="1134" w:left="851" w:header="709" w:footer="709" w:gutter="284"/>
          <w:pgNumType w:start="1"/>
          <w:cols w:space="708"/>
          <w:titlePg/>
          <w:docGrid w:linePitch="360"/>
        </w:sectPr>
      </w:pPr>
    </w:p>
    <w:p w14:paraId="6AF3D899" w14:textId="286B7B36" w:rsidR="0068554A" w:rsidRPr="00ED0A54" w:rsidRDefault="0068554A" w:rsidP="00B4304D">
      <w:pPr>
        <w:pStyle w:val="berschrift1"/>
      </w:pPr>
      <w:bookmarkStart w:id="0" w:name="_Toc32528352"/>
      <w:r w:rsidRPr="00ED0A54">
        <w:lastRenderedPageBreak/>
        <w:t>Einleitung</w:t>
      </w:r>
      <w:bookmarkEnd w:id="0"/>
    </w:p>
    <w:p w14:paraId="78538EED" w14:textId="36FB3658" w:rsidR="00382C60" w:rsidRPr="0095739D" w:rsidRDefault="00382C60" w:rsidP="00382C60">
      <w:r w:rsidRPr="0095739D">
        <w:t xml:space="preserve">In der Realität ist es oft so, dass innerhalb eines Unternehmens viele verschiedene IT-Systeme verwendet werden, welche </w:t>
      </w:r>
      <w:r w:rsidR="002A49A7">
        <w:t>schnell schwierig zu</w:t>
      </w:r>
      <w:r w:rsidRPr="0095739D">
        <w:t xml:space="preserve"> überblicken </w:t>
      </w:r>
      <w:r w:rsidR="002A49A7">
        <w:t>sind</w:t>
      </w:r>
      <w:r w:rsidRPr="0095739D">
        <w:t>. Diese Systeme beinhalten Programme, welche auch gepflegt werden müssen</w:t>
      </w:r>
      <w:r w:rsidR="002A49A7">
        <w:t>.</w:t>
      </w:r>
      <w:r w:rsidRPr="0095739D">
        <w:t xml:space="preserve"> </w:t>
      </w:r>
      <w:r w:rsidR="002A49A7">
        <w:t>Dies resultiert beispielsweise daraus,</w:t>
      </w:r>
      <w:r w:rsidR="00A942A5">
        <w:t xml:space="preserve"> </w:t>
      </w:r>
      <w:r w:rsidR="002A49A7">
        <w:t>dass diese</w:t>
      </w:r>
      <w:r w:rsidRPr="0095739D">
        <w:t xml:space="preserve"> immer auf dem aktuellen Stand sein</w:t>
      </w:r>
      <w:r w:rsidR="002A49A7">
        <w:t xml:space="preserve"> </w:t>
      </w:r>
      <w:r w:rsidR="002A49A7" w:rsidRPr="0095739D">
        <w:t>sollten</w:t>
      </w:r>
      <w:r w:rsidRPr="0095739D">
        <w:t xml:space="preserve">, um Sicherheitslücken zu vermeiden. In großen Unternehmen hat man kaum einen Überblick, welche IT-Systeme in den einzelnen Abteilungen verwendet werden. </w:t>
      </w:r>
      <w:r>
        <w:t>Hier empfiehlt sich eine</w:t>
      </w:r>
      <w:r w:rsidRPr="0095739D">
        <w:t xml:space="preserve"> Konsolidierung</w:t>
      </w:r>
      <w:r>
        <w:t xml:space="preserve"> vorzunehmen. Das bedeutet</w:t>
      </w:r>
      <w:r w:rsidRPr="0095739D">
        <w:t xml:space="preserve">, </w:t>
      </w:r>
      <w:r>
        <w:t xml:space="preserve">dass </w:t>
      </w:r>
      <w:r w:rsidRPr="0095739D">
        <w:t>die IT-Systeme sozusagen verschlank</w:t>
      </w:r>
      <w:r>
        <w:t>t werden</w:t>
      </w:r>
      <w:r w:rsidRPr="0095739D">
        <w:t xml:space="preserve">. </w:t>
      </w:r>
    </w:p>
    <w:p w14:paraId="389F2491" w14:textId="77777777" w:rsidR="00382C60" w:rsidRDefault="00382C60" w:rsidP="00382C60">
      <w:r w:rsidRPr="0095739D">
        <w:t xml:space="preserve">Ein Aspekt der Konsolidierung ist die Ineffizienz von IT-Systemen zu eliminieren. Oft werden verschiedene Systeme verwendet, welche im Prinzip, das exakt gleiche tun. Daher wäre es von Vorteil eine einheitliche Struktur festzulegen, um den Bestand der Software zu vereinfachen. </w:t>
      </w:r>
    </w:p>
    <w:p w14:paraId="4C4A9BED" w14:textId="77777777" w:rsidR="00382C60" w:rsidRPr="0095739D" w:rsidRDefault="00382C60" w:rsidP="00382C60">
      <w:r w:rsidRPr="0095739D">
        <w:t xml:space="preserve">Ein weiterer Aspekt bei der Konsolidierung ist die Entscheidung, welche </w:t>
      </w:r>
      <w:r>
        <w:t>Komponenten</w:t>
      </w:r>
      <w:r w:rsidRPr="0095739D">
        <w:t xml:space="preserve"> konsolidiert werden sollten. Zu beachten ist jedoch, dass durch die Konsolidierung nie eine konkrete Entscheidung gefällt wird welche </w:t>
      </w:r>
      <w:r>
        <w:t>Komponenten</w:t>
      </w:r>
      <w:r w:rsidRPr="0095739D">
        <w:t xml:space="preserve"> konsolidiert werden, sondern diese lediglich eine Entscheidungsgrundlage darstellt. Der Anstoß für eine IT-Konsolidierung kann aus aktuellen Anlässen erfolgen, strategischen Nutzen für das Unternehmen bieten oder einfach von der Unternehmensführung gewünscht sein. </w:t>
      </w:r>
    </w:p>
    <w:p w14:paraId="654CB75A" w14:textId="77777777" w:rsidR="00382C60" w:rsidRPr="0095739D" w:rsidRDefault="00382C60" w:rsidP="00382C60">
      <w:r w:rsidRPr="0095739D">
        <w:t xml:space="preserve">All diese Gründe führen zu der Konsolidierung, um beispielsweise den Geschäftswert bzw. die Betriebskosten des Unternehmens zu optimieren oder zur Zuordnung von Geschäftsprozessen, welche zu Outsourcing führen können. Somit ist deutlich zu erkennen, dass die Konsolidierung ein wichtiger Aspekt in Unternehmen darstellt. </w:t>
      </w:r>
    </w:p>
    <w:p w14:paraId="4B22D2E2" w14:textId="31C9C6BF" w:rsidR="00382C60" w:rsidRDefault="00382C60" w:rsidP="00382C60">
      <w:r w:rsidRPr="00C34C47">
        <w:t xml:space="preserve">Das Problem bei der Konsolidierung ist jedoch, die einzelnen Komponenten zu identifizieren. Eine Datenbeschaffung ist recht zeitaufwendig und kann fast nie vollständig erfolgen. </w:t>
      </w:r>
      <w:r w:rsidR="00C34C47">
        <w:t>Hieraus entsteht meist ein Vorgehen auf Basis von Teilbeständen</w:t>
      </w:r>
      <w:r w:rsidR="00A942A5">
        <w:t>, was letztlich nicht dem Ideal entspricht.</w:t>
      </w:r>
    </w:p>
    <w:p w14:paraId="1201041E" w14:textId="1DEEF480" w:rsidR="00382C60" w:rsidRDefault="00C34C47" w:rsidP="00382C60">
      <w:r>
        <w:t>Die Komponente</w:t>
      </w:r>
      <w:r w:rsidR="00382C60" w:rsidRPr="0095739D">
        <w:t xml:space="preserve"> Visualisierung</w:t>
      </w:r>
      <w:r w:rsidR="00382C60">
        <w:t xml:space="preserve"> </w:t>
      </w:r>
      <w:r>
        <w:t>wird sowohl für die Präsentation der Analyseergebnisse wie auch als Werkzeug für die Analyse eingesetzt.</w:t>
      </w:r>
      <w:r w:rsidR="00382C60" w:rsidRPr="0095739D">
        <w:t xml:space="preserve"> </w:t>
      </w:r>
      <w:r w:rsidR="00382C60">
        <w:t xml:space="preserve">Um </w:t>
      </w:r>
      <w:r>
        <w:t xml:space="preserve">die Analyse zu verbessern ist es vorstellbar </w:t>
      </w:r>
      <w:proofErr w:type="spellStart"/>
      <w:r>
        <w:t>Graphdatenbanken</w:t>
      </w:r>
      <w:proofErr w:type="spellEnd"/>
      <w:r>
        <w:t xml:space="preserve"> in diesen Prozess mit einzubinden, da ein</w:t>
      </w:r>
      <w:r w:rsidR="00382C60">
        <w:t xml:space="preserve"> Graph schnell einen Überblick über Beziehungen und Zusammenhänge der einzelnen </w:t>
      </w:r>
      <w:r w:rsidR="00382C60">
        <w:lastRenderedPageBreak/>
        <w:t xml:space="preserve">Komponenten </w:t>
      </w:r>
      <w:r w:rsidR="00A942A5">
        <w:t>vermittelt</w:t>
      </w:r>
      <w:r w:rsidR="00382C60">
        <w:t xml:space="preserve">. Daraus kann eine Entscheidungsgrundlage gebildet werden, welche Komponenten entsprechend eliminiert oder verändert werden sollten. </w:t>
      </w:r>
    </w:p>
    <w:p w14:paraId="20E87E36" w14:textId="73B486B6" w:rsidR="00382C60" w:rsidRDefault="00382C60">
      <w:pPr>
        <w:spacing w:after="0" w:line="240" w:lineRule="auto"/>
        <w:ind w:firstLine="0"/>
        <w:jc w:val="left"/>
        <w:rPr>
          <w:b/>
          <w:bCs/>
          <w:iCs/>
          <w:color w:val="00844D"/>
          <w:sz w:val="28"/>
          <w:szCs w:val="28"/>
        </w:rPr>
      </w:pPr>
    </w:p>
    <w:p w14:paraId="27C9511B" w14:textId="7B55AD5B" w:rsidR="0068554A" w:rsidRDefault="0068554A" w:rsidP="00B4304D">
      <w:pPr>
        <w:pStyle w:val="berschrift2"/>
      </w:pPr>
      <w:bookmarkStart w:id="1" w:name="_Toc32528353"/>
      <w:r w:rsidRPr="00850D03">
        <w:t>Motivation</w:t>
      </w:r>
      <w:bookmarkEnd w:id="1"/>
    </w:p>
    <w:p w14:paraId="200DF106" w14:textId="48B81107" w:rsidR="00947050" w:rsidRPr="0095739D" w:rsidRDefault="00CF3745" w:rsidP="00C4264A">
      <w:bookmarkStart w:id="2" w:name="_Hlk27576168"/>
      <w:r w:rsidRPr="0095739D">
        <w:t>Die Thematik der IT-Konsolidierung ist noch recht jung</w:t>
      </w:r>
      <w:r w:rsidR="00BB6781" w:rsidRPr="0095739D">
        <w:t xml:space="preserve"> und sehr aktuell</w:t>
      </w:r>
      <w:r w:rsidRPr="0095739D">
        <w:t>, beispielsweise hat die IT-Konsolidierung des Bundes erst 2015 begonnen</w:t>
      </w:r>
      <w:r w:rsidR="006C303B" w:rsidRPr="0095739D">
        <w:t xml:space="preserve">. </w:t>
      </w:r>
      <w:r w:rsidRPr="0095739D">
        <w:t>Daher ist es auch sehr spannend diese Thematik weiter</w:t>
      </w:r>
      <w:r w:rsidR="00A942A5">
        <w:t xml:space="preserve"> </w:t>
      </w:r>
      <w:r w:rsidRPr="0095739D">
        <w:t>voran</w:t>
      </w:r>
      <w:r w:rsidR="00A942A5">
        <w:t xml:space="preserve"> </w:t>
      </w:r>
      <w:r w:rsidRPr="0095739D">
        <w:t>zu</w:t>
      </w:r>
      <w:r w:rsidR="00A942A5">
        <w:t xml:space="preserve"> </w:t>
      </w:r>
      <w:r w:rsidRPr="0095739D">
        <w:t xml:space="preserve">bringen. </w:t>
      </w:r>
      <w:r w:rsidR="00947050" w:rsidRPr="0095739D">
        <w:t xml:space="preserve">Auslöser für eine </w:t>
      </w:r>
      <w:r w:rsidR="00BB6781" w:rsidRPr="0095739D">
        <w:t>IT-</w:t>
      </w:r>
      <w:r w:rsidR="00947050" w:rsidRPr="0095739D">
        <w:t xml:space="preserve">Konsolidierung kann z. B. eine vorherige Fusion darstellen. Laut </w:t>
      </w:r>
      <w:r w:rsidR="00902707" w:rsidRPr="00902707">
        <w:rPr>
          <w:highlight w:val="yellow"/>
        </w:rPr>
        <w:t>(</w:t>
      </w:r>
      <w:r w:rsidR="00947050" w:rsidRPr="00902707">
        <w:rPr>
          <w:highlight w:val="yellow"/>
        </w:rPr>
        <w:t>Bundesministeriums des Innern</w:t>
      </w:r>
      <w:r w:rsidR="00902707" w:rsidRPr="00902707">
        <w:rPr>
          <w:highlight w:val="yellow"/>
        </w:rPr>
        <w:t>, für Bau und Heimat, 2020)</w:t>
      </w:r>
      <w:r w:rsidR="00947050" w:rsidRPr="0095739D">
        <w:t xml:space="preserve"> sind die folgenden Punkte Ziele einer IT-Konsolidierung: </w:t>
      </w:r>
    </w:p>
    <w:p w14:paraId="2D077F96" w14:textId="2B09F797" w:rsidR="00947050" w:rsidRPr="0095739D" w:rsidRDefault="00947050" w:rsidP="00C4264A">
      <w:pPr>
        <w:pStyle w:val="Listenabsatz"/>
        <w:numPr>
          <w:ilvl w:val="0"/>
          <w:numId w:val="21"/>
        </w:numPr>
      </w:pPr>
      <w:r w:rsidRPr="0095739D">
        <w:t xml:space="preserve">Informationssicherheit </w:t>
      </w:r>
      <w:r w:rsidR="00BB6781" w:rsidRPr="0095739D">
        <w:t>trotz</w:t>
      </w:r>
      <w:r w:rsidRPr="0095739D">
        <w:t xml:space="preserve"> steigender Komplexität </w:t>
      </w:r>
      <w:r w:rsidR="00BB6781" w:rsidRPr="0095739D">
        <w:t xml:space="preserve">zu </w:t>
      </w:r>
      <w:r w:rsidRPr="0095739D">
        <w:t>gewährleisten</w:t>
      </w:r>
    </w:p>
    <w:p w14:paraId="1924E5F4" w14:textId="2BBEA15C" w:rsidR="00947050" w:rsidRPr="006941D4" w:rsidRDefault="00C02A28" w:rsidP="00C4264A">
      <w:pPr>
        <w:pStyle w:val="Listenabsatz"/>
        <w:numPr>
          <w:ilvl w:val="0"/>
          <w:numId w:val="21"/>
        </w:numPr>
      </w:pPr>
      <w:r w:rsidRPr="006941D4">
        <w:t>die eigene IT soll</w:t>
      </w:r>
      <w:r w:rsidR="006941D4" w:rsidRPr="006941D4">
        <w:t xml:space="preserve"> zu jederzeit Souverän und beherrscht sein</w:t>
      </w:r>
    </w:p>
    <w:p w14:paraId="3F8ACE17" w14:textId="799033B8" w:rsidR="00947050" w:rsidRPr="0095739D" w:rsidRDefault="00CC2C29" w:rsidP="00C4264A">
      <w:pPr>
        <w:pStyle w:val="Listenabsatz"/>
        <w:numPr>
          <w:ilvl w:val="0"/>
          <w:numId w:val="21"/>
        </w:numPr>
      </w:pPr>
      <w:r w:rsidRPr="0095739D">
        <w:t>flexibel auf</w:t>
      </w:r>
      <w:r w:rsidR="00947050" w:rsidRPr="0095739D">
        <w:t xml:space="preserve"> innovative technologische Trends reagieren</w:t>
      </w:r>
      <w:r w:rsidRPr="0095739D">
        <w:t xml:space="preserve"> zu können</w:t>
      </w:r>
      <w:r w:rsidR="00947050" w:rsidRPr="0095739D">
        <w:t xml:space="preserve"> </w:t>
      </w:r>
    </w:p>
    <w:p w14:paraId="377AA7CD" w14:textId="1CE2B51F" w:rsidR="006941D4" w:rsidRPr="006941D4" w:rsidRDefault="006941D4" w:rsidP="00C4264A">
      <w:pPr>
        <w:pStyle w:val="Listenabsatz"/>
        <w:numPr>
          <w:ilvl w:val="0"/>
          <w:numId w:val="21"/>
        </w:numPr>
      </w:pPr>
      <w:r w:rsidRPr="006941D4">
        <w:t>ein zukunftsfähiger Betrieb, welcher leistungsfähig und stabil ist</w:t>
      </w:r>
    </w:p>
    <w:p w14:paraId="717A5D36" w14:textId="4051D52C" w:rsidR="00947050" w:rsidRPr="0095739D" w:rsidRDefault="00CC2C29" w:rsidP="00C4264A">
      <w:pPr>
        <w:pStyle w:val="Listenabsatz"/>
        <w:numPr>
          <w:ilvl w:val="0"/>
          <w:numId w:val="21"/>
        </w:numPr>
      </w:pPr>
      <w:r w:rsidRPr="0095739D">
        <w:t>für das IT-Fachpersonal e</w:t>
      </w:r>
      <w:r w:rsidR="00947050" w:rsidRPr="0095739D">
        <w:t>in attraktiver Arbeitgeber bleiben</w:t>
      </w:r>
    </w:p>
    <w:p w14:paraId="57D7FB39" w14:textId="268BA113" w:rsidR="004948A4" w:rsidRPr="0095739D" w:rsidRDefault="00947050" w:rsidP="00AE0856">
      <w:pPr>
        <w:pStyle w:val="Listenabsatz"/>
        <w:numPr>
          <w:ilvl w:val="0"/>
          <w:numId w:val="0"/>
        </w:numPr>
        <w:ind w:left="717"/>
      </w:pPr>
      <w:r w:rsidRPr="0095739D">
        <w:t xml:space="preserve"> </w:t>
      </w:r>
    </w:p>
    <w:p w14:paraId="4B77C1D0" w14:textId="77777777" w:rsidR="003B56B8" w:rsidRPr="0095739D" w:rsidRDefault="003B56B8" w:rsidP="00C4264A">
      <w:pPr>
        <w:pStyle w:val="KeinLeerraum"/>
        <w:spacing w:line="360" w:lineRule="auto"/>
        <w:rPr>
          <w:rFonts w:cstheme="minorHAnsi"/>
        </w:rPr>
      </w:pPr>
      <w:r w:rsidRPr="0095739D">
        <w:rPr>
          <w:rFonts w:cstheme="minorHAnsi"/>
        </w:rPr>
        <w:t>IT-Konsolidierung: Eine einfache Definition</w:t>
      </w:r>
    </w:p>
    <w:p w14:paraId="6C8CA5AF" w14:textId="0B2D23E4" w:rsidR="004948A4" w:rsidRDefault="003B56B8" w:rsidP="00C4264A">
      <w:pPr>
        <w:pStyle w:val="StandardWeb"/>
        <w:spacing w:line="360" w:lineRule="auto"/>
        <w:ind w:left="567" w:right="567"/>
        <w:jc w:val="center"/>
        <w:rPr>
          <w:rFonts w:asciiTheme="minorHAnsi" w:hAnsiTheme="minorHAnsi" w:cstheme="minorHAnsi"/>
          <w:i/>
          <w:iCs/>
          <w:sz w:val="22"/>
          <w:szCs w:val="22"/>
        </w:rPr>
      </w:pPr>
      <w:r w:rsidRPr="0095739D">
        <w:rPr>
          <w:rFonts w:asciiTheme="minorHAnsi" w:hAnsiTheme="minorHAnsi" w:cstheme="minorHAnsi"/>
          <w:i/>
          <w:iCs/>
          <w:sz w:val="22"/>
          <w:szCs w:val="22"/>
        </w:rPr>
        <w:t>„Konsolidierung bedeutet einfach übersetzt „Zusammenführung“. Im Bereich der IT sollen also Infrastrukturen, Datenbestände und Anwendungen zusammengeführt und idealerweise auch vereinheitlicht werden. Dadurch werden Kosten gespart, Abläufe vereinfacht sowie beschleunigt und die IT-Qualität erhöht sich insgesamt.“</w:t>
      </w:r>
      <w:sdt>
        <w:sdtPr>
          <w:rPr>
            <w:rFonts w:asciiTheme="minorHAnsi" w:hAnsiTheme="minorHAnsi" w:cstheme="minorHAnsi"/>
            <w:i/>
            <w:iCs/>
            <w:sz w:val="22"/>
            <w:szCs w:val="22"/>
            <w:highlight w:val="yellow"/>
          </w:rPr>
          <w:id w:val="-1512216101"/>
          <w:citation/>
        </w:sdtPr>
        <w:sdtContent>
          <w:r w:rsidRPr="0095739D">
            <w:rPr>
              <w:rFonts w:asciiTheme="minorHAnsi" w:hAnsiTheme="minorHAnsi" w:cstheme="minorHAnsi"/>
              <w:i/>
              <w:iCs/>
              <w:sz w:val="22"/>
              <w:szCs w:val="22"/>
              <w:highlight w:val="yellow"/>
            </w:rPr>
            <w:fldChar w:fldCharType="begin"/>
          </w:r>
          <w:r w:rsidR="00187420">
            <w:rPr>
              <w:rFonts w:asciiTheme="minorHAnsi" w:hAnsiTheme="minorHAnsi" w:cstheme="minorHAnsi"/>
              <w:i/>
              <w:iCs/>
              <w:sz w:val="22"/>
              <w:szCs w:val="22"/>
              <w:highlight w:val="yellow"/>
            </w:rPr>
            <w:instrText xml:space="preserve">CITATION Man17 \l 1031 </w:instrText>
          </w:r>
          <w:r w:rsidRPr="0095739D">
            <w:rPr>
              <w:rFonts w:asciiTheme="minorHAnsi" w:hAnsiTheme="minorHAnsi" w:cstheme="minorHAnsi"/>
              <w:i/>
              <w:iCs/>
              <w:sz w:val="22"/>
              <w:szCs w:val="22"/>
              <w:highlight w:val="yellow"/>
            </w:rPr>
            <w:fldChar w:fldCharType="separate"/>
          </w:r>
          <w:r w:rsidR="001A0EB0">
            <w:rPr>
              <w:rFonts w:asciiTheme="minorHAnsi" w:hAnsiTheme="minorHAnsi" w:cstheme="minorHAnsi"/>
              <w:i/>
              <w:iCs/>
              <w:noProof/>
              <w:sz w:val="22"/>
              <w:szCs w:val="22"/>
              <w:highlight w:val="yellow"/>
            </w:rPr>
            <w:t xml:space="preserve"> </w:t>
          </w:r>
          <w:r w:rsidR="001A0EB0" w:rsidRPr="001A0EB0">
            <w:rPr>
              <w:rFonts w:asciiTheme="minorHAnsi" w:hAnsiTheme="minorHAnsi" w:cstheme="minorHAnsi"/>
              <w:noProof/>
              <w:sz w:val="22"/>
              <w:szCs w:val="22"/>
              <w:highlight w:val="yellow"/>
            </w:rPr>
            <w:t>(Klein, 2017)</w:t>
          </w:r>
          <w:r w:rsidRPr="0095739D">
            <w:rPr>
              <w:rFonts w:asciiTheme="minorHAnsi" w:hAnsiTheme="minorHAnsi" w:cstheme="minorHAnsi"/>
              <w:i/>
              <w:iCs/>
              <w:sz w:val="22"/>
              <w:szCs w:val="22"/>
              <w:highlight w:val="yellow"/>
            </w:rPr>
            <w:fldChar w:fldCharType="end"/>
          </w:r>
        </w:sdtContent>
      </w:sdt>
    </w:p>
    <w:p w14:paraId="007B6270" w14:textId="77777777" w:rsidR="006941D4" w:rsidRPr="006941D4" w:rsidRDefault="006941D4" w:rsidP="00C4264A">
      <w:pPr>
        <w:pStyle w:val="StandardWeb"/>
        <w:spacing w:line="360" w:lineRule="auto"/>
        <w:ind w:left="567" w:right="567"/>
        <w:rPr>
          <w:rFonts w:asciiTheme="minorHAnsi" w:hAnsiTheme="minorHAnsi" w:cstheme="minorHAnsi"/>
          <w:sz w:val="22"/>
          <w:szCs w:val="22"/>
        </w:rPr>
      </w:pPr>
    </w:p>
    <w:p w14:paraId="39BF3719" w14:textId="73B92DF7" w:rsidR="001934A8" w:rsidRPr="0095739D" w:rsidRDefault="003B56B8" w:rsidP="00C4264A">
      <w:r w:rsidRPr="0095739D">
        <w:t xml:space="preserve">Diese Definition zeigt, das IT-Konsolidierung sehr wichtig ist, da neben einer Kosteneinsparung auch die Qualität der IT erhöht werden soll, was insgesamt eine Bereicherung für die heutige Zeit darstellt, in welcher die Themen Digitalisierung und Industrie 4.0 immer allgegenwärtiger werden. Auch die Zusammenführung von Infrastrukturen, Datenbeständen und Anwendungen erleichtern das </w:t>
      </w:r>
      <w:r w:rsidR="00A942A5">
        <w:t>t</w:t>
      </w:r>
      <w:r w:rsidRPr="0095739D">
        <w:t xml:space="preserve">agtägliche Arbeiten, sowie die Pflege der Software erheblich. Die Konsolidierung wird im Enterprise Architecture Management (EAM) durchgeführt, da diese einen konzeptionellen und organisatorischen Rahmen bietet, damit die Architektur zielgerichtet aufgebaut und erweitert werden kann. </w:t>
      </w:r>
      <w:r w:rsidR="004948A4" w:rsidRPr="0095739D">
        <w:t>Zudem</w:t>
      </w:r>
      <w:r w:rsidRPr="0095739D">
        <w:t xml:space="preserve"> kann die Architektur Zusammenhänge z.</w:t>
      </w:r>
      <w:r w:rsidR="004948A4" w:rsidRPr="0095739D">
        <w:t xml:space="preserve"> </w:t>
      </w:r>
      <w:r w:rsidRPr="0095739D">
        <w:t xml:space="preserve">B. </w:t>
      </w:r>
      <w:r w:rsidR="00A942A5" w:rsidRPr="0095739D">
        <w:t>mittels Diagramme</w:t>
      </w:r>
      <w:r w:rsidRPr="0095739D">
        <w:t xml:space="preserve"> </w:t>
      </w:r>
      <w:r w:rsidR="004948A4" w:rsidRPr="0095739D">
        <w:t>sehr gut</w:t>
      </w:r>
      <w:r w:rsidRPr="0095739D">
        <w:t xml:space="preserve"> darstellen. Besonders bei komplexen Sachverhalten ist diese Weise deutlich effizienter. </w:t>
      </w:r>
      <w:bookmarkEnd w:id="2"/>
    </w:p>
    <w:p w14:paraId="0A8EB8DC" w14:textId="5BB58653" w:rsidR="00AE0856" w:rsidRPr="0095739D" w:rsidRDefault="00A942A5" w:rsidP="0079673D">
      <w:r w:rsidRPr="00A942A5">
        <w:t>Die Thematik der Visualisierung</w:t>
      </w:r>
      <w:r>
        <w:t xml:space="preserve"> im Kontext IT-Konsolidierung ist ein wichtiger Bestandteil dieser Arbeit, </w:t>
      </w:r>
      <w:r w:rsidR="0079673D">
        <w:t>da eine Präsentation der Analyseergebnisse mittels Excel-Tabellen, wie es häufig von IT-Beratern praktiziert wird, nur einen geringen Mehrwert bietet.</w:t>
      </w:r>
      <w:r w:rsidR="00AE0856" w:rsidRPr="0095739D">
        <w:t xml:space="preserve"> </w:t>
      </w:r>
    </w:p>
    <w:p w14:paraId="3D2A92BD" w14:textId="547F892F" w:rsidR="0068554A" w:rsidRDefault="00106852" w:rsidP="00B4304D">
      <w:pPr>
        <w:pStyle w:val="berschrift2"/>
      </w:pPr>
      <w:bookmarkStart w:id="3" w:name="_Toc32528354"/>
      <w:r>
        <w:lastRenderedPageBreak/>
        <w:t>Ziel der Arbeit</w:t>
      </w:r>
      <w:bookmarkEnd w:id="3"/>
    </w:p>
    <w:p w14:paraId="7E89ADAA" w14:textId="0BF98415" w:rsidR="00FF4F58" w:rsidRDefault="0079673D" w:rsidP="0079673D">
      <w:r>
        <w:t xml:space="preserve">Das Ziel der Arbeit besteht sozusagen in der „Grundsteinlegung“ auf dem Gebiet der Visualisierung von IT-Konsolidierungsprojekten mit Anbindung an eine </w:t>
      </w:r>
      <w:proofErr w:type="spellStart"/>
      <w:r>
        <w:t>Graphdatenbank</w:t>
      </w:r>
      <w:proofErr w:type="spellEnd"/>
      <w:r>
        <w:t xml:space="preserve"> für die Firma ISB AG. </w:t>
      </w:r>
      <w:r w:rsidR="00DB0946">
        <w:t>Die Arbeit</w:t>
      </w:r>
      <w:r>
        <w:t xml:space="preserve"> gliedert sich somit in einen theoretischen wie auch einen praktischen Teil. Der theoretische Teil umfasst die Einarbeitung auf den Themengebieten EAM, </w:t>
      </w:r>
      <w:proofErr w:type="spellStart"/>
      <w:r>
        <w:t>Graphdatenbanken</w:t>
      </w:r>
      <w:proofErr w:type="spellEnd"/>
      <w:r>
        <w:t xml:space="preserve"> und Visualisierung mittels D3JS. Neben der Einarbeitung stellt sich die zentrale Frage, wie </w:t>
      </w:r>
      <w:proofErr w:type="spellStart"/>
      <w:r>
        <w:t>Graphdatenbanken</w:t>
      </w:r>
      <w:proofErr w:type="spellEnd"/>
      <w:r>
        <w:t xml:space="preserve"> und die Visualisierung auf dem Gebiet der IT-Konsolidierungsprojekte zusammen zu bringen sind. Hierfür sollten prototypische Visualisierungskonzepte erarbeitet werden</w:t>
      </w:r>
      <w:r w:rsidR="00DB0946">
        <w:t>,</w:t>
      </w:r>
      <w:r>
        <w:t xml:space="preserve"> </w:t>
      </w:r>
      <w:r w:rsidR="00DB0946">
        <w:t>unter Berücksichtigung von</w:t>
      </w:r>
      <w:r w:rsidR="00FF4F58">
        <w:t xml:space="preserve"> typischen </w:t>
      </w:r>
      <w:r w:rsidR="00DB0946">
        <w:t>Visualisierungskonzepten aus dem Bereich des EAM.</w:t>
      </w:r>
      <w:r w:rsidR="00FF4F58">
        <w:t xml:space="preserve"> </w:t>
      </w:r>
    </w:p>
    <w:p w14:paraId="3BE31F6E" w14:textId="41E2975C" w:rsidR="00FF4F58" w:rsidRDefault="00FF4F58" w:rsidP="0079673D">
      <w:r>
        <w:t xml:space="preserve">Es sei jedoch zu beachten, dass </w:t>
      </w:r>
      <w:r w:rsidR="00DB0946">
        <w:t xml:space="preserve">nicht </w:t>
      </w:r>
      <w:r>
        <w:t>jeder Datensatz</w:t>
      </w:r>
      <w:r w:rsidR="00DB0946">
        <w:t>, aufgrund seiner spezifischen Eigenschaften,</w:t>
      </w:r>
      <w:r>
        <w:t xml:space="preserve"> </w:t>
      </w:r>
      <w:r w:rsidR="00DB0946">
        <w:t>zu jedem Visualisierungskonzept passt</w:t>
      </w:r>
      <w:r>
        <w:t>.</w:t>
      </w:r>
      <w:r w:rsidRPr="00FF4F58">
        <w:t xml:space="preserve"> </w:t>
      </w:r>
      <w:r>
        <w:t xml:space="preserve">Aus diesem Grund sollten Datenbestände zunächst analysiert werden und dementsprechend eine geeignete Visualisierung aufgrund der Daten gewählt werden. Bezüglich einer </w:t>
      </w:r>
      <w:proofErr w:type="spellStart"/>
      <w:r>
        <w:t>Graphdatenbank</w:t>
      </w:r>
      <w:proofErr w:type="spellEnd"/>
      <w:r>
        <w:t xml:space="preserve"> folgt aus </w:t>
      </w:r>
      <w:r w:rsidR="00DB0946">
        <w:t>einer derartigen</w:t>
      </w:r>
      <w:r>
        <w:t xml:space="preserve"> Analyse der Daten in der Regel ein Datenmodell, welches im Zuge dieser Arbeit für eine</w:t>
      </w:r>
      <w:r w:rsidR="000304D3">
        <w:t xml:space="preserve"> fiktive</w:t>
      </w:r>
      <w:r>
        <w:t xml:space="preserve"> IT-Landschaft </w:t>
      </w:r>
      <w:r w:rsidR="00DB0946">
        <w:t xml:space="preserve">prototypisch </w:t>
      </w:r>
      <w:r>
        <w:t>zu</w:t>
      </w:r>
      <w:r w:rsidR="00DB0946">
        <w:t xml:space="preserve"> </w:t>
      </w:r>
      <w:r>
        <w:t xml:space="preserve">erstellen </w:t>
      </w:r>
      <w:r w:rsidR="00DB0946">
        <w:t>war. Dieses wiederum bildete die Grundlage für die Erstellung der Visualisierungskonzepte.</w:t>
      </w:r>
    </w:p>
    <w:p w14:paraId="3A3933EA" w14:textId="4C5D1E7A" w:rsidR="0079673D" w:rsidRDefault="0079673D" w:rsidP="0079673D">
      <w:r>
        <w:t xml:space="preserve">Die Grundlagenlegung für den praktischen Teil resultierte wiederum in der Erweiterung des theoretischen Teils. Es ging im Zuge dessen darum ein Konzept für eine Infrastruktur für den Betrieb des im praktischen Teil entwickelten Prototyps zu generieren. Weiterhin musste ein Konzept für die Entwicklungsumgebung geschaffen und entsprechend umgesetzt werden, um eine nachhaltige und einfache Organisation des zu erstellenden Softwareprojekts zu gewährleisten. Folglich umfasst das Ziel des praktischen Teils die Entwicklung eines Prototyps, welcher diverse Kernfunktionalitäten exemplarisch implementiert. Diese sind unteranderem die Anbindung an eine </w:t>
      </w:r>
      <w:proofErr w:type="spellStart"/>
      <w:r>
        <w:t>Graphdatenbank</w:t>
      </w:r>
      <w:proofErr w:type="spellEnd"/>
      <w:r>
        <w:t xml:space="preserve"> sowie die Visualisierung der angefragten Daten mittels der JavaScript-Bibliothek D3JS.</w:t>
      </w:r>
    </w:p>
    <w:p w14:paraId="2B66FAE6" w14:textId="77777777" w:rsidR="0079673D" w:rsidRPr="0079673D" w:rsidRDefault="0079673D" w:rsidP="0079673D"/>
    <w:p w14:paraId="1021A2FF" w14:textId="4509A28D" w:rsidR="003B56B8" w:rsidRPr="00A371E2" w:rsidRDefault="003B56B8" w:rsidP="00B4304D">
      <w:pPr>
        <w:sectPr w:rsidR="003B56B8" w:rsidRPr="00A371E2" w:rsidSect="009072AC">
          <w:type w:val="continuous"/>
          <w:pgSz w:w="11906" w:h="16838" w:code="9"/>
          <w:pgMar w:top="1418" w:right="1418" w:bottom="1134" w:left="851" w:header="709" w:footer="709" w:gutter="284"/>
          <w:pgNumType w:start="1"/>
          <w:cols w:space="708"/>
          <w:titlePg/>
          <w:docGrid w:linePitch="360"/>
        </w:sectPr>
      </w:pPr>
      <w:bookmarkStart w:id="4" w:name="_Hlk32480356"/>
    </w:p>
    <w:bookmarkEnd w:id="4"/>
    <w:p w14:paraId="48C2C519" w14:textId="77777777" w:rsidR="006F7FFB" w:rsidRDefault="006F7FFB">
      <w:pPr>
        <w:spacing w:after="0" w:line="240" w:lineRule="auto"/>
        <w:ind w:firstLine="0"/>
        <w:jc w:val="left"/>
        <w:rPr>
          <w:b/>
          <w:bCs/>
          <w:iCs/>
          <w:color w:val="00844D"/>
          <w:sz w:val="32"/>
          <w:szCs w:val="32"/>
        </w:rPr>
      </w:pPr>
      <w:r>
        <w:br w:type="page"/>
      </w:r>
    </w:p>
    <w:p w14:paraId="798CAEF5" w14:textId="77777777" w:rsidR="006F7FFB" w:rsidRDefault="006F7FFB">
      <w:pPr>
        <w:spacing w:after="0" w:line="240" w:lineRule="auto"/>
        <w:ind w:firstLine="0"/>
        <w:jc w:val="left"/>
        <w:rPr>
          <w:b/>
          <w:bCs/>
          <w:iCs/>
          <w:color w:val="00844D"/>
          <w:sz w:val="32"/>
          <w:szCs w:val="32"/>
        </w:rPr>
      </w:pPr>
      <w:r>
        <w:lastRenderedPageBreak/>
        <w:br w:type="page"/>
      </w:r>
    </w:p>
    <w:p w14:paraId="3ECDCD3B" w14:textId="77777777" w:rsidR="006F7FFB" w:rsidRDefault="006F7FFB" w:rsidP="00B4304D">
      <w:pPr>
        <w:pStyle w:val="berschrift1"/>
        <w:sectPr w:rsidR="006F7FFB" w:rsidSect="009C0531">
          <w:headerReference w:type="default" r:id="rId29"/>
          <w:type w:val="continuous"/>
          <w:pgSz w:w="11906" w:h="16838" w:code="9"/>
          <w:pgMar w:top="1418" w:right="1418" w:bottom="1134" w:left="851" w:header="709" w:footer="709" w:gutter="284"/>
          <w:cols w:space="708"/>
          <w:titlePg/>
          <w:docGrid w:linePitch="360"/>
        </w:sectPr>
      </w:pPr>
    </w:p>
    <w:p w14:paraId="7576BD24" w14:textId="7103F1A4" w:rsidR="0068554A" w:rsidRDefault="00044C5A" w:rsidP="00B4304D">
      <w:pPr>
        <w:pStyle w:val="berschrift1"/>
      </w:pPr>
      <w:bookmarkStart w:id="5" w:name="_Toc32528355"/>
      <w:r>
        <w:lastRenderedPageBreak/>
        <w:t>Grundlagen</w:t>
      </w:r>
      <w:bookmarkEnd w:id="5"/>
    </w:p>
    <w:p w14:paraId="11EC78E4" w14:textId="4BFC0A5B" w:rsidR="0068554A" w:rsidRDefault="003B56B8" w:rsidP="00B4304D">
      <w:pPr>
        <w:pStyle w:val="berschrift2"/>
      </w:pPr>
      <w:bookmarkStart w:id="6" w:name="_Toc32528356"/>
      <w:r>
        <w:t>Enterprise Architecture Management</w:t>
      </w:r>
      <w:bookmarkEnd w:id="6"/>
    </w:p>
    <w:p w14:paraId="26568F75" w14:textId="23F8D41D" w:rsidR="008B69AA" w:rsidRDefault="002B0F35" w:rsidP="00C4264A">
      <w:bookmarkStart w:id="7" w:name="_Hlk27576218"/>
      <w:r>
        <w:t>Die folgenden Definitionen von Enterprise Architecture und Enterprise Architecture</w:t>
      </w:r>
      <w:r w:rsidR="009C4CA7">
        <w:t xml:space="preserve"> Management</w:t>
      </w:r>
      <w:r>
        <w:t xml:space="preserve"> zeigen die konkreten Abgrenzungen voneinander auf. In der Praxis werden diese Begriffe oft als Synonym verwendet, jedoch gibt es gravierende Unterscheidungen zwischen diesen beiden Begriffen. </w:t>
      </w:r>
    </w:p>
    <w:p w14:paraId="153C6BD5" w14:textId="6FA299BE" w:rsidR="006566E1" w:rsidRPr="006C2FB0" w:rsidRDefault="006566E1" w:rsidP="00C4264A">
      <w:r w:rsidRPr="006C2FB0">
        <w:t>Definition Unternehmensarchitektur (EA):</w:t>
      </w:r>
    </w:p>
    <w:p w14:paraId="1D8907D8" w14:textId="089E9C5D" w:rsidR="008B69AA" w:rsidRPr="00AF2F23" w:rsidRDefault="006566E1" w:rsidP="00C4264A">
      <w:pPr>
        <w:ind w:left="357"/>
        <w:jc w:val="center"/>
        <w:rPr>
          <w:i/>
          <w:iCs/>
        </w:rPr>
      </w:pPr>
      <w:r w:rsidRPr="008B69AA">
        <w:rPr>
          <w:rFonts w:asciiTheme="minorHAnsi" w:hAnsiTheme="minorHAnsi" w:cstheme="minorHAnsi"/>
          <w:i/>
          <w:iCs/>
          <w:lang w:eastAsia="de-DE" w:bidi="ar-SA"/>
        </w:rPr>
        <w:t>„Eine Unternehmensarchitektur (Enterprise Architecture) schafft eine gesamthafte Sicht auf das Unternehmen. Sie legt die wesentlichen fachlichen und IT-Strukturen fest und verknüpft sie miteinander. Auf dieser Basis lassen sich das Business und die IT und ihre Zusammenhänge beschreiben. Eine gemeinsame Sprachbasis, „eine Brücke“ zwischen Business und IT, wird geschaffen. So kann die strategische Weiterentwicklung von Business und IT aktiv gesteuert werden.“</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p>
    <w:p w14:paraId="695F29B3" w14:textId="77777777" w:rsidR="00AF2F23" w:rsidRDefault="00AF2F23" w:rsidP="00B4304D"/>
    <w:p w14:paraId="5F1C67DC" w14:textId="1CAE64D6" w:rsidR="00EF5764" w:rsidRDefault="002B0F35" w:rsidP="00C4264A">
      <w:r>
        <w:t>Definition EAM:</w:t>
      </w:r>
    </w:p>
    <w:p w14:paraId="0CA87AA9" w14:textId="1948E571" w:rsidR="002B0F35" w:rsidRDefault="002B0F35" w:rsidP="00C4264A">
      <w:pPr>
        <w:ind w:left="357"/>
        <w:jc w:val="center"/>
        <w:rPr>
          <w:i/>
          <w:iCs/>
        </w:rPr>
      </w:pPr>
      <w:r w:rsidRPr="008B69AA">
        <w:rPr>
          <w:rFonts w:asciiTheme="minorHAnsi" w:hAnsiTheme="minorHAnsi" w:cstheme="minorHAnsi"/>
          <w:i/>
          <w:iCs/>
          <w:lang w:eastAsia="de-DE" w:bidi="ar-SA"/>
        </w:rPr>
        <w:t>„EAM ist ein systematischer und ganzheitlicher Ansatz für das Verstehen, Kommunizieren, Gestalten und Planen der fachlichen und technischen Strukturen im Unternehmen. Es hilft dabei, die Komplexität der IT-Landschaft zu beherrschen und die IT-Landschaft strategisch und businessorientiert weiterzuentwickeln. EAM ist ein wesentlicher Bestandteil des strategischen IT-Managements und beinhaltet alle Prozesse für die Dokumentation, Analyse, Qualitätssicherung, Planung und Steuerung der Weiterentwicklung der IT-Landschaft und der Geschäftsarchitektur.“</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p>
    <w:p w14:paraId="366B5E9E" w14:textId="77777777" w:rsidR="00382C60" w:rsidRDefault="00382C60" w:rsidP="00C4264A">
      <w:pPr>
        <w:ind w:left="357"/>
        <w:jc w:val="center"/>
      </w:pPr>
    </w:p>
    <w:p w14:paraId="2D1ECEBB" w14:textId="795DB649" w:rsidR="000A1DD1" w:rsidRDefault="008732F2" w:rsidP="00C4264A">
      <w:r>
        <w:lastRenderedPageBreak/>
        <w:t>Einfach gesagt, fungiert d</w:t>
      </w:r>
      <w:r w:rsidR="000304D3">
        <w:t>ie</w:t>
      </w:r>
      <w:r w:rsidR="00CB51EE">
        <w:t xml:space="preserve"> Enterprise Architecture als eine Art Vermittlerrolle zwischen der IT und den entsprechenden Fachbereichen eines Unternehmens</w:t>
      </w:r>
      <w:r w:rsidR="00935D35">
        <w:t xml:space="preserve">, </w:t>
      </w:r>
      <w:r w:rsidR="00935D35" w:rsidRPr="00935D35">
        <w:rPr>
          <w:highlight w:val="yellow"/>
        </w:rPr>
        <w:t xml:space="preserve">so </w:t>
      </w:r>
      <w:r w:rsidR="00902707">
        <w:rPr>
          <w:highlight w:val="yellow"/>
        </w:rPr>
        <w:t>(</w:t>
      </w:r>
      <w:r w:rsidR="00935D35" w:rsidRPr="00935D35">
        <w:rPr>
          <w:highlight w:val="yellow"/>
        </w:rPr>
        <w:t>BITKOM</w:t>
      </w:r>
      <w:r w:rsidR="00902707" w:rsidRPr="00902707">
        <w:rPr>
          <w:highlight w:val="yellow"/>
        </w:rPr>
        <w:t>, 2011)</w:t>
      </w:r>
      <w:r w:rsidR="00CB51EE">
        <w:t>.</w:t>
      </w:r>
      <w:r w:rsidR="00D702F9">
        <w:t xml:space="preserve"> </w:t>
      </w:r>
      <w:r w:rsidR="00CB51EE">
        <w:t xml:space="preserve">Man könnte es auch bildlich als eine Brücke beschrieben, welche diese Bereiche verbindet. </w:t>
      </w:r>
    </w:p>
    <w:p w14:paraId="5CB5A482" w14:textId="13C878D8" w:rsidR="00C544E5" w:rsidRDefault="003D7198" w:rsidP="00B4304D">
      <w:pPr>
        <w:keepNext/>
      </w:pPr>
      <w:r>
        <w:rPr>
          <w:noProof/>
        </w:rPr>
        <w:drawing>
          <wp:anchor distT="0" distB="0" distL="114300" distR="114300" simplePos="0" relativeHeight="251674624" behindDoc="1" locked="0" layoutInCell="1" allowOverlap="1" wp14:anchorId="53C710DE" wp14:editId="556FBE33">
            <wp:simplePos x="0" y="0"/>
            <wp:positionH relativeFrom="column">
              <wp:posOffset>684530</wp:posOffset>
            </wp:positionH>
            <wp:positionV relativeFrom="paragraph">
              <wp:posOffset>-1270</wp:posOffset>
            </wp:positionV>
            <wp:extent cx="4441003" cy="2745740"/>
            <wp:effectExtent l="0" t="0" r="0" b="0"/>
            <wp:wrapTight wrapText="bothSides">
              <wp:wrapPolygon edited="0">
                <wp:start x="0" y="0"/>
                <wp:lineTo x="0" y="21430"/>
                <wp:lineTo x="21498" y="21430"/>
                <wp:lineTo x="2149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jpg"/>
                    <pic:cNvPicPr/>
                  </pic:nvPicPr>
                  <pic:blipFill rotWithShape="1">
                    <a:blip r:embed="rId30">
                      <a:extLst>
                        <a:ext uri="{28A0092B-C50C-407E-A947-70E740481C1C}">
                          <a14:useLocalDpi xmlns:a14="http://schemas.microsoft.com/office/drawing/2010/main" val="0"/>
                        </a:ext>
                      </a:extLst>
                    </a:blip>
                    <a:srcRect t="12609"/>
                    <a:stretch/>
                  </pic:blipFill>
                  <pic:spPr bwMode="auto">
                    <a:xfrm>
                      <a:off x="0" y="0"/>
                      <a:ext cx="4441003" cy="2745740"/>
                    </a:xfrm>
                    <a:prstGeom prst="rect">
                      <a:avLst/>
                    </a:prstGeom>
                    <a:ln>
                      <a:noFill/>
                    </a:ln>
                    <a:extLst>
                      <a:ext uri="{53640926-AAD7-44D8-BBD7-CCE9431645EC}">
                        <a14:shadowObscured xmlns:a14="http://schemas.microsoft.com/office/drawing/2010/main"/>
                      </a:ext>
                    </a:extLst>
                  </pic:spPr>
                </pic:pic>
              </a:graphicData>
            </a:graphic>
          </wp:anchor>
        </w:drawing>
      </w:r>
    </w:p>
    <w:p w14:paraId="2540B9D1" w14:textId="77777777" w:rsidR="00A67401" w:rsidRDefault="003D7198" w:rsidP="00B4304D">
      <w:pPr>
        <w:pStyle w:val="Beschriftung"/>
      </w:pPr>
      <w:r>
        <mc:AlternateContent>
          <mc:Choice Requires="wpg">
            <w:drawing>
              <wp:anchor distT="0" distB="0" distL="114300" distR="114300" simplePos="0" relativeHeight="251675648" behindDoc="0" locked="0" layoutInCell="1" allowOverlap="1" wp14:anchorId="51A2D78F" wp14:editId="3AE08FE8">
                <wp:simplePos x="0" y="0"/>
                <wp:positionH relativeFrom="column">
                  <wp:posOffset>1211580</wp:posOffset>
                </wp:positionH>
                <wp:positionV relativeFrom="paragraph">
                  <wp:posOffset>196215</wp:posOffset>
                </wp:positionV>
                <wp:extent cx="4000500" cy="953651"/>
                <wp:effectExtent l="0" t="228600" r="0" b="75565"/>
                <wp:wrapNone/>
                <wp:docPr id="452" name="Gruppieren 452"/>
                <wp:cNvGraphicFramePr/>
                <a:graphic xmlns:a="http://schemas.openxmlformats.org/drawingml/2006/main">
                  <a:graphicData uri="http://schemas.microsoft.com/office/word/2010/wordprocessingGroup">
                    <wpg:wgp>
                      <wpg:cNvGrpSpPr/>
                      <wpg:grpSpPr>
                        <a:xfrm>
                          <a:off x="0" y="0"/>
                          <a:ext cx="4000500" cy="953651"/>
                          <a:chOff x="0" y="0"/>
                          <a:chExt cx="4000500" cy="953651"/>
                        </a:xfrm>
                      </wpg:grpSpPr>
                      <wps:wsp>
                        <wps:cNvPr id="449" name="Parallelogramm 449"/>
                        <wps:cNvSpPr/>
                        <wps:spPr>
                          <a:xfrm rot="1381092">
                            <a:off x="0" y="3111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6444F6" w14:textId="72D9CE9F" w:rsidR="006834BA" w:rsidRPr="00C544E5" w:rsidRDefault="006834BA" w:rsidP="009C4CA7">
                              <w:pPr>
                                <w:jc w:val="left"/>
                                <w:rPr>
                                  <w:b/>
                                  <w:bCs/>
                                  <w:color w:val="FFFFFF" w:themeColor="background1"/>
                                  <w:sz w:val="28"/>
                                  <w:szCs w:val="28"/>
                                </w:rPr>
                              </w:pPr>
                              <w:r w:rsidRPr="00C544E5">
                                <w:rPr>
                                  <w:b/>
                                  <w:bCs/>
                                  <w:color w:val="FFFFFF" w:themeColor="background1"/>
                                  <w:sz w:val="28"/>
                                  <w:szCs w:val="28"/>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Parallelogramm 450"/>
                        <wps:cNvSpPr/>
                        <wps:spPr>
                          <a:xfrm rot="19679753">
                            <a:off x="1949450" y="0"/>
                            <a:ext cx="2051050" cy="675005"/>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05683" w14:textId="60B6A4E4" w:rsidR="006834BA" w:rsidRPr="00C544E5" w:rsidRDefault="006834BA" w:rsidP="009C4CA7">
                              <w:pPr>
                                <w:jc w:val="left"/>
                                <w:rPr>
                                  <w:b/>
                                  <w:bCs/>
                                  <w:color w:val="FFFFFF" w:themeColor="background1"/>
                                </w:rPr>
                              </w:pPr>
                              <w:r w:rsidRPr="00C544E5">
                                <w:rPr>
                                  <w:b/>
                                  <w:bCs/>
                                  <w:color w:val="FFFFFF" w:themeColor="background1"/>
                                  <w:sz w:val="28"/>
                                  <w:szCs w:val="28"/>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Parallelogramm 451"/>
                        <wps:cNvSpPr/>
                        <wps:spPr>
                          <a:xfrm>
                            <a:off x="1047750" y="1206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6890B" w14:textId="6DB0DE13" w:rsidR="006834BA" w:rsidRPr="00C544E5" w:rsidRDefault="006834BA" w:rsidP="00C544E5">
                              <w:pPr>
                                <w:jc w:val="left"/>
                                <w:rPr>
                                  <w:b/>
                                  <w:bCs/>
                                  <w:color w:val="FFFFFF" w:themeColor="background1"/>
                                  <w:sz w:val="32"/>
                                  <w:szCs w:val="32"/>
                                </w:rPr>
                              </w:pPr>
                              <w:r w:rsidRPr="00C544E5">
                                <w:rPr>
                                  <w:b/>
                                  <w:bCs/>
                                  <w:color w:val="FFFFFF" w:themeColor="background1"/>
                                  <w:sz w:val="32"/>
                                  <w:szCs w:val="32"/>
                                </w:rPr>
                                <w: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2D78F" id="Gruppieren 452" o:spid="_x0000_s1026" style="position:absolute;left:0;text-align:left;margin-left:95.4pt;margin-top:15.45pt;width:315pt;height:75.1pt;z-index:251675648" coordsize="40005,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49" o:spid="_x0000_s1027" type="#_x0000_t7" style="position:absolute;top:3111;width:14991;height:6425;rotation:1508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" adj="2314" filled="f" stroked="f" strokeweight="2pt">
                  <v:textbox>
                    <w:txbxContent>
                      <w:p w14:paraId="586444F6" w14:textId="72D9CE9F" w:rsidR="006834BA" w:rsidRPr="00C544E5" w:rsidRDefault="006834BA" w:rsidP="009C4CA7">
                        <w:pPr>
                          <w:jc w:val="left"/>
                          <w:rPr>
                            <w:b/>
                            <w:bCs/>
                            <w:color w:val="FFFFFF" w:themeColor="background1"/>
                            <w:sz w:val="28"/>
                            <w:szCs w:val="28"/>
                          </w:rPr>
                        </w:pPr>
                        <w:r w:rsidRPr="00C544E5">
                          <w:rPr>
                            <w:b/>
                            <w:bCs/>
                            <w:color w:val="FFFFFF" w:themeColor="background1"/>
                            <w:sz w:val="28"/>
                            <w:szCs w:val="28"/>
                          </w:rPr>
                          <w:t>Business</w:t>
                        </w:r>
                      </w:p>
                    </w:txbxContent>
                  </v:textbox>
                </v:shape>
                <v:shape id="Parallelogramm 450" o:spid="_x0000_s1028" type="#_x0000_t7" style="position:absolute;left:19494;width:20511;height:6750;rotation:-20974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" adj="1777" filled="f" stroked="f" strokeweight="2pt">
                  <v:textbox>
                    <w:txbxContent>
                      <w:p w14:paraId="05505683" w14:textId="60B6A4E4" w:rsidR="006834BA" w:rsidRPr="00C544E5" w:rsidRDefault="006834BA" w:rsidP="009C4CA7">
                        <w:pPr>
                          <w:jc w:val="left"/>
                          <w:rPr>
                            <w:b/>
                            <w:bCs/>
                            <w:color w:val="FFFFFF" w:themeColor="background1"/>
                          </w:rPr>
                        </w:pPr>
                        <w:r w:rsidRPr="00C544E5">
                          <w:rPr>
                            <w:b/>
                            <w:bCs/>
                            <w:color w:val="FFFFFF" w:themeColor="background1"/>
                            <w:sz w:val="28"/>
                            <w:szCs w:val="28"/>
                          </w:rPr>
                          <w:t>IT</w:t>
                        </w:r>
                      </w:p>
                    </w:txbxContent>
                  </v:textbox>
                </v:shape>
                <v:shape id="Parallelogramm 451" o:spid="_x0000_s1029" type="#_x0000_t7" style="position:absolute;left:10477;top:1206;width:14991;height:6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" adj="2314" filled="f" stroked="f" strokeweight="2pt">
                  <v:textbox>
                    <w:txbxContent>
                      <w:p w14:paraId="3026890B" w14:textId="6DB0DE13" w:rsidR="006834BA" w:rsidRPr="00C544E5" w:rsidRDefault="006834BA" w:rsidP="00C544E5">
                        <w:pPr>
                          <w:jc w:val="left"/>
                          <w:rPr>
                            <w:b/>
                            <w:bCs/>
                            <w:color w:val="FFFFFF" w:themeColor="background1"/>
                            <w:sz w:val="32"/>
                            <w:szCs w:val="32"/>
                          </w:rPr>
                        </w:pPr>
                        <w:r w:rsidRPr="00C544E5">
                          <w:rPr>
                            <w:b/>
                            <w:bCs/>
                            <w:color w:val="FFFFFF" w:themeColor="background1"/>
                            <w:sz w:val="32"/>
                            <w:szCs w:val="32"/>
                          </w:rPr>
                          <w:t>EA</w:t>
                        </w:r>
                      </w:p>
                    </w:txbxContent>
                  </v:textbox>
                </v:shape>
              </v:group>
            </w:pict>
          </mc:Fallback>
        </mc:AlternateContent>
      </w:r>
      <w:r w:rsidR="00C544E5">
        <w:tab/>
      </w:r>
      <w:r w:rsidR="00C544E5">
        <w:tab/>
      </w:r>
      <w:r w:rsidR="00D13B08">
        <w:tab/>
      </w:r>
      <w:r>
        <w:tab/>
      </w:r>
      <w:r>
        <w:tab/>
      </w:r>
      <w:r>
        <w:tab/>
      </w:r>
    </w:p>
    <w:p w14:paraId="437A55E3" w14:textId="77777777" w:rsidR="00A67401" w:rsidRDefault="00A67401" w:rsidP="00B4304D">
      <w:pPr>
        <w:pStyle w:val="Beschriftung"/>
      </w:pPr>
    </w:p>
    <w:p w14:paraId="56E46C9E" w14:textId="77777777" w:rsidR="00A67401" w:rsidRDefault="00A67401" w:rsidP="00B4304D">
      <w:pPr>
        <w:pStyle w:val="Beschriftung"/>
      </w:pPr>
    </w:p>
    <w:p w14:paraId="3021E073" w14:textId="77777777" w:rsidR="00A67401" w:rsidRDefault="00A67401" w:rsidP="00B4304D">
      <w:pPr>
        <w:pStyle w:val="Beschriftung"/>
      </w:pPr>
    </w:p>
    <w:p w14:paraId="598BDDA3" w14:textId="77777777" w:rsidR="00A67401" w:rsidRDefault="00A67401" w:rsidP="00B4304D">
      <w:pPr>
        <w:pStyle w:val="Beschriftung"/>
      </w:pPr>
    </w:p>
    <w:p w14:paraId="73A65612" w14:textId="77777777" w:rsidR="00A67401" w:rsidRDefault="00A67401" w:rsidP="00B4304D">
      <w:pPr>
        <w:pStyle w:val="Beschriftung"/>
      </w:pPr>
    </w:p>
    <w:p w14:paraId="1D801C24" w14:textId="24A6F84D" w:rsidR="00562389" w:rsidRDefault="00C544E5" w:rsidP="00B4304D">
      <w:pPr>
        <w:pStyle w:val="Beschriftung"/>
      </w:pPr>
      <w:bookmarkStart w:id="8" w:name="_Toc32528379"/>
      <w:r>
        <w:t xml:space="preserve">Abbildung </w:t>
      </w:r>
      <w:r>
        <w:fldChar w:fldCharType="begin"/>
      </w:r>
      <w:r>
        <w:instrText xml:space="preserve"> SEQ Abbildung \* ARABIC </w:instrText>
      </w:r>
      <w:r>
        <w:fldChar w:fldCharType="separate"/>
      </w:r>
      <w:r w:rsidR="00CD3153">
        <w:t>1</w:t>
      </w:r>
      <w:r>
        <w:fldChar w:fldCharType="end"/>
      </w:r>
      <w:r>
        <w:t>: Brücke zwischen Business und IT</w:t>
      </w:r>
      <w:r w:rsidR="00303736">
        <w:t xml:space="preserve"> </w:t>
      </w:r>
      <w:r w:rsidR="00303736" w:rsidRPr="00303736">
        <w:rPr>
          <w:highlight w:val="yellow"/>
        </w:rPr>
        <w:t>(Business-IT)</w:t>
      </w:r>
      <w:bookmarkEnd w:id="8"/>
      <w:r>
        <w:t xml:space="preserve"> </w:t>
      </w:r>
    </w:p>
    <w:p w14:paraId="4474957A" w14:textId="77777777" w:rsidR="00555E9A" w:rsidRPr="00555E9A" w:rsidRDefault="00555E9A" w:rsidP="00B4304D"/>
    <w:p w14:paraId="0A3DD2D2" w14:textId="648ADE54" w:rsidR="003D7198" w:rsidRDefault="00B46256" w:rsidP="00C4264A">
      <w:r>
        <w:t>Durch diese Verbindung</w:t>
      </w:r>
      <w:r w:rsidR="00CF27E4">
        <w:t xml:space="preserve"> wird ein Rahmen für den Ausbau der IT-Landschaft zur Verfügung gestellt. Dieser Rahmen umfasst </w:t>
      </w:r>
      <w:r w:rsidR="007A07CC">
        <w:t xml:space="preserve">laut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CF27E4">
        <w:t xml:space="preserve">strategische, konzeptionelle und organisatorische Aspekte. </w:t>
      </w:r>
      <w:r w:rsidR="00766985">
        <w:t xml:space="preserve">Weiter führt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766985">
        <w:t xml:space="preserve">aus, </w:t>
      </w:r>
      <w:r w:rsidR="000304D3">
        <w:t xml:space="preserve">dass </w:t>
      </w:r>
      <w:r w:rsidR="007A07CC">
        <w:t>besonders</w:t>
      </w:r>
      <w:r w:rsidR="00CF27E4">
        <w:t xml:space="preserve"> die</w:t>
      </w:r>
      <w:r w:rsidR="00DB598F">
        <w:t xml:space="preserve"> </w:t>
      </w:r>
      <w:r w:rsidR="00DB598F" w:rsidRPr="00766985">
        <w:t>Methoden der</w:t>
      </w:r>
      <w:r w:rsidR="00CF27E4" w:rsidRPr="00766985">
        <w:t xml:space="preserve"> Umsetzung</w:t>
      </w:r>
      <w:r w:rsidR="00DB598F" w:rsidRPr="00766985">
        <w:t xml:space="preserve"> </w:t>
      </w:r>
      <w:r w:rsidR="00CF27E4" w:rsidRPr="00766985">
        <w:t xml:space="preserve">und die </w:t>
      </w:r>
      <w:r w:rsidR="004A455E" w:rsidRPr="00766985">
        <w:t>Überprüfung</w:t>
      </w:r>
      <w:r w:rsidR="00DB598F" w:rsidRPr="00766985">
        <w:t xml:space="preserve"> </w:t>
      </w:r>
      <w:r w:rsidR="004A455E" w:rsidRPr="00766985">
        <w:t xml:space="preserve">im </w:t>
      </w:r>
      <w:r w:rsidR="00766985" w:rsidRPr="00766985">
        <w:t>Hinblick</w:t>
      </w:r>
      <w:r w:rsidR="004A455E" w:rsidRPr="00766985">
        <w:t xml:space="preserve"> einer </w:t>
      </w:r>
      <w:r w:rsidR="00CF27E4" w:rsidRPr="00766985">
        <w:t>Kosten-Nutzen-Betrachtung im Fokus</w:t>
      </w:r>
      <w:r w:rsidR="000304D3">
        <w:t xml:space="preserve"> stehen</w:t>
      </w:r>
      <w:r w:rsidR="00CF27E4" w:rsidRPr="00766985">
        <w:t>.</w:t>
      </w:r>
      <w:r w:rsidR="006C2FB0" w:rsidRPr="00766985">
        <w:t xml:space="preserve"> </w:t>
      </w:r>
    </w:p>
    <w:p w14:paraId="14F4BBC5" w14:textId="5354770E" w:rsidR="00B46256" w:rsidRDefault="00CF27E4" w:rsidP="00C4264A">
      <w:r w:rsidRPr="00806328">
        <w:t xml:space="preserve">Das Enterprise Architecture </w:t>
      </w:r>
      <w:r w:rsidRPr="00555E9A">
        <w:t>Management wiederum „</w:t>
      </w:r>
      <w:r w:rsidRPr="008F1D5C">
        <w:rPr>
          <w:i/>
          <w:iCs/>
        </w:rPr>
        <w:t>umfasst die Aufgaben zur Erstellung, Pflege und Umsetzung einer EA</w:t>
      </w:r>
      <w:r w:rsidRPr="00555E9A">
        <w:t>“</w:t>
      </w:r>
      <w:r w:rsidR="00555E9A" w:rsidRPr="00555E9A">
        <w:t xml:space="preserve"> </w:t>
      </w:r>
      <w:r w:rsidR="00805E39">
        <w:rPr>
          <w:highlight w:val="yellow"/>
        </w:rPr>
        <w:t>(</w:t>
      </w:r>
      <w:r w:rsidR="00555E9A" w:rsidRPr="007B7AA5">
        <w:rPr>
          <w:highlight w:val="yellow"/>
        </w:rPr>
        <w:t>BITKOM</w:t>
      </w:r>
      <w:r w:rsidR="00902707">
        <w:rPr>
          <w:highlight w:val="yellow"/>
        </w:rPr>
        <w:t>, 2011</w:t>
      </w:r>
      <w:r w:rsidR="00805E39">
        <w:rPr>
          <w:highlight w:val="yellow"/>
        </w:rPr>
        <w:t>)</w:t>
      </w:r>
      <w:r w:rsidR="00555E9A" w:rsidRPr="007B7AA5">
        <w:rPr>
          <w:highlight w:val="yellow"/>
        </w:rPr>
        <w:t>.</w:t>
      </w:r>
      <w:r w:rsidR="000249B2" w:rsidRPr="00555E9A">
        <w:t xml:space="preserve"> </w:t>
      </w:r>
      <w:r w:rsidR="006C2FB0" w:rsidRPr="00806328">
        <w:t>Man kann also sagen, dass das EAM ein strukturierter Ansatz für die Erstellung, Verwaltung und Nutzung der von EA bereitgestellten Modelle ist.</w:t>
      </w:r>
      <w:r w:rsidR="002B0F35">
        <w:t xml:space="preserve"> </w:t>
      </w:r>
    </w:p>
    <w:p w14:paraId="635E26A8" w14:textId="1634AE16" w:rsidR="00053EDA" w:rsidRDefault="003B56B8" w:rsidP="00C4264A">
      <w:r>
        <w:t xml:space="preserve">Je größer ein Unternehmen wird, desto bedeutender ist die Rolle des EAM. Durch neue Technologien und Schnittstellen steigt die Komplexität und das Bewältigen der IT-Landschaft wird immer schwieriger. Durch fehlendes EAM können Redundanzen und </w:t>
      </w:r>
      <w:r w:rsidR="004362EE">
        <w:t>i</w:t>
      </w:r>
      <w:r>
        <w:t xml:space="preserve">nkonsistente Daten auftreten. Diese Problematik ist </w:t>
      </w:r>
      <w:r w:rsidR="000304D3">
        <w:t>unter anderem</w:t>
      </w:r>
      <w:r>
        <w:t xml:space="preserve"> die Basis für die IT-Konsolidierung. Aber auch mit EAM kann über einen längeren Zeitraum eine IT-Konsolidierung notwendig werden. </w:t>
      </w:r>
    </w:p>
    <w:p w14:paraId="1C43BFA6" w14:textId="2D1BBEA4" w:rsidR="00A178D2" w:rsidRDefault="003B56B8" w:rsidP="00C4264A">
      <w:pPr>
        <w:ind w:firstLine="0"/>
      </w:pPr>
      <w:r>
        <w:t xml:space="preserve">Durch das Bereitstellen diverser Hilfsmittel durch EAM, kann die Kontrolle über die IT-Landschaft wiederhergestellt werden und sie kann strategisch und businessorientiert weiterentwickelt werden. </w:t>
      </w:r>
    </w:p>
    <w:p w14:paraId="0B903A45" w14:textId="308EA2DD" w:rsidR="00A178D2" w:rsidRDefault="00A178D2" w:rsidP="00C4264A">
      <w:pPr>
        <w:ind w:firstLine="0"/>
      </w:pPr>
      <w:r>
        <w:t>Zudem</w:t>
      </w:r>
      <w:r w:rsidR="003B56B8" w:rsidRPr="00A178D2">
        <w:rPr>
          <w:color w:val="FF0000"/>
        </w:rPr>
        <w:t xml:space="preserve"> </w:t>
      </w:r>
      <w:r w:rsidR="00CF7274">
        <w:t>wird</w:t>
      </w:r>
      <w:r w:rsidR="003B56B8">
        <w:t xml:space="preserve"> EAM </w:t>
      </w:r>
      <w:r w:rsidR="00CF7274">
        <w:t>oft eingesetzt, da es</w:t>
      </w:r>
      <w:r w:rsidR="003B56B8">
        <w:t xml:space="preserve"> Transparenz </w:t>
      </w:r>
      <w:r w:rsidR="00CF7274">
        <w:t>schafft</w:t>
      </w:r>
      <w:r w:rsidR="003B56B8">
        <w:t>. Diese ist maßgeblich für</w:t>
      </w:r>
      <w:r w:rsidR="00CB51EE">
        <w:t xml:space="preserve"> die Bewertung der IST-Situation</w:t>
      </w:r>
      <w:r w:rsidR="00C72ABD">
        <w:t xml:space="preserve"> und</w:t>
      </w:r>
      <w:r w:rsidR="004936DB">
        <w:t xml:space="preserve"> zeigt bei der IT-Landschaft schon nach kurzer Zeit, in welchem Bereich sich Kosten einsparen lassen. </w:t>
      </w:r>
    </w:p>
    <w:p w14:paraId="278ABD05" w14:textId="21449A3E" w:rsidR="00A178D2" w:rsidRDefault="00774B44" w:rsidP="00C4264A">
      <w:pPr>
        <w:ind w:firstLine="0"/>
      </w:pPr>
      <w:r w:rsidRPr="00774B44">
        <w:rPr>
          <w:highlight w:val="yellow"/>
        </w:rPr>
        <w:lastRenderedPageBreak/>
        <w:t xml:space="preserve">Laut </w:t>
      </w:r>
      <w:r w:rsidR="00E25B61">
        <w:rPr>
          <w:highlight w:val="yellow"/>
        </w:rPr>
        <w:t>(</w:t>
      </w:r>
      <w:proofErr w:type="spellStart"/>
      <w:r w:rsidRPr="00E25B61">
        <w:rPr>
          <w:highlight w:val="yellow"/>
        </w:rPr>
        <w:t>Hanschke</w:t>
      </w:r>
      <w:proofErr w:type="spellEnd"/>
      <w:r w:rsidR="00E25B61" w:rsidRPr="00E25B61">
        <w:rPr>
          <w:highlight w:val="yellow"/>
        </w:rPr>
        <w:t>, 2013)</w:t>
      </w:r>
      <w:r>
        <w:t xml:space="preserve"> kann i</w:t>
      </w:r>
      <w:r w:rsidR="00A178D2" w:rsidRPr="00A178D2">
        <w:t>n Problemfällen</w:t>
      </w:r>
      <w:r w:rsidR="004936DB" w:rsidRPr="00A178D2">
        <w:t xml:space="preserve"> </w:t>
      </w:r>
      <w:r w:rsidR="004936DB">
        <w:t xml:space="preserve">durch entsprechende Visualisierungen </w:t>
      </w:r>
      <w:r w:rsidR="00C72ABD">
        <w:t>schneller Klarheit verschaff</w:t>
      </w:r>
      <w:r w:rsidR="004936DB">
        <w:t>t werden</w:t>
      </w:r>
      <w:r w:rsidR="00C72ABD">
        <w:t>, z.</w:t>
      </w:r>
      <w:r w:rsidR="004362EE">
        <w:t xml:space="preserve"> </w:t>
      </w:r>
      <w:r w:rsidR="00C72ABD">
        <w:t>B. welche Geschäftsprozesse von einem Ausfall des IT-Systems betroffen sind</w:t>
      </w:r>
      <w:r w:rsidR="004936DB">
        <w:t>, wo die entsprechenden Verantwortlichkeiten liegen</w:t>
      </w:r>
      <w:r w:rsidR="00C72ABD">
        <w:t xml:space="preserve"> oder welche Abhängigkeiten zwischen den IT-Systemen bestehen.</w:t>
      </w:r>
      <w:r w:rsidR="00C94B8C">
        <w:t xml:space="preserve"> </w:t>
      </w:r>
    </w:p>
    <w:p w14:paraId="15DBC80D" w14:textId="477B6F37" w:rsidR="00ED5F79" w:rsidRDefault="00070A47" w:rsidP="00831867">
      <w:pPr>
        <w:ind w:firstLine="0"/>
      </w:pPr>
      <w:r>
        <w:t>Um die Leistungsfähigkeit der IT-Leistung einordnen zu können, werden in der Praxis oft relative Bewertungen wie z. B. sehr hoch, hoch, mittel und gering verwendet. Diese Bewertung ist einfach und verständlich, damit sie von Fachbereichen, Anwendern und Managern angewendet werden kann. Die Fachbereiche und die Fachfremden Personen sollten jeweils eine solche Bewertung vornehmen, um festzustellen in wie weit sich das Eigen- und Fremdbild unterscheidet und anschließend sollte entsprechend vorgegangen werden, um diese beiden Ansichten anzugleichen</w:t>
      </w:r>
      <w:r w:rsidR="00774B44">
        <w:t xml:space="preserve">, </w:t>
      </w:r>
      <w:r w:rsidR="00774B44" w:rsidRPr="00774B44">
        <w:rPr>
          <w:highlight w:val="yellow"/>
        </w:rPr>
        <w:t xml:space="preserve">führt </w:t>
      </w:r>
      <w:r w:rsidR="00E25B61">
        <w:rPr>
          <w:highlight w:val="yellow"/>
        </w:rPr>
        <w:t>(</w:t>
      </w:r>
      <w:proofErr w:type="spellStart"/>
      <w:r w:rsidR="00774B44" w:rsidRPr="00774B44">
        <w:rPr>
          <w:highlight w:val="yellow"/>
        </w:rPr>
        <w:t>Hanschke</w:t>
      </w:r>
      <w:proofErr w:type="spellEnd"/>
      <w:r w:rsidR="00E25B61">
        <w:rPr>
          <w:highlight w:val="yellow"/>
        </w:rPr>
        <w:t>, 2013)</w:t>
      </w:r>
      <w:r w:rsidR="00774B44" w:rsidRPr="00774B44">
        <w:rPr>
          <w:highlight w:val="yellow"/>
        </w:rPr>
        <w:t xml:space="preserve"> weiter aus</w:t>
      </w:r>
      <w:r>
        <w:t>.</w:t>
      </w:r>
      <w:bookmarkEnd w:id="7"/>
    </w:p>
    <w:p w14:paraId="6CD8B20A" w14:textId="20CE636A" w:rsidR="00795FAF" w:rsidRDefault="009F131D">
      <w:pPr>
        <w:spacing w:after="0" w:line="240" w:lineRule="auto"/>
        <w:ind w:firstLine="0"/>
        <w:jc w:val="left"/>
        <w:rPr>
          <w:b/>
          <w:bCs/>
          <w:iCs/>
          <w:color w:val="00844D"/>
          <w:sz w:val="28"/>
          <w:szCs w:val="28"/>
        </w:rPr>
      </w:pPr>
      <w:r>
        <w:br w:type="page"/>
      </w:r>
    </w:p>
    <w:p w14:paraId="3368FD56" w14:textId="77777777" w:rsidR="004669C9" w:rsidRDefault="004669C9" w:rsidP="004669C9">
      <w:pPr>
        <w:pStyle w:val="berschrift2"/>
      </w:pPr>
      <w:bookmarkStart w:id="9" w:name="_Toc32528357"/>
      <w:r>
        <w:lastRenderedPageBreak/>
        <w:t>Visualisierungskonzepte</w:t>
      </w:r>
      <w:bookmarkEnd w:id="9"/>
    </w:p>
    <w:p w14:paraId="5DCB8975" w14:textId="77777777" w:rsidR="004669C9" w:rsidRDefault="004669C9" w:rsidP="004669C9">
      <w:r>
        <w:t>Farben und Muster sprechen den Menschen schneller an als eine einfache Tabelle mit Informationen. Daher ist eine Visualisierung von Daten wichtig, um das Interesse schneller auf relevante Aspekte zu lenken. Bei der Darstellung von Inhalten ist es wichtig sich vorab zu überlegen, welcher Sachverhalt näher dargestellt werden soll und entsprechend können hierfür unterschiedliche Visualisierungsarten mit passenden Eigenschaften herangezogen werden.</w:t>
      </w:r>
    </w:p>
    <w:p w14:paraId="646536B4" w14:textId="77777777" w:rsidR="004669C9" w:rsidRDefault="004669C9" w:rsidP="004669C9">
      <w:r>
        <w:t>Grundsätzlich sei an dieser Stelle darauf verwiesen, dass nicht jede Visualisierungsart für die Darstellung eines beliebigen Sachverhalts geeignet ist. Beispielsweise kann ein Ampel Diagramm sehr gut verwendet werden, um einen Fortschritt in einem Prozess oder die Kritikalität einer Eigenschaft darzustellen. Es ist jedoch nicht geeignet komplexere Beziehungen zwischen Personen, Prozessen oder Softwareprodukten darzustellen.</w:t>
      </w:r>
    </w:p>
    <w:p w14:paraId="19F07222" w14:textId="29E1DE2B" w:rsidR="004669C9" w:rsidRDefault="004669C9" w:rsidP="004669C9">
      <w:r>
        <w:t xml:space="preserve">Auch für den Bereich des EAM gibt es mehrere gängige Visualisierungsarten, welche </w:t>
      </w:r>
      <w:r>
        <w:rPr>
          <w:highlight w:val="yellow"/>
        </w:rPr>
        <w:t>laut</w:t>
      </w:r>
      <w:r w:rsidRPr="00512723">
        <w:rPr>
          <w:highlight w:val="yellow"/>
        </w:rPr>
        <w:t xml:space="preserve"> </w:t>
      </w:r>
      <w:r>
        <w:rPr>
          <w:highlight w:val="yellow"/>
        </w:rPr>
        <w:t>(</w:t>
      </w:r>
      <w:proofErr w:type="spellStart"/>
      <w:r w:rsidRPr="00C004B2">
        <w:rPr>
          <w:highlight w:val="yellow"/>
        </w:rPr>
        <w:t>Hanschke</w:t>
      </w:r>
      <w:proofErr w:type="spellEnd"/>
      <w:r w:rsidRPr="00C004B2">
        <w:rPr>
          <w:highlight w:val="yellow"/>
        </w:rPr>
        <w:t>, 2013)</w:t>
      </w:r>
      <w:r>
        <w:t xml:space="preserve"> die Aussagekraft der Informationen unterstreicht. Auch auf diesem Gebiet gestaltet sich der Einsatzbereich solcher Grafikkonzepte analog zum Einsatzberiech der Ampel Grafik. Sie sind jeweils Anhand ihrer Eigenschaften für die Darstellung gewisser Sachverhaltet besser geeignet und für andere schlechter. Beispiele für Visualisierungsarten aus dem Bereich des EAMs seien gegeben durch folgende Grafikkonzepte: </w:t>
      </w:r>
    </w:p>
    <w:p w14:paraId="3857348E" w14:textId="77777777" w:rsidR="004669C9" w:rsidRDefault="004669C9" w:rsidP="004669C9">
      <w:pPr>
        <w:pStyle w:val="Listenabsatz"/>
        <w:numPr>
          <w:ilvl w:val="0"/>
          <w:numId w:val="37"/>
        </w:numPr>
      </w:pPr>
      <w:r>
        <w:t>Bebauungsplan-Grafik</w:t>
      </w:r>
    </w:p>
    <w:p w14:paraId="0487F9E4" w14:textId="77777777" w:rsidR="004669C9" w:rsidRDefault="004669C9" w:rsidP="004669C9">
      <w:pPr>
        <w:pStyle w:val="Listenabsatz"/>
        <w:numPr>
          <w:ilvl w:val="0"/>
          <w:numId w:val="37"/>
        </w:numPr>
      </w:pPr>
      <w:r>
        <w:t>Cluster-Grafik</w:t>
      </w:r>
    </w:p>
    <w:p w14:paraId="6F8A4C2F" w14:textId="77777777" w:rsidR="004669C9" w:rsidRPr="00CB5492" w:rsidRDefault="004669C9" w:rsidP="004669C9">
      <w:pPr>
        <w:pStyle w:val="Listenabsatz"/>
        <w:numPr>
          <w:ilvl w:val="0"/>
          <w:numId w:val="37"/>
        </w:numPr>
      </w:pPr>
      <w:r>
        <w:t>Portfolio-Grafik</w:t>
      </w:r>
    </w:p>
    <w:p w14:paraId="2799954C" w14:textId="77777777" w:rsidR="004669C9" w:rsidRDefault="004669C9" w:rsidP="004669C9">
      <w:r w:rsidRPr="00CB5492">
        <w:t>Die drei genannten Grafik</w:t>
      </w:r>
      <w:r>
        <w:t>konzepte</w:t>
      </w:r>
      <w:r w:rsidRPr="00CB5492">
        <w:t xml:space="preserve"> wurden exemplarisch aus dem Best-Practice-Visualisierungskatalog gewählt. Diese</w:t>
      </w:r>
      <w:r>
        <w:t xml:space="preserve"> zeigen durch ihre unterschiedlichen Ausprägungen die verschiedenen Möglichkeiten, welche eine Visualisierung im Bereich des EAM leisten kann. Diese drei Grafikkonzepte werden folgend näher erläutert und zur Veranschaulichung nach Vorlage </w:t>
      </w:r>
      <w:r w:rsidRPr="00CA5974">
        <w:rPr>
          <w:highlight w:val="yellow"/>
        </w:rPr>
        <w:t>von (</w:t>
      </w:r>
      <w:proofErr w:type="spellStart"/>
      <w:r w:rsidRPr="00CA5974">
        <w:rPr>
          <w:highlight w:val="yellow"/>
        </w:rPr>
        <w:t>Hanschke</w:t>
      </w:r>
      <w:proofErr w:type="spellEnd"/>
      <w:r w:rsidRPr="00CA5974">
        <w:rPr>
          <w:highlight w:val="yellow"/>
        </w:rPr>
        <w:t>, 2013</w:t>
      </w:r>
      <w:r>
        <w:rPr>
          <w:highlight w:val="yellow"/>
        </w:rPr>
        <w:t>, 2016</w:t>
      </w:r>
      <w:r w:rsidRPr="00CA5974">
        <w:rPr>
          <w:highlight w:val="yellow"/>
        </w:rPr>
        <w:t>)</w:t>
      </w:r>
      <w:r>
        <w:t xml:space="preserve"> nachgestellt. </w:t>
      </w:r>
    </w:p>
    <w:p w14:paraId="4A013F94" w14:textId="77777777" w:rsidR="004669C9" w:rsidRDefault="004669C9" w:rsidP="004669C9">
      <w:pPr>
        <w:spacing w:after="0" w:line="240" w:lineRule="auto"/>
        <w:ind w:firstLine="0"/>
        <w:jc w:val="left"/>
      </w:pPr>
    </w:p>
    <w:p w14:paraId="2CF0E8BC" w14:textId="020FD9FE" w:rsidR="004669C9" w:rsidRDefault="004669C9" w:rsidP="004669C9">
      <w:pPr>
        <w:pStyle w:val="Listenabsatz"/>
        <w:numPr>
          <w:ilvl w:val="0"/>
          <w:numId w:val="13"/>
        </w:numPr>
      </w:pPr>
      <w:r>
        <w:t xml:space="preserve">Bebauungsplan-Grafik </w:t>
      </w:r>
    </w:p>
    <w:p w14:paraId="311D3137" w14:textId="7E3DA207" w:rsidR="004669C9" w:rsidRDefault="004669C9" w:rsidP="004669C9">
      <w:pPr>
        <w:pStyle w:val="Listenabsatz"/>
        <w:numPr>
          <w:ilvl w:val="0"/>
          <w:numId w:val="0"/>
        </w:numPr>
        <w:ind w:left="720"/>
      </w:pPr>
      <w:r>
        <w:t>Diese Grafik stellt die Zusammenhänge zwischen Elementen der Unternehmensarchitektur in Form einer Matrix dar. Somit können u.a. Informationssysteme zu Geschäftsprozessen und Geschäftseinheiten in Beziehung gesetzt werden. Durch die flexible Struktur können viele Fragestellungen beantwortet werden. Der Einsatz von Farben und diversen Linientypen unterstreicht diese Visualisierung nochmals. Die Bebauungsplan-Grafik unterteilt sich in drei Unterprunkte. Für das EAM ist besonders die Ausprägung der „typischen“ Bebauungsplan-Grafik interessant, da diese eine verbreitete Form zur IT-Unterstützung des Unternehmens ist.</w:t>
      </w:r>
      <w:r w:rsidRPr="00F800E7">
        <w:rPr>
          <w:noProof/>
        </w:rPr>
        <w:t xml:space="preserve"> </w:t>
      </w:r>
      <w:r>
        <w:t xml:space="preserve">In einem Bebauungsplan der IT-Branche werden </w:t>
      </w:r>
      <w:r w:rsidRPr="00076EFA">
        <w:rPr>
          <w:highlight w:val="yellow"/>
        </w:rPr>
        <w:t>laut (BITKOM, 2011)</w:t>
      </w:r>
      <w:r>
        <w:t xml:space="preserve"> gegenwärtige und zukünftige Infrastrukturen, als auch Anwendungssoftware definiert. Diese sollen die Geschäftsprozesse eines Unternehmens unterstützen. </w:t>
      </w:r>
    </w:p>
    <w:p w14:paraId="47F5D84E" w14:textId="1D7DF0DD" w:rsidR="004669C9" w:rsidRDefault="00E31771" w:rsidP="004669C9">
      <w:pPr>
        <w:pStyle w:val="Listenabsatz"/>
        <w:numPr>
          <w:ilvl w:val="0"/>
          <w:numId w:val="0"/>
        </w:numPr>
        <w:ind w:left="720"/>
      </w:pPr>
      <w:r>
        <w:rPr>
          <w:noProof/>
        </w:rPr>
        <w:lastRenderedPageBreak/>
        <mc:AlternateContent>
          <mc:Choice Requires="wps">
            <w:drawing>
              <wp:anchor distT="0" distB="0" distL="114300" distR="114300" simplePos="0" relativeHeight="251731968" behindDoc="0" locked="0" layoutInCell="1" allowOverlap="1" wp14:anchorId="7A306A98" wp14:editId="7C5DEFC0">
                <wp:simplePos x="0" y="0"/>
                <wp:positionH relativeFrom="margin">
                  <wp:align>right</wp:align>
                </wp:positionH>
                <wp:positionV relativeFrom="paragraph">
                  <wp:posOffset>4057015</wp:posOffset>
                </wp:positionV>
                <wp:extent cx="5939155" cy="635"/>
                <wp:effectExtent l="0" t="0" r="4445" b="1905"/>
                <wp:wrapSquare wrapText="bothSides"/>
                <wp:docPr id="465" name="Textfeld 46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7521461B" w14:textId="78E5CDA7" w:rsidR="006834BA" w:rsidRPr="00710956" w:rsidRDefault="006834BA" w:rsidP="004669C9">
                            <w:pPr>
                              <w:pStyle w:val="Beschriftung"/>
                            </w:pPr>
                            <w:bookmarkStart w:id="10" w:name="_Toc32528380"/>
                            <w:r>
                              <w:t xml:space="preserve">Abbildung </w:t>
                            </w:r>
                            <w:r>
                              <w:fldChar w:fldCharType="begin"/>
                            </w:r>
                            <w:r>
                              <w:instrText xml:space="preserve"> SEQ Abbildung \* ARABIC </w:instrText>
                            </w:r>
                            <w:r>
                              <w:fldChar w:fldCharType="separate"/>
                            </w:r>
                            <w:r>
                              <w:t>2</w:t>
                            </w:r>
                            <w:r>
                              <w:fldChar w:fldCharType="end"/>
                            </w:r>
                            <w:r>
                              <w:t>: Bebauungsplan Grafik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306A98" id="_x0000_t202" coordsize="21600,21600" o:spt="202" path="m,l,21600r21600,l21600,xe">
                <v:stroke joinstyle="miter"/>
                <v:path gradientshapeok="t" o:connecttype="rect"/>
              </v:shapetype>
              <v:shape id="Textfeld 465" o:spid="_x0000_s1030" type="#_x0000_t202" style="position:absolute;left:0;text-align:left;margin-left:416.45pt;margin-top:319.45pt;width:467.65pt;height:.05pt;z-index:251731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" stroked="f">
                <v:textbox style="mso-fit-shape-to-text:t" inset="0,0,0,0">
                  <w:txbxContent>
                    <w:p w14:paraId="7521461B" w14:textId="78E5CDA7" w:rsidR="006834BA" w:rsidRPr="00710956" w:rsidRDefault="006834BA" w:rsidP="004669C9">
                      <w:pPr>
                        <w:pStyle w:val="Beschriftung"/>
                      </w:pPr>
                      <w:bookmarkStart w:id="11" w:name="_Toc32528380"/>
                      <w:r>
                        <w:t xml:space="preserve">Abbildung </w:t>
                      </w:r>
                      <w:r>
                        <w:fldChar w:fldCharType="begin"/>
                      </w:r>
                      <w:r>
                        <w:instrText xml:space="preserve"> SEQ Abbildung \* ARABIC </w:instrText>
                      </w:r>
                      <w:r>
                        <w:fldChar w:fldCharType="separate"/>
                      </w:r>
                      <w:r>
                        <w:t>2</w:t>
                      </w:r>
                      <w:r>
                        <w:fldChar w:fldCharType="end"/>
                      </w:r>
                      <w:r>
                        <w:t>: Bebauungsplan Grafik</w:t>
                      </w:r>
                      <w:bookmarkEnd w:id="11"/>
                    </w:p>
                  </w:txbxContent>
                </v:textbox>
                <w10:wrap type="square" anchorx="margin"/>
              </v:shape>
            </w:pict>
          </mc:Fallback>
        </mc:AlternateContent>
      </w:r>
      <w:r w:rsidR="004669C9">
        <w:rPr>
          <w:noProof/>
        </w:rPr>
        <w:drawing>
          <wp:inline distT="0" distB="0" distL="0" distR="0" wp14:anchorId="0867A2F4" wp14:editId="0AE32709">
            <wp:extent cx="5113020" cy="3819048"/>
            <wp:effectExtent l="0" t="0" r="0" b="0"/>
            <wp:docPr id="468" name="Grafik 46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BebauungsplanGrafik.png"/>
                    <pic:cNvPicPr/>
                  </pic:nvPicPr>
                  <pic:blipFill>
                    <a:blip r:embed="rId31">
                      <a:extLst>
                        <a:ext uri="{28A0092B-C50C-407E-A947-70E740481C1C}">
                          <a14:useLocalDpi xmlns:a14="http://schemas.microsoft.com/office/drawing/2010/main" val="0"/>
                        </a:ext>
                      </a:extLst>
                    </a:blip>
                    <a:stretch>
                      <a:fillRect/>
                    </a:stretch>
                  </pic:blipFill>
                  <pic:spPr>
                    <a:xfrm>
                      <a:off x="0" y="0"/>
                      <a:ext cx="5129507" cy="3831363"/>
                    </a:xfrm>
                    <a:prstGeom prst="rect">
                      <a:avLst/>
                    </a:prstGeom>
                  </pic:spPr>
                </pic:pic>
              </a:graphicData>
            </a:graphic>
          </wp:inline>
        </w:drawing>
      </w:r>
    </w:p>
    <w:p w14:paraId="3D78138F" w14:textId="295334F4" w:rsidR="004669C9" w:rsidRDefault="004669C9" w:rsidP="00DF2DB2">
      <w:r>
        <w:t xml:space="preserve">Diese Abbildung zeigt die Geschäftsprozesse auf der X-Achse und die Geschäftseinheiten des Vertriebs auf der Y-Achse. Die einzelnen Bebauungselemente in mitten dieser Grafik geben einen guten Überblick, welche Geschäftseinheiten für welche Geschäftsprozesse zuständig sind. </w:t>
      </w:r>
    </w:p>
    <w:p w14:paraId="42932C04" w14:textId="78EDFD42" w:rsidR="004669C9" w:rsidRDefault="004669C9" w:rsidP="00DF2DB2">
      <w:r>
        <w:t>Diese Art der Grafik ist jedoch nicht zwingend kompatibel zu größeren Datenmengen mit einer netzwerkartigen Struktur, da Abhängigkeiten unter den Daten deutlich schwieriger dargestellt werden können. Dies resultiert aus der blockartigen Anordnung, welche ab einer gewissen Datenmenge eine optische Clusterung nur bedingt zulässt.</w:t>
      </w:r>
    </w:p>
    <w:p w14:paraId="230C71D8" w14:textId="3297AB2B" w:rsidR="004669C9" w:rsidRDefault="004669C9" w:rsidP="004669C9">
      <w:pPr>
        <w:spacing w:after="0" w:line="240" w:lineRule="auto"/>
        <w:ind w:firstLine="0"/>
        <w:jc w:val="left"/>
      </w:pPr>
      <w:r>
        <w:br w:type="page"/>
      </w:r>
    </w:p>
    <w:p w14:paraId="2F781D86" w14:textId="2A816AF6" w:rsidR="004669C9" w:rsidRDefault="004669C9" w:rsidP="004669C9">
      <w:pPr>
        <w:pStyle w:val="Listenabsatz"/>
        <w:numPr>
          <w:ilvl w:val="0"/>
          <w:numId w:val="13"/>
        </w:numPr>
      </w:pPr>
      <w:r>
        <w:lastRenderedPageBreak/>
        <w:t xml:space="preserve">Cluster-Grafik </w:t>
      </w:r>
    </w:p>
    <w:p w14:paraId="2E115E0B" w14:textId="77777777" w:rsidR="004669C9" w:rsidRDefault="004669C9" w:rsidP="004669C9">
      <w:pPr>
        <w:pStyle w:val="Listenabsatz"/>
        <w:numPr>
          <w:ilvl w:val="0"/>
          <w:numId w:val="0"/>
        </w:numPr>
        <w:ind w:left="720"/>
      </w:pPr>
      <w:r>
        <w:t xml:space="preserve">Das Konzept der Cluster-Grafik beschreibt das Aufteilen und Gruppieren von Bebauungselementen, anhand von Eigenschaften, Beziehungen oder definierten Kriterien. Bekannte Ausprägungen der Cluster-Grafik sind z. B. das Fachliche Domänenmodell, welches die Ausprägung einer Prozesslandkarte oder eines funktionalen Referenzmodells hat. Im Fachlichen Domänenmodell werden die Kernstrukturen der Geschäftsarchitektur festgelegt, daher gibt es </w:t>
      </w:r>
      <w:r w:rsidRPr="00F467FC">
        <w:rPr>
          <w:highlight w:val="yellow"/>
        </w:rPr>
        <w:t>laut (</w:t>
      </w:r>
      <w:proofErr w:type="spellStart"/>
      <w:r w:rsidRPr="00F467FC">
        <w:rPr>
          <w:highlight w:val="yellow"/>
        </w:rPr>
        <w:t>Hanschke</w:t>
      </w:r>
      <w:proofErr w:type="spellEnd"/>
      <w:r w:rsidRPr="00F467FC">
        <w:rPr>
          <w:highlight w:val="yellow"/>
        </w:rPr>
        <w:t>, 2013)</w:t>
      </w:r>
      <w:r>
        <w:t xml:space="preserve"> innerhalb eines Unternehmens auch nur ein Fachliches Domänenmodell.</w:t>
      </w:r>
      <w:r w:rsidRPr="00055EEA">
        <w:rPr>
          <w:noProof/>
        </w:rPr>
        <w:t xml:space="preserve"> </w:t>
      </w:r>
    </w:p>
    <w:p w14:paraId="6B51A6F5" w14:textId="421BFF72" w:rsidR="004669C9" w:rsidRDefault="00015DBE" w:rsidP="004669C9">
      <w:pPr>
        <w:pStyle w:val="Listenabsatz"/>
        <w:numPr>
          <w:ilvl w:val="0"/>
          <w:numId w:val="0"/>
        </w:numPr>
        <w:ind w:left="720"/>
      </w:pPr>
      <w:r w:rsidRPr="002C2B25">
        <w:rPr>
          <w:noProof/>
          <w:highlight w:val="cyan"/>
        </w:rPr>
        <mc:AlternateContent>
          <mc:Choice Requires="wps">
            <w:drawing>
              <wp:anchor distT="0" distB="0" distL="114300" distR="114300" simplePos="0" relativeHeight="251732992" behindDoc="0" locked="0" layoutInCell="1" allowOverlap="1" wp14:anchorId="475D472E" wp14:editId="77A362C6">
                <wp:simplePos x="0" y="0"/>
                <wp:positionH relativeFrom="page">
                  <wp:posOffset>808355</wp:posOffset>
                </wp:positionH>
                <wp:positionV relativeFrom="paragraph">
                  <wp:posOffset>3028950</wp:posOffset>
                </wp:positionV>
                <wp:extent cx="5939155" cy="635"/>
                <wp:effectExtent l="0" t="0" r="4445" b="1905"/>
                <wp:wrapSquare wrapText="bothSides"/>
                <wp:docPr id="467" name="Textfeld 467"/>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188B7FEF" w14:textId="1C0C32F6" w:rsidR="006834BA" w:rsidRPr="00583CFE" w:rsidRDefault="006834BA" w:rsidP="004669C9">
                            <w:pPr>
                              <w:pStyle w:val="Beschriftung"/>
                            </w:pPr>
                            <w:bookmarkStart w:id="12" w:name="_Toc32528381"/>
                            <w:r>
                              <w:t xml:space="preserve">Abbildung </w:t>
                            </w:r>
                            <w:r>
                              <w:fldChar w:fldCharType="begin"/>
                            </w:r>
                            <w:r>
                              <w:instrText xml:space="preserve"> SEQ Abbildung \* ARABIC </w:instrText>
                            </w:r>
                            <w:r>
                              <w:fldChar w:fldCharType="separate"/>
                            </w:r>
                            <w:r>
                              <w:t>3</w:t>
                            </w:r>
                            <w:r>
                              <w:fldChar w:fldCharType="end"/>
                            </w:r>
                            <w:r>
                              <w:t>: Funktionales Referenzmodell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D472E" id="Textfeld 467" o:spid="_x0000_s1031" type="#_x0000_t202" style="position:absolute;left:0;text-align:left;margin-left:63.65pt;margin-top:238.5pt;width:467.65pt;height:.05pt;z-index:2517329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RDMgIAAGgEAAAOAAAAZHJzL2Uyb0RvYy54bWysVFFv2yAQfp+0/4B4X5y0S9Z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" stroked="f">
                <v:textbox style="mso-fit-shape-to-text:t" inset="0,0,0,0">
                  <w:txbxContent>
                    <w:p w14:paraId="188B7FEF" w14:textId="1C0C32F6" w:rsidR="006834BA" w:rsidRPr="00583CFE" w:rsidRDefault="006834BA" w:rsidP="004669C9">
                      <w:pPr>
                        <w:pStyle w:val="Beschriftung"/>
                      </w:pPr>
                      <w:bookmarkStart w:id="13" w:name="_Toc32528381"/>
                      <w:r>
                        <w:t xml:space="preserve">Abbildung </w:t>
                      </w:r>
                      <w:r>
                        <w:fldChar w:fldCharType="begin"/>
                      </w:r>
                      <w:r>
                        <w:instrText xml:space="preserve"> SEQ Abbildung \* ARABIC </w:instrText>
                      </w:r>
                      <w:r>
                        <w:fldChar w:fldCharType="separate"/>
                      </w:r>
                      <w:r>
                        <w:t>3</w:t>
                      </w:r>
                      <w:r>
                        <w:fldChar w:fldCharType="end"/>
                      </w:r>
                      <w:r>
                        <w:t>: Funktionales Referenzmodell</w:t>
                      </w:r>
                      <w:bookmarkEnd w:id="13"/>
                    </w:p>
                  </w:txbxContent>
                </v:textbox>
                <w10:wrap type="square" anchorx="page"/>
              </v:shape>
            </w:pict>
          </mc:Fallback>
        </mc:AlternateContent>
      </w:r>
      <w:r w:rsidR="006834BA">
        <w:rPr>
          <w:noProof/>
        </w:rPr>
        <w:drawing>
          <wp:inline distT="0" distB="0" distL="0" distR="0" wp14:anchorId="745EDDD8" wp14:editId="138F1EE9">
            <wp:extent cx="4867275" cy="2867025"/>
            <wp:effectExtent l="0" t="0" r="9525" b="9525"/>
            <wp:docPr id="453" name="Grafik 45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funktionales Referenzmodell.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2867025"/>
                    </a:xfrm>
                    <a:prstGeom prst="rect">
                      <a:avLst/>
                    </a:prstGeom>
                  </pic:spPr>
                </pic:pic>
              </a:graphicData>
            </a:graphic>
          </wp:inline>
        </w:drawing>
      </w:r>
    </w:p>
    <w:p w14:paraId="1F28D4D6" w14:textId="77777777" w:rsidR="004669C9" w:rsidRDefault="004669C9" w:rsidP="004669C9">
      <w:pPr>
        <w:spacing w:after="0"/>
        <w:ind w:firstLine="0"/>
        <w:jc w:val="left"/>
      </w:pPr>
      <w:r>
        <w:t>Die Abbildung 3 zeigt ein funktionales Referenzmodell. Dieses Eignet sich bis zu einem gewissen Grad, Abhängigkeiten zwischen Bebauungselementen darzustellen. Dies wird in diesem Fall auf Basis einer verschachtelten Darstellung realisiert. Somit eignet sich diese Darstellungsart, um die Zusammengehörigkeit zwischen Elementen der IT-Landschaft eines Unternehmens darzustellen. Die Grenzen werden jedoch erreicht, sobald Elemente in mehreren Gruppierungen zugehörig sind, da dies maximal durch eine redundante Aufführung kompensiert werden kann. Dies kann jedoch bei größeren Darstellungen wiederum die Lesbarkeit bzw. Interpretierbarkeit der Grafik beeinträchtigen. Es kann somit auch nicht auf einfachem Wege dargestellt werden wie stark ein Softwareprodukt in ein Unternehmen integriert ist.</w:t>
      </w:r>
    </w:p>
    <w:p w14:paraId="7C79DFEB" w14:textId="77777777" w:rsidR="004669C9" w:rsidRDefault="004669C9" w:rsidP="004669C9">
      <w:pPr>
        <w:spacing w:after="0"/>
        <w:ind w:firstLine="0"/>
        <w:jc w:val="left"/>
      </w:pPr>
      <w:r>
        <w:br w:type="page"/>
      </w:r>
    </w:p>
    <w:p w14:paraId="6A9033D4" w14:textId="77777777" w:rsidR="004669C9" w:rsidRPr="00044C5A" w:rsidRDefault="004669C9" w:rsidP="004669C9"/>
    <w:p w14:paraId="392136CA" w14:textId="4DE3B913" w:rsidR="004669C9" w:rsidRDefault="004669C9" w:rsidP="004669C9">
      <w:pPr>
        <w:pStyle w:val="Listenabsatz"/>
        <w:numPr>
          <w:ilvl w:val="0"/>
          <w:numId w:val="13"/>
        </w:numPr>
      </w:pPr>
      <w:r>
        <w:t xml:space="preserve">Portfolio-Grafik </w:t>
      </w:r>
    </w:p>
    <w:p w14:paraId="4A3FB701" w14:textId="77777777" w:rsidR="004669C9" w:rsidRDefault="004669C9" w:rsidP="004669C9">
      <w:pPr>
        <w:pStyle w:val="Listenabsatz"/>
        <w:numPr>
          <w:ilvl w:val="0"/>
          <w:numId w:val="0"/>
        </w:numPr>
        <w:ind w:left="720"/>
      </w:pPr>
      <w:r>
        <w:t xml:space="preserve">Bei dieser Grafik können besonders gut sogenannte Wertigkeiten von Bebauungselementen oder auch Strategien für Bebauungselemente visualisiert werden. Ebenso eignet sie sich für die Abbildung von Nutzenpotenzialen oder Risiken. Hierbei kann der Ist-Zustand oder auch der Soll-Zustand bzw. deren Differenz dargestellt werden. In einer Portfolio Grafik können maximal fünf verschiedene Kriterien abgebildet werden. Diese sind jeweils die Achsen, sowie die Größe, Farbe und der Kantentyp der Füllelemente. </w:t>
      </w:r>
    </w:p>
    <w:p w14:paraId="095C701E" w14:textId="77777777" w:rsidR="004669C9" w:rsidRDefault="004669C9" w:rsidP="004669C9">
      <w:pPr>
        <w:pStyle w:val="Listenabsatz"/>
        <w:keepNext/>
        <w:numPr>
          <w:ilvl w:val="0"/>
          <w:numId w:val="0"/>
        </w:numPr>
        <w:ind w:left="720"/>
      </w:pPr>
      <w:r>
        <w:rPr>
          <w:noProof/>
        </w:rPr>
        <mc:AlternateContent>
          <mc:Choice Requires="wps">
            <w:drawing>
              <wp:anchor distT="0" distB="0" distL="114300" distR="114300" simplePos="0" relativeHeight="251735040" behindDoc="0" locked="0" layoutInCell="1" allowOverlap="1" wp14:anchorId="3F578A51" wp14:editId="1C62141A">
                <wp:simplePos x="0" y="0"/>
                <wp:positionH relativeFrom="column">
                  <wp:posOffset>615950</wp:posOffset>
                </wp:positionH>
                <wp:positionV relativeFrom="paragraph">
                  <wp:posOffset>3165475</wp:posOffset>
                </wp:positionV>
                <wp:extent cx="4900295" cy="635"/>
                <wp:effectExtent l="0" t="0" r="0" b="0"/>
                <wp:wrapSquare wrapText="bothSides"/>
                <wp:docPr id="470" name="Textfeld 470"/>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wps:spPr>
                      <wps:txbx>
                        <w:txbxContent>
                          <w:p w14:paraId="3AB7ACB2" w14:textId="7D3F3361" w:rsidR="006834BA" w:rsidRPr="005651D6" w:rsidRDefault="006834BA" w:rsidP="004669C9">
                            <w:pPr>
                              <w:pStyle w:val="Beschriftung"/>
                            </w:pPr>
                            <w:bookmarkStart w:id="14" w:name="_Toc32528382"/>
                            <w:r>
                              <w:t xml:space="preserve">Abbildung </w:t>
                            </w:r>
                            <w:r>
                              <w:fldChar w:fldCharType="begin"/>
                            </w:r>
                            <w:r>
                              <w:instrText xml:space="preserve"> SEQ Abbildung \* ARABIC </w:instrText>
                            </w:r>
                            <w:r>
                              <w:fldChar w:fldCharType="separate"/>
                            </w:r>
                            <w:r>
                              <w:t>4</w:t>
                            </w:r>
                            <w:r>
                              <w:fldChar w:fldCharType="end"/>
                            </w:r>
                            <w:r>
                              <w:t>: Portfolio-Grafik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78A51" id="Textfeld 470" o:spid="_x0000_s1032" type="#_x0000_t202" style="position:absolute;left:0;text-align:left;margin-left:48.5pt;margin-top:249.25pt;width:385.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" stroked="f">
                <v:textbox style="mso-fit-shape-to-text:t" inset="0,0,0,0">
                  <w:txbxContent>
                    <w:p w14:paraId="3AB7ACB2" w14:textId="7D3F3361" w:rsidR="006834BA" w:rsidRPr="005651D6" w:rsidRDefault="006834BA" w:rsidP="004669C9">
                      <w:pPr>
                        <w:pStyle w:val="Beschriftung"/>
                      </w:pPr>
                      <w:bookmarkStart w:id="15" w:name="_Toc32528382"/>
                      <w:r>
                        <w:t xml:space="preserve">Abbildung </w:t>
                      </w:r>
                      <w:r>
                        <w:fldChar w:fldCharType="begin"/>
                      </w:r>
                      <w:r>
                        <w:instrText xml:space="preserve"> SEQ Abbildung \* ARABIC </w:instrText>
                      </w:r>
                      <w:r>
                        <w:fldChar w:fldCharType="separate"/>
                      </w:r>
                      <w:r>
                        <w:t>4</w:t>
                      </w:r>
                      <w:r>
                        <w:fldChar w:fldCharType="end"/>
                      </w:r>
                      <w:r>
                        <w:t>: Portfolio-Grafik</w:t>
                      </w:r>
                      <w:bookmarkEnd w:id="15"/>
                    </w:p>
                  </w:txbxContent>
                </v:textbox>
                <w10:wrap type="square"/>
              </v:shape>
            </w:pict>
          </mc:Fallback>
        </mc:AlternateContent>
      </w:r>
      <w:r>
        <w:rPr>
          <w:noProof/>
        </w:rPr>
        <w:drawing>
          <wp:anchor distT="0" distB="0" distL="114300" distR="114300" simplePos="0" relativeHeight="251734016" behindDoc="0" locked="0" layoutInCell="1" allowOverlap="1" wp14:anchorId="79A9F8A4" wp14:editId="08B4AB8F">
            <wp:simplePos x="0" y="0"/>
            <wp:positionH relativeFrom="column">
              <wp:posOffset>615950</wp:posOffset>
            </wp:positionH>
            <wp:positionV relativeFrom="paragraph">
              <wp:posOffset>144145</wp:posOffset>
            </wp:positionV>
            <wp:extent cx="4900295" cy="2964180"/>
            <wp:effectExtent l="0" t="0" r="0" b="7620"/>
            <wp:wrapSquare wrapText="bothSides"/>
            <wp:docPr id="469" name="Grafik 46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rtfolio.png"/>
                    <pic:cNvPicPr/>
                  </pic:nvPicPr>
                  <pic:blipFill>
                    <a:blip r:embed="rId33">
                      <a:extLst>
                        <a:ext uri="{28A0092B-C50C-407E-A947-70E740481C1C}">
                          <a14:useLocalDpi xmlns:a14="http://schemas.microsoft.com/office/drawing/2010/main" val="0"/>
                        </a:ext>
                      </a:extLst>
                    </a:blip>
                    <a:stretch>
                      <a:fillRect/>
                    </a:stretch>
                  </pic:blipFill>
                  <pic:spPr>
                    <a:xfrm>
                      <a:off x="0" y="0"/>
                      <a:ext cx="4900295" cy="2964180"/>
                    </a:xfrm>
                    <a:prstGeom prst="rect">
                      <a:avLst/>
                    </a:prstGeom>
                  </pic:spPr>
                </pic:pic>
              </a:graphicData>
            </a:graphic>
            <wp14:sizeRelH relativeFrom="margin">
              <wp14:pctWidth>0</wp14:pctWidth>
            </wp14:sizeRelH>
            <wp14:sizeRelV relativeFrom="margin">
              <wp14:pctHeight>0</wp14:pctHeight>
            </wp14:sizeRelV>
          </wp:anchor>
        </w:drawing>
      </w:r>
    </w:p>
    <w:p w14:paraId="3A45DEB4" w14:textId="77777777" w:rsidR="004669C9" w:rsidRDefault="004669C9" w:rsidP="004669C9">
      <w:pPr>
        <w:pStyle w:val="Listenabsatz"/>
        <w:numPr>
          <w:ilvl w:val="0"/>
          <w:numId w:val="0"/>
        </w:numPr>
        <w:ind w:left="720"/>
      </w:pPr>
    </w:p>
    <w:p w14:paraId="257D74E3" w14:textId="77777777" w:rsidR="004669C9" w:rsidRDefault="004669C9" w:rsidP="004669C9">
      <w:pPr>
        <w:pStyle w:val="Listenabsatz"/>
        <w:numPr>
          <w:ilvl w:val="0"/>
          <w:numId w:val="0"/>
        </w:numPr>
        <w:ind w:left="720"/>
      </w:pPr>
    </w:p>
    <w:p w14:paraId="58F9E59B" w14:textId="77777777" w:rsidR="004669C9" w:rsidRDefault="004669C9" w:rsidP="004669C9">
      <w:pPr>
        <w:pStyle w:val="Listenabsatz"/>
        <w:numPr>
          <w:ilvl w:val="0"/>
          <w:numId w:val="0"/>
        </w:numPr>
        <w:ind w:left="720"/>
      </w:pPr>
    </w:p>
    <w:p w14:paraId="05EA4D8B" w14:textId="77777777" w:rsidR="004669C9" w:rsidRDefault="004669C9" w:rsidP="004669C9">
      <w:pPr>
        <w:pStyle w:val="Listenabsatz"/>
        <w:numPr>
          <w:ilvl w:val="0"/>
          <w:numId w:val="0"/>
        </w:numPr>
        <w:ind w:left="720"/>
      </w:pPr>
    </w:p>
    <w:p w14:paraId="08AD85FF" w14:textId="77777777" w:rsidR="004669C9" w:rsidRDefault="004669C9" w:rsidP="004669C9">
      <w:pPr>
        <w:pStyle w:val="Listenabsatz"/>
        <w:numPr>
          <w:ilvl w:val="0"/>
          <w:numId w:val="0"/>
        </w:numPr>
        <w:ind w:left="720"/>
      </w:pPr>
    </w:p>
    <w:p w14:paraId="03FA3978" w14:textId="77777777" w:rsidR="004669C9" w:rsidRDefault="004669C9" w:rsidP="004669C9">
      <w:pPr>
        <w:pStyle w:val="Listenabsatz"/>
        <w:numPr>
          <w:ilvl w:val="0"/>
          <w:numId w:val="0"/>
        </w:numPr>
        <w:ind w:left="720"/>
      </w:pPr>
    </w:p>
    <w:p w14:paraId="317B5C0E" w14:textId="77777777" w:rsidR="004669C9" w:rsidRDefault="004669C9" w:rsidP="004669C9">
      <w:pPr>
        <w:pStyle w:val="Listenabsatz"/>
        <w:numPr>
          <w:ilvl w:val="0"/>
          <w:numId w:val="0"/>
        </w:numPr>
        <w:ind w:left="720"/>
      </w:pPr>
    </w:p>
    <w:p w14:paraId="6487460C" w14:textId="77777777" w:rsidR="004669C9" w:rsidRDefault="004669C9" w:rsidP="004669C9">
      <w:pPr>
        <w:pStyle w:val="Listenabsatz"/>
        <w:numPr>
          <w:ilvl w:val="0"/>
          <w:numId w:val="0"/>
        </w:numPr>
        <w:ind w:left="720"/>
      </w:pPr>
    </w:p>
    <w:p w14:paraId="349726B5" w14:textId="77777777" w:rsidR="004669C9" w:rsidRDefault="004669C9" w:rsidP="004669C9">
      <w:pPr>
        <w:pStyle w:val="Listenabsatz"/>
        <w:numPr>
          <w:ilvl w:val="0"/>
          <w:numId w:val="0"/>
        </w:numPr>
        <w:ind w:left="720"/>
      </w:pPr>
    </w:p>
    <w:p w14:paraId="25B4BA42" w14:textId="77777777" w:rsidR="004669C9" w:rsidRDefault="004669C9" w:rsidP="004669C9">
      <w:pPr>
        <w:pStyle w:val="Listenabsatz"/>
        <w:numPr>
          <w:ilvl w:val="0"/>
          <w:numId w:val="0"/>
        </w:numPr>
        <w:ind w:left="720"/>
      </w:pPr>
    </w:p>
    <w:p w14:paraId="215A3AEA" w14:textId="77777777" w:rsidR="004669C9" w:rsidRDefault="004669C9" w:rsidP="004669C9">
      <w:pPr>
        <w:pStyle w:val="Listenabsatz"/>
        <w:numPr>
          <w:ilvl w:val="0"/>
          <w:numId w:val="0"/>
        </w:numPr>
        <w:ind w:left="720"/>
      </w:pPr>
    </w:p>
    <w:p w14:paraId="1D92DAAF" w14:textId="77777777" w:rsidR="004669C9" w:rsidRDefault="004669C9" w:rsidP="004669C9">
      <w:pPr>
        <w:pStyle w:val="Listenabsatz"/>
        <w:numPr>
          <w:ilvl w:val="0"/>
          <w:numId w:val="0"/>
        </w:numPr>
        <w:ind w:left="720"/>
      </w:pPr>
    </w:p>
    <w:p w14:paraId="25DC1D7A" w14:textId="77777777" w:rsidR="004669C9" w:rsidRDefault="004669C9" w:rsidP="004669C9">
      <w:pPr>
        <w:pStyle w:val="Listenabsatz"/>
        <w:numPr>
          <w:ilvl w:val="0"/>
          <w:numId w:val="0"/>
        </w:numPr>
        <w:ind w:left="720"/>
      </w:pPr>
    </w:p>
    <w:p w14:paraId="0863AA1D" w14:textId="77777777" w:rsidR="004669C9" w:rsidRDefault="004669C9" w:rsidP="004669C9">
      <w:pPr>
        <w:pStyle w:val="Listenabsatz"/>
        <w:numPr>
          <w:ilvl w:val="0"/>
          <w:numId w:val="0"/>
        </w:numPr>
        <w:ind w:left="720"/>
      </w:pPr>
    </w:p>
    <w:p w14:paraId="7281D760" w14:textId="77777777" w:rsidR="004669C9" w:rsidRDefault="004669C9" w:rsidP="004669C9">
      <w:pPr>
        <w:pStyle w:val="Listenabsatz"/>
        <w:numPr>
          <w:ilvl w:val="0"/>
          <w:numId w:val="0"/>
        </w:numPr>
        <w:ind w:left="720"/>
      </w:pPr>
      <w:r>
        <w:t>Durch diese Grafik kann schnell ein Überblick anhand der Positionierung verschafft werden. Neben der Position, gibt auch die Größe der einzelnen Elemente Aufschluss über beispielsweise Kosten. Diese Grafik eignet sich besonders gut, um messbare Eigenschaften oder eine kategorische Einordnung von Elementen darzustellen. Abhängigkeiten zwischen Elementen können maximal über die kategorische Einordung realisiert werden.</w:t>
      </w:r>
    </w:p>
    <w:p w14:paraId="36E3E04F" w14:textId="46EDC8CC" w:rsidR="004669C9" w:rsidRDefault="004669C9">
      <w:pPr>
        <w:spacing w:after="0" w:line="240" w:lineRule="auto"/>
        <w:ind w:firstLine="0"/>
        <w:jc w:val="left"/>
        <w:rPr>
          <w:b/>
          <w:bCs/>
          <w:iCs/>
          <w:color w:val="00844D"/>
          <w:sz w:val="28"/>
          <w:szCs w:val="28"/>
        </w:rPr>
      </w:pPr>
    </w:p>
    <w:p w14:paraId="4098C342" w14:textId="77777777" w:rsidR="00E31771" w:rsidRDefault="00E31771">
      <w:pPr>
        <w:spacing w:after="0" w:line="240" w:lineRule="auto"/>
        <w:ind w:firstLine="0"/>
        <w:jc w:val="left"/>
        <w:rPr>
          <w:b/>
          <w:bCs/>
          <w:iCs/>
          <w:color w:val="00844D"/>
          <w:sz w:val="28"/>
          <w:szCs w:val="28"/>
        </w:rPr>
      </w:pPr>
      <w:r>
        <w:br w:type="page"/>
      </w:r>
    </w:p>
    <w:p w14:paraId="7088061A" w14:textId="1639C073" w:rsidR="00B73A6D" w:rsidRPr="00430432" w:rsidRDefault="00B73A6D" w:rsidP="00B73A6D">
      <w:pPr>
        <w:pStyle w:val="berschrift2"/>
      </w:pPr>
      <w:bookmarkStart w:id="16" w:name="_Toc32528358"/>
      <w:r>
        <w:lastRenderedPageBreak/>
        <w:t>Funktionsweise einer Graph-Datenbank</w:t>
      </w:r>
      <w:bookmarkEnd w:id="16"/>
    </w:p>
    <w:p w14:paraId="2D5EFEAB" w14:textId="08756412" w:rsidR="00B73A6D" w:rsidRDefault="00B73A6D" w:rsidP="00DF2DB2">
      <w:r>
        <w:t xml:space="preserve">Jeder ist bereits mit einem Graphen in Berührung gekommen. Sei es bei der Erstellung eines Mindmaps oder beim Skizzieren von Symbolen und Linien auf einer Tafel. Graphen sind sehr einfach, verständlich und vielseitig einsetzbar, </w:t>
      </w:r>
      <w:r w:rsidRPr="00DF2DB2">
        <w:rPr>
          <w:highlight w:val="yellow"/>
        </w:rPr>
        <w:t>nach (Hunger, 2014)</w:t>
      </w:r>
      <w:r>
        <w:t xml:space="preserve">. Eine der bekanntesten Graph Datenbanken ist Neo4j. Der Name Neo4j leitet sich aus </w:t>
      </w:r>
      <w:r w:rsidRPr="00DF2DB2">
        <w:t xml:space="preserve">„Network Engine </w:t>
      </w:r>
      <w:proofErr w:type="spellStart"/>
      <w:r w:rsidRPr="00DF2DB2">
        <w:t>for</w:t>
      </w:r>
      <w:proofErr w:type="spellEnd"/>
      <w:r w:rsidRPr="00DF2DB2">
        <w:t xml:space="preserve"> Objects“</w:t>
      </w:r>
      <w:r>
        <w:t xml:space="preserve"> ab. Die Zahl „4</w:t>
      </w:r>
      <w:r w:rsidRPr="00932AA2">
        <w:t xml:space="preserve">“ vermittelt eine Aussage über die Versionsnummer und das „j“ steht </w:t>
      </w:r>
      <w:r>
        <w:t xml:space="preserve">dafür, dass die frühere </w:t>
      </w:r>
      <w:r w:rsidRPr="00D97018">
        <w:t>Java-API entsprechend weiterentwickelt</w:t>
      </w:r>
      <w:r>
        <w:t xml:space="preserve"> wurde. Zu Beginn war die Bedeutung von „4j“ „für Java“, </w:t>
      </w:r>
      <w:r w:rsidRPr="00DF2DB2">
        <w:rPr>
          <w:highlight w:val="yellow"/>
        </w:rPr>
        <w:t>führt (</w:t>
      </w:r>
      <w:proofErr w:type="spellStart"/>
      <w:r w:rsidRPr="00DF2DB2">
        <w:rPr>
          <w:highlight w:val="yellow"/>
        </w:rPr>
        <w:t>Trelle</w:t>
      </w:r>
      <w:proofErr w:type="spellEnd"/>
      <w:r w:rsidRPr="00DF2DB2">
        <w:rPr>
          <w:highlight w:val="yellow"/>
        </w:rPr>
        <w:t>, 2017)</w:t>
      </w:r>
      <w:r w:rsidRPr="00DF2DB2">
        <w:t xml:space="preserve"> aus</w:t>
      </w:r>
      <w:r>
        <w:t>. Mittlerweile kann, neben Java, auch in der Programmiersprache Scala entwickelt werden. Daher ist die Bedeutung „</w:t>
      </w:r>
      <w:proofErr w:type="spellStart"/>
      <w:r>
        <w:t>for</w:t>
      </w:r>
      <w:proofErr w:type="spellEnd"/>
      <w:r>
        <w:t xml:space="preserve"> Java“ nicht mehr ganz aktuell.</w:t>
      </w:r>
    </w:p>
    <w:p w14:paraId="305CBD44" w14:textId="77777777" w:rsidR="00B73A6D" w:rsidRDefault="00B73A6D" w:rsidP="00DF2DB2">
      <w:r>
        <w:t xml:space="preserve">Eine Graph-Datenbank gehört zu der Gruppe der NoSQL Datenbanken. Dies bedeutet, dass die Datenbank in der Regel einen nicht relationalen Ansatz verfolgt. Jedoch wird die Verwendung von SQL nicht gänzlich ausgeschlossen, da NoSQL für „Not </w:t>
      </w:r>
      <w:proofErr w:type="spellStart"/>
      <w:r>
        <w:t>only</w:t>
      </w:r>
      <w:proofErr w:type="spellEnd"/>
      <w:r>
        <w:t xml:space="preserve"> SQL“ steht. </w:t>
      </w:r>
    </w:p>
    <w:p w14:paraId="70D596B1" w14:textId="77777777" w:rsidR="00B73A6D" w:rsidRDefault="00B73A6D" w:rsidP="00DF2DB2">
      <w:r>
        <w:t>Eine Relationale Datenbank verwendet Tabellen, welche Spalten und Zeilen für die Speicherung der Daten nutzt. Die NoSQL Datenbank hingegen nutzt für die Organisation der Daten beispielsweise Attribut-Wert-Paare (Properties), Objekte, Dokumente oder Listen und Reihen für die Organisation der Daten. Ein großer Vorteil von NoSQL Datenbanken ist, dass sie dort ansetzen, wo SQL-basierte relationale Datenbanken an ihre Grenzen stoßen. NoSQL Systeme eignen sich besonders gut für große, exponentiell wachsende Datenmengen, um diese performant zu verarbeiten, wie beispielsweise im Bereich von Big Data. Dies resultiert aus der einfachen Unterstützung der Datenbankfragmentierung, welche durch den Verzicht auf ein Datenbankschema und auf die referenzielle Integrität ermöglicht wird. Im speziellen besagt die referenzielle Integrität, dass Datensätze nur auf bestehende Datensätze verweisen dürfen. Entsprechend kann auch nur ein Datensatz gelöscht werden, wenn auf diesen kein anderer Datensatz verweist.</w:t>
      </w:r>
    </w:p>
    <w:p w14:paraId="4D02FEF5" w14:textId="096B6C79" w:rsidR="00B73A6D" w:rsidRDefault="00B73A6D" w:rsidP="00DF2DB2">
      <w:r w:rsidRPr="00346249">
        <w:t>Graph Datenbanken werden nicht tabellarisch geführt, sondern in Form von Labeln organisiert. Diese</w:t>
      </w:r>
      <w:r>
        <w:t xml:space="preserve"> sind zwar vergleichbar mit den Tabellen der relationalen Datenbanken, haben jedoch den Unterschied, dass diese ohne eine feste Vorgabe der enthaltenen Attribute auskommt. Die Speicherung der Daten erfolgt somit Schemafrei. Dies erlaubt zusätzliche Informationen wie mangelnde Attribute zu einem späteren Zeitpunkt problemlos nachzutragen.</w:t>
      </w:r>
      <w:r w:rsidRPr="00346249">
        <w:t xml:space="preserve"> </w:t>
      </w:r>
      <w:r>
        <w:t xml:space="preserve">Ein </w:t>
      </w:r>
      <w:proofErr w:type="spellStart"/>
      <w:r>
        <w:t>implizietes</w:t>
      </w:r>
      <w:proofErr w:type="spellEnd"/>
      <w:r>
        <w:t xml:space="preserve"> </w:t>
      </w:r>
      <w:proofErr w:type="spellStart"/>
      <w:r>
        <w:t>sturkturierndes</w:t>
      </w:r>
      <w:proofErr w:type="spellEnd"/>
      <w:r>
        <w:t xml:space="preserve"> Schema sei dennoch durch das </w:t>
      </w:r>
      <w:proofErr w:type="spellStart"/>
      <w:r>
        <w:t>Graphenmodell</w:t>
      </w:r>
      <w:proofErr w:type="spellEnd"/>
      <w:r>
        <w:t xml:space="preserve"> innerhalb einer </w:t>
      </w:r>
      <w:proofErr w:type="spellStart"/>
      <w:r>
        <w:t>Graphdatenbank</w:t>
      </w:r>
      <w:proofErr w:type="spellEnd"/>
      <w:r>
        <w:t xml:space="preserve"> gegeben. Das </w:t>
      </w:r>
      <w:proofErr w:type="spellStart"/>
      <w:r>
        <w:t>Graphenmodell</w:t>
      </w:r>
      <w:proofErr w:type="spellEnd"/>
      <w:r>
        <w:t xml:space="preserve"> kann als Äquivalent zum </w:t>
      </w:r>
      <w:proofErr w:type="spellStart"/>
      <w:r>
        <w:t>Relationenmodell</w:t>
      </w:r>
      <w:proofErr w:type="spellEnd"/>
      <w:r>
        <w:t xml:space="preserve"> der Relationalen Datenbanken interpretiert werden. Es resultiert analog zum </w:t>
      </w:r>
      <w:proofErr w:type="spellStart"/>
      <w:r>
        <w:t>Relationenmodell</w:t>
      </w:r>
      <w:proofErr w:type="spellEnd"/>
      <w:r>
        <w:t xml:space="preserve"> aus dem Entitäten-Beziehungsmodell. Dieser Zusammenhang sei </w:t>
      </w:r>
      <w:r w:rsidRPr="00E31771">
        <w:t xml:space="preserve">mit Abbildung </w:t>
      </w:r>
      <w:r w:rsidR="00E31771" w:rsidRPr="00E31771">
        <w:t>5</w:t>
      </w:r>
      <w:r w:rsidRPr="00E31771">
        <w:t xml:space="preserve"> </w:t>
      </w:r>
      <w:r w:rsidRPr="00DF2DB2">
        <w:rPr>
          <w:highlight w:val="yellow"/>
        </w:rPr>
        <w:t xml:space="preserve">nach (Meier et al., 2016) </w:t>
      </w:r>
      <w:r w:rsidRPr="00E31771">
        <w:t>näher verdeutlicht.</w:t>
      </w:r>
    </w:p>
    <w:p w14:paraId="06FBE42F" w14:textId="77777777" w:rsidR="00B73A6D" w:rsidRDefault="00B73A6D" w:rsidP="00B73A6D">
      <w:pPr>
        <w:spacing w:after="0"/>
        <w:ind w:firstLine="0"/>
      </w:pPr>
    </w:p>
    <w:p w14:paraId="086D9720" w14:textId="77777777" w:rsidR="00B73A6D" w:rsidRDefault="00B73A6D" w:rsidP="00B73A6D">
      <w:pPr>
        <w:spacing w:after="0"/>
        <w:ind w:firstLine="0"/>
      </w:pPr>
    </w:p>
    <w:p w14:paraId="6F4B5501" w14:textId="77777777" w:rsidR="00B73A6D" w:rsidRDefault="00B73A6D" w:rsidP="00B73A6D">
      <w:pPr>
        <w:spacing w:after="0"/>
        <w:ind w:firstLine="0"/>
      </w:pPr>
    </w:p>
    <w:p w14:paraId="523B4505" w14:textId="77777777" w:rsidR="00E31771" w:rsidRDefault="00B73A6D" w:rsidP="00E31771">
      <w:pPr>
        <w:keepNext/>
        <w:spacing w:after="0"/>
        <w:ind w:firstLine="0"/>
        <w:jc w:val="center"/>
      </w:pPr>
      <w:r>
        <w:rPr>
          <w:noProof/>
        </w:rPr>
        <w:lastRenderedPageBreak/>
        <w:drawing>
          <wp:inline distT="0" distB="0" distL="0" distR="0" wp14:anchorId="4D2024EF" wp14:editId="53FD87E7">
            <wp:extent cx="3063923" cy="3699088"/>
            <wp:effectExtent l="0" t="0" r="3175" b="0"/>
            <wp:docPr id="560" name="Grafik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9169" cy="3717495"/>
                    </a:xfrm>
                    <a:prstGeom prst="rect">
                      <a:avLst/>
                    </a:prstGeom>
                    <a:noFill/>
                    <a:ln>
                      <a:noFill/>
                    </a:ln>
                  </pic:spPr>
                </pic:pic>
              </a:graphicData>
            </a:graphic>
          </wp:inline>
        </w:drawing>
      </w:r>
    </w:p>
    <w:p w14:paraId="3808F1EA" w14:textId="34C2D66E" w:rsidR="00B73A6D" w:rsidRDefault="00E31771" w:rsidP="00E31771">
      <w:pPr>
        <w:pStyle w:val="Beschriftung"/>
        <w:jc w:val="center"/>
      </w:pPr>
      <w:bookmarkStart w:id="17" w:name="_Toc32528383"/>
      <w:r>
        <w:t xml:space="preserve">Abbildung </w:t>
      </w:r>
      <w:r>
        <w:fldChar w:fldCharType="begin"/>
      </w:r>
      <w:r>
        <w:instrText xml:space="preserve"> SEQ Abbildung \* ARABIC </w:instrText>
      </w:r>
      <w:r>
        <w:fldChar w:fldCharType="separate"/>
      </w:r>
      <w:r w:rsidR="00CD3153">
        <w:t>5</w:t>
      </w:r>
      <w:r>
        <w:fldChar w:fldCharType="end"/>
      </w:r>
      <w:r>
        <w:t>:Zusammenhang Entitäten-Beziehungsmodell, Relationenmodell, Graphenmodell</w:t>
      </w:r>
      <w:bookmarkEnd w:id="17"/>
    </w:p>
    <w:p w14:paraId="4A355CDF" w14:textId="77777777" w:rsidR="00B73A6D" w:rsidRDefault="00B73A6D" w:rsidP="00B73A6D">
      <w:pPr>
        <w:spacing w:after="0"/>
        <w:ind w:firstLine="0"/>
      </w:pPr>
    </w:p>
    <w:p w14:paraId="7C38C00F" w14:textId="0AA01919" w:rsidR="00B73A6D" w:rsidRDefault="00B73A6D" w:rsidP="00DF2DB2">
      <w:r w:rsidRPr="00DF2DB2">
        <w:rPr>
          <w:highlight w:val="yellow"/>
        </w:rPr>
        <w:t xml:space="preserve">Laut (Maier et al., 2016) </w:t>
      </w:r>
      <w:r>
        <w:t>werden die zu speichernden Daten mithilfe von so genannten Knoten und Kanten dargestellt. Hier werden Objekte in Knoten und Beziehungen zwischen Knoten in Kanten abgebildet.</w:t>
      </w:r>
      <w:r w:rsidRPr="00ED6273">
        <w:t xml:space="preserve"> </w:t>
      </w:r>
      <w:r>
        <w:t xml:space="preserve">In einem Knoten ist die Beziehung nicht in ihrer Art oder Anzahl beschränkt, </w:t>
      </w:r>
      <w:r w:rsidRPr="00DF2DB2">
        <w:rPr>
          <w:highlight w:val="yellow"/>
        </w:rPr>
        <w:t>ergänzt (</w:t>
      </w:r>
      <w:proofErr w:type="spellStart"/>
      <w:r w:rsidRPr="00DF2DB2">
        <w:rPr>
          <w:highlight w:val="yellow"/>
        </w:rPr>
        <w:t>Matzer</w:t>
      </w:r>
      <w:proofErr w:type="spellEnd"/>
      <w:r w:rsidRPr="00DF2DB2">
        <w:rPr>
          <w:highlight w:val="yellow"/>
        </w:rPr>
        <w:t>, 2019)</w:t>
      </w:r>
      <w:r>
        <w:t xml:space="preserve">. </w:t>
      </w:r>
    </w:p>
    <w:p w14:paraId="282CF29E" w14:textId="77777777" w:rsidR="00B73A6D" w:rsidRDefault="00B73A6D" w:rsidP="00DF2DB2">
      <w:r>
        <w:t xml:space="preserve">In der Literatur werden Knoten häufig auch als Vertex (V) und Kanten als </w:t>
      </w:r>
      <w:proofErr w:type="spellStart"/>
      <w:r>
        <w:t>Edges</w:t>
      </w:r>
      <w:proofErr w:type="spellEnd"/>
      <w:r>
        <w:t xml:space="preserve"> (E) benannt. Dies sei an dieser Stelle bezüglich der Vollständigkeit erwähnt. Folgend wird diese Terminologie jedoch nicht weiterverwendet. </w:t>
      </w:r>
    </w:p>
    <w:p w14:paraId="5F6451EA" w14:textId="2459517B" w:rsidR="00B73A6D" w:rsidRDefault="00B73A6D" w:rsidP="00DF2DB2">
      <w:r>
        <w:t xml:space="preserve">Die Kante stellt eine Verbindung zwischen den Knoten dar. Diese Verbindung kann als eine Linie oder als ein Pfeil visualisiert werden. Eine Kante ist gerichtet, das bedeutet, dass sie einen Start- sowie einen Endpunkt besitzt. Die Beziehungen zwischen den Knoten können Eigenschaften besitzen. Diese Daten können analog zu den Attributen der Knoten abgefragt werden. </w:t>
      </w:r>
      <w:r w:rsidRPr="00DF2DB2">
        <w:rPr>
          <w:highlight w:val="yellow"/>
        </w:rPr>
        <w:t xml:space="preserve">Nach (Luber et al., 2017) </w:t>
      </w:r>
      <w:r>
        <w:t xml:space="preserve">verzichtet eine </w:t>
      </w:r>
      <w:proofErr w:type="spellStart"/>
      <w:r>
        <w:t>Graphdatenbank</w:t>
      </w:r>
      <w:proofErr w:type="spellEnd"/>
      <w:r>
        <w:t xml:space="preserve"> auf verschachtelte Beziehung, was die hohe Performance für die Speicherung, sowie Abfrage der Informationen erklärt</w:t>
      </w:r>
      <w:r w:rsidRPr="00805E39">
        <w:t>.</w:t>
      </w:r>
    </w:p>
    <w:p w14:paraId="26A778E4" w14:textId="7F5F72B5" w:rsidR="00B73A6D" w:rsidRDefault="00B73A6D" w:rsidP="00DF2DB2">
      <w:r>
        <w:t xml:space="preserve">Die Information, welche Beziehungen zwischen Daten vorliegen, ist unter gewissen Umständen besonders förderlich. Diese Beziehungen kann ein Graph ausgesprochen gut darstellen. Hieraus ergibt sich der hohe Nutzen der Verwendung einer </w:t>
      </w:r>
      <w:proofErr w:type="spellStart"/>
      <w:r>
        <w:t>Graph</w:t>
      </w:r>
      <w:r w:rsidR="004716FB">
        <w:t>d</w:t>
      </w:r>
      <w:r>
        <w:t>atenbank</w:t>
      </w:r>
      <w:proofErr w:type="spellEnd"/>
      <w:r>
        <w:t xml:space="preserve"> für Daten, welche eine netzwerkartige Struktur aufweisen.</w:t>
      </w:r>
    </w:p>
    <w:p w14:paraId="01D5987A" w14:textId="3F980CDD" w:rsidR="00B73A6D" w:rsidRDefault="00B73A6D" w:rsidP="00DF2DB2">
      <w:r w:rsidRPr="00680862">
        <w:t>Ein</w:t>
      </w:r>
      <w:r>
        <w:t xml:space="preserve">e Besonderheit der </w:t>
      </w:r>
      <w:proofErr w:type="spellStart"/>
      <w:r>
        <w:t>Graphdatenbanken</w:t>
      </w:r>
      <w:proofErr w:type="spellEnd"/>
      <w:r>
        <w:t xml:space="preserve"> ist </w:t>
      </w:r>
      <w:r w:rsidRPr="00DF2DB2">
        <w:rPr>
          <w:highlight w:val="yellow"/>
        </w:rPr>
        <w:t>nach (Maier et al., 2016)</w:t>
      </w:r>
      <w:r w:rsidRPr="00DF2DB2">
        <w:t>,</w:t>
      </w:r>
      <w:r>
        <w:t xml:space="preserve"> die Eigenschaft der indexfreien Nachbarschaft. Das Datenbanksystem kann somit die direkten Nachbarn eines Knotens ermitteln, ohne sämtliche Kanten berücksichtigen zu müssen. Dies ist beispielsweise in relatio</w:t>
      </w:r>
      <w:r w:rsidR="0063555C">
        <w:t>n</w:t>
      </w:r>
      <w:r>
        <w:t xml:space="preserve">alen Datenbanksystemen nötig, welche sogenannte </w:t>
      </w:r>
      <w:r>
        <w:lastRenderedPageBreak/>
        <w:t>Beziehungs- oder Verknüpfungstabellen verwenden. Aus diesem Sachverhalt ergibt sich, dass die Abfrage von Beziehungen auf Knoten unabhängig von der gespeicherten Datenmenge sind und somit eine konstante Geschwindigkeit besitzen.</w:t>
      </w:r>
    </w:p>
    <w:p w14:paraId="7A472508" w14:textId="7F2F5119" w:rsidR="00B73A6D" w:rsidRDefault="00B73A6D" w:rsidP="00527C42">
      <w:pPr>
        <w:spacing w:after="0"/>
        <w:ind w:firstLine="0"/>
      </w:pPr>
      <w:r w:rsidRPr="002C6E01">
        <w:rPr>
          <w:highlight w:val="yellow"/>
        </w:rPr>
        <w:t xml:space="preserve">Laut </w:t>
      </w:r>
      <w:r>
        <w:rPr>
          <w:highlight w:val="yellow"/>
        </w:rPr>
        <w:t>(</w:t>
      </w:r>
      <w:proofErr w:type="spellStart"/>
      <w:r w:rsidRPr="00902707">
        <w:rPr>
          <w:highlight w:val="yellow"/>
        </w:rPr>
        <w:t>Matzer</w:t>
      </w:r>
      <w:proofErr w:type="spellEnd"/>
      <w:r w:rsidRPr="00902707">
        <w:rPr>
          <w:highlight w:val="yellow"/>
        </w:rPr>
        <w:t>, 2019)</w:t>
      </w:r>
      <w:r>
        <w:t xml:space="preserve"> nutzen bereits große Unternehmen wie z. B. Google, Facebook, Microsoft und LinkedIn die Graph Datenbank, ebenso haben auch Unternehmen wie die NASA oder die Schweizer Bank UBS die Graph Datenbank für sich entdeckt.</w:t>
      </w:r>
    </w:p>
    <w:p w14:paraId="1664A443" w14:textId="3191B3D0" w:rsidR="00B73A6D" w:rsidRDefault="00B73A6D" w:rsidP="00527C42">
      <w:pPr>
        <w:spacing w:after="0"/>
        <w:ind w:firstLine="0"/>
      </w:pPr>
      <w:r>
        <w:t xml:space="preserve">Die gängigsten Abfragesprachen für Graph Datenbanken sind Apache </w:t>
      </w:r>
      <w:proofErr w:type="spellStart"/>
      <w:r>
        <w:t>TinkerPop</w:t>
      </w:r>
      <w:proofErr w:type="spellEnd"/>
      <w:r>
        <w:t xml:space="preserve"> </w:t>
      </w:r>
      <w:proofErr w:type="spellStart"/>
      <w:r>
        <w:t>Gremlin</w:t>
      </w:r>
      <w:proofErr w:type="spellEnd"/>
      <w:r>
        <w:t xml:space="preserve">, SPARQL und </w:t>
      </w:r>
      <w:proofErr w:type="spellStart"/>
      <w:r>
        <w:t>Cypher</w:t>
      </w:r>
      <w:proofErr w:type="spellEnd"/>
      <w:r>
        <w:t xml:space="preserve">. Da, in dieser Arbeit mit der Graph Datenbank Neo4j gearbeitet wird, </w:t>
      </w:r>
      <w:r w:rsidR="00D702F9">
        <w:t xml:space="preserve">betrachtet diese Arbeit folgend nur die Abfragesprache </w:t>
      </w:r>
      <w:proofErr w:type="spellStart"/>
      <w:r w:rsidR="00D702F9">
        <w:t>Cypher</w:t>
      </w:r>
      <w:proofErr w:type="spellEnd"/>
      <w:r w:rsidR="00D702F9">
        <w:t xml:space="preserve"> näher.</w:t>
      </w:r>
      <w:r>
        <w:t xml:space="preserve"> </w:t>
      </w:r>
      <w:proofErr w:type="spellStart"/>
      <w:r>
        <w:t>Cypher</w:t>
      </w:r>
      <w:proofErr w:type="spellEnd"/>
      <w:r>
        <w:t xml:space="preserve"> wurde von Neo4j entwickelt und erfüllt somit die besten Voraussetzungen was Kompatibilität angeht, </w:t>
      </w:r>
      <w:r>
        <w:rPr>
          <w:highlight w:val="yellow"/>
        </w:rPr>
        <w:t>nach</w:t>
      </w:r>
      <w:r w:rsidRPr="00774B44">
        <w:rPr>
          <w:highlight w:val="yellow"/>
        </w:rPr>
        <w:t xml:space="preserve"> </w:t>
      </w:r>
      <w:r>
        <w:rPr>
          <w:highlight w:val="yellow"/>
        </w:rPr>
        <w:t>(</w:t>
      </w:r>
      <w:proofErr w:type="spellStart"/>
      <w:r w:rsidRPr="00902707">
        <w:rPr>
          <w:highlight w:val="yellow"/>
        </w:rPr>
        <w:t>Matzer</w:t>
      </w:r>
      <w:proofErr w:type="spellEnd"/>
      <w:r w:rsidRPr="00902707">
        <w:rPr>
          <w:highlight w:val="yellow"/>
        </w:rPr>
        <w:t>, 2019)</w:t>
      </w:r>
      <w:r>
        <w:t xml:space="preserve">. Zudem ist </w:t>
      </w:r>
      <w:proofErr w:type="spellStart"/>
      <w:r>
        <w:t>Cypher</w:t>
      </w:r>
      <w:proofErr w:type="spellEnd"/>
      <w:r>
        <w:t xml:space="preserve"> sehr verbreitet und in </w:t>
      </w:r>
      <w:r w:rsidR="00CF5B44">
        <w:t>seiner</w:t>
      </w:r>
      <w:r>
        <w:t xml:space="preserve"> Struktur der Abfragesprache SQL von Relationalen Datenbanken recht ähnlich. Durch diese ähnliche Struktur ist eine Umstellung von SQL auf </w:t>
      </w:r>
      <w:proofErr w:type="spellStart"/>
      <w:r>
        <w:t>Cypher</w:t>
      </w:r>
      <w:proofErr w:type="spellEnd"/>
      <w:r>
        <w:t xml:space="preserve"> nicht zu zeitaufwendig und </w:t>
      </w:r>
      <w:r w:rsidRPr="004716FB">
        <w:t>komplex. In Kapitel 2.</w:t>
      </w:r>
      <w:r w:rsidR="00E31771" w:rsidRPr="004716FB">
        <w:t>4</w:t>
      </w:r>
      <w:r w:rsidRPr="004716FB">
        <w:t xml:space="preserve"> wird</w:t>
      </w:r>
      <w:r>
        <w:t xml:space="preserve"> auf die Abfragesprache </w:t>
      </w:r>
      <w:proofErr w:type="spellStart"/>
      <w:r>
        <w:t>Cypher</w:t>
      </w:r>
      <w:proofErr w:type="spellEnd"/>
      <w:r>
        <w:t xml:space="preserve"> näher eingegangen.</w:t>
      </w:r>
    </w:p>
    <w:p w14:paraId="2BC33F06" w14:textId="77777777" w:rsidR="00B73A6D" w:rsidRDefault="00B73A6D" w:rsidP="00B73A6D">
      <w:pPr>
        <w:spacing w:after="0"/>
        <w:ind w:firstLine="0"/>
      </w:pPr>
    </w:p>
    <w:p w14:paraId="7C558B90" w14:textId="77777777" w:rsidR="00B73A6D" w:rsidRDefault="00B73A6D" w:rsidP="00B73A6D">
      <w:pPr>
        <w:pStyle w:val="berschrift2"/>
      </w:pPr>
      <w:bookmarkStart w:id="18" w:name="_Toc32528359"/>
      <w:proofErr w:type="spellStart"/>
      <w:r>
        <w:t>Cypher</w:t>
      </w:r>
      <w:bookmarkEnd w:id="18"/>
      <w:proofErr w:type="spellEnd"/>
    </w:p>
    <w:p w14:paraId="78D810F7" w14:textId="33F53A73" w:rsidR="00B73A6D" w:rsidRDefault="00B73A6D" w:rsidP="00DF2DB2">
      <w:proofErr w:type="spellStart"/>
      <w:r>
        <w:t>Cypher</w:t>
      </w:r>
      <w:proofErr w:type="spellEnd"/>
      <w:r>
        <w:t xml:space="preserve"> gehört zu der Gruppe der „deklarativen Abfragesprachen“. Die bekannteste Abfragesprache dieser Gruppe ist SQL. Der Fokus der deklarativen Abfragesprachen ist die Beschreibung eines Problems. Gegenüber den deklarativen Abfragesprachen steht die Gruppe der „imperativen Sprachen“, wie beispielsweise Java oder C++. </w:t>
      </w:r>
      <w:r w:rsidRPr="00DF2DB2">
        <w:rPr>
          <w:highlight w:val="yellow"/>
        </w:rPr>
        <w:t xml:space="preserve">Nach (Böhm, </w:t>
      </w:r>
      <w:r w:rsidR="00E31771" w:rsidRPr="00DF2DB2">
        <w:rPr>
          <w:highlight w:val="yellow"/>
        </w:rPr>
        <w:t>2005</w:t>
      </w:r>
      <w:r w:rsidRPr="00DF2DB2">
        <w:rPr>
          <w:highlight w:val="yellow"/>
        </w:rPr>
        <w:t>)</w:t>
      </w:r>
      <w:r>
        <w:t xml:space="preserve"> ist die imperative Programmierung ein Programmierstil, nach welchem </w:t>
      </w:r>
      <w:r w:rsidRPr="0034231B">
        <w:t>„ein Programm aus einer Folge von Anweisungen besteht, die vorgeben, in welcher Reihenfolge was vom Computer getan werden soll“.</w:t>
      </w:r>
    </w:p>
    <w:p w14:paraId="140FC51A" w14:textId="23522A87" w:rsidR="00B73A6D" w:rsidRDefault="00B73A6D" w:rsidP="00DF2DB2">
      <w:r>
        <w:t xml:space="preserve">Wird folgend </w:t>
      </w:r>
      <w:proofErr w:type="spellStart"/>
      <w:r>
        <w:t>Cypher</w:t>
      </w:r>
      <w:proofErr w:type="spellEnd"/>
      <w:r>
        <w:t xml:space="preserve"> als problembeschreibende Sprache in Bezug auf Graphen betrachtet, kann von der Beschreibung von Mustern innerhalb von Graphen gesprochen werden. An folgendem Beispiel wird dieser Sachverhalt verdeutlicht. Es wird ein Graph angenommen, bestehend aus zwei Klassen von Knoten und einer gerichteten Beziehung zwischen den Knoten. Exemplarisch seien dies für die Knoten „Filme“ und „Schauspieler und für die Beziehung „</w:t>
      </w:r>
      <w:proofErr w:type="spellStart"/>
      <w:r>
        <w:t>spielt_in</w:t>
      </w:r>
      <w:proofErr w:type="spellEnd"/>
      <w:r>
        <w:t xml:space="preserve">“. Entsprechend beschreibt der exemplarische Graph, welcher Schauspieler in welchem Film spielt. Die Beschreibung des Musters des dargelegten Graphen mittels </w:t>
      </w:r>
      <w:proofErr w:type="spellStart"/>
      <w:r>
        <w:t>Cypher</w:t>
      </w:r>
      <w:proofErr w:type="spellEnd"/>
      <w:r>
        <w:t xml:space="preserve"> stellt sich wie folgt dar.</w:t>
      </w:r>
    </w:p>
    <w:p w14:paraId="3C09232E" w14:textId="77777777" w:rsidR="00B73A6D" w:rsidRDefault="00B73A6D" w:rsidP="00DF2DB2">
      <w:r>
        <mc:AlternateContent>
          <mc:Choice Requires="wps">
            <w:drawing>
              <wp:anchor distT="0" distB="0" distL="114300" distR="114300" simplePos="0" relativeHeight="251726848" behindDoc="0" locked="0" layoutInCell="1" allowOverlap="1" wp14:anchorId="5A648B7B" wp14:editId="405393D7">
                <wp:simplePos x="0" y="0"/>
                <wp:positionH relativeFrom="page">
                  <wp:align>center</wp:align>
                </wp:positionH>
                <wp:positionV relativeFrom="paragraph">
                  <wp:posOffset>150846</wp:posOffset>
                </wp:positionV>
                <wp:extent cx="914400" cy="361666"/>
                <wp:effectExtent l="0" t="0" r="27305" b="19685"/>
                <wp:wrapNone/>
                <wp:docPr id="558" name="Textfeld 558"/>
                <wp:cNvGraphicFramePr/>
                <a:graphic xmlns:a="http://schemas.openxmlformats.org/drawingml/2006/main">
                  <a:graphicData uri="http://schemas.microsoft.com/office/word/2010/wordprocessingShape">
                    <wps:wsp>
                      <wps:cNvSpPr txBox="1"/>
                      <wps:spPr>
                        <a:xfrm>
                          <a:off x="0" y="0"/>
                          <a:ext cx="914400" cy="361666"/>
                        </a:xfrm>
                        <a:prstGeom prst="rect">
                          <a:avLst/>
                        </a:prstGeom>
                        <a:solidFill>
                          <a:schemeClr val="lt1"/>
                        </a:solidFill>
                        <a:ln w="6350">
                          <a:solidFill>
                            <a:schemeClr val="tx1"/>
                          </a:solidFill>
                        </a:ln>
                      </wps:spPr>
                      <wps:txbx>
                        <w:txbxContent>
                          <w:p w14:paraId="617CFDC8" w14:textId="77777777" w:rsidR="006834BA" w:rsidRPr="00805596" w:rsidRDefault="006834BA"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48B7B" id="Textfeld 558" o:spid="_x0000_s1033" type="#_x0000_t202" style="position:absolute;left:0;text-align:left;margin-left:0;margin-top:11.9pt;width:1in;height:28.5pt;z-index:25172684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" fillcolor="white [3201]" strokecolor="black [3213]" strokeweight=".5pt">
                <v:textbox>
                  <w:txbxContent>
                    <w:p w14:paraId="617CFDC8" w14:textId="77777777" w:rsidR="006834BA" w:rsidRPr="00805596" w:rsidRDefault="006834BA"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v:textbox>
                <w10:wrap anchorx="page"/>
              </v:shape>
            </w:pict>
          </mc:Fallback>
        </mc:AlternateContent>
      </w:r>
    </w:p>
    <w:p w14:paraId="5B4C7902" w14:textId="79C8AF28" w:rsidR="00B73A6D" w:rsidRDefault="00B73A6D" w:rsidP="00DF2DB2"/>
    <w:p w14:paraId="1FCB3AF6" w14:textId="38B9B244" w:rsidR="00B73A6D" w:rsidRDefault="00B73A6D" w:rsidP="00DF2DB2">
      <w:r>
        <w:t xml:space="preserve">Die entsprechende Rückgabe </w:t>
      </w:r>
      <w:proofErr w:type="gramStart"/>
      <w:r>
        <w:t>sind</w:t>
      </w:r>
      <w:proofErr w:type="gramEnd"/>
      <w:r>
        <w:t xml:space="preserve"> alle Knoten und deren Verbindungen untereinander, </w:t>
      </w:r>
      <w:r w:rsidRPr="00E31771">
        <w:t xml:space="preserve">wie in Abbildung </w:t>
      </w:r>
      <w:r w:rsidR="00E31771" w:rsidRPr="00E31771">
        <w:t>6</w:t>
      </w:r>
      <w:r w:rsidRPr="00E31771">
        <w:t xml:space="preserve"> d</w:t>
      </w:r>
      <w:r>
        <w:t>argestellt. Filme, zu denen keine Schauspieler in der Datenbank hinterlegt sind, werden nicht ausgegeben, da sie dem abgefragten Muster nicht entsprechen.</w:t>
      </w:r>
      <w:r w:rsidRPr="0087313E">
        <w:t xml:space="preserve"> </w:t>
      </w:r>
    </w:p>
    <w:p w14:paraId="52A1C529" w14:textId="77777777" w:rsidR="00B73A6D" w:rsidRDefault="00B73A6D" w:rsidP="00B73A6D">
      <w:pPr>
        <w:spacing w:after="0"/>
        <w:ind w:firstLine="0"/>
      </w:pPr>
    </w:p>
    <w:p w14:paraId="23158EE9" w14:textId="67FAE949" w:rsidR="00B73A6D" w:rsidRDefault="00B73A6D" w:rsidP="00B73A6D">
      <w:pPr>
        <w:spacing w:after="0"/>
        <w:ind w:firstLine="0"/>
      </w:pPr>
    </w:p>
    <w:p w14:paraId="0D185265" w14:textId="77777777" w:rsidR="00B73A6D" w:rsidRDefault="00B73A6D" w:rsidP="00B73A6D">
      <w:pPr>
        <w:spacing w:after="0"/>
        <w:ind w:firstLine="0"/>
      </w:pPr>
    </w:p>
    <w:p w14:paraId="791DA6AF" w14:textId="77777777" w:rsidR="00B73A6D" w:rsidRDefault="00B73A6D" w:rsidP="00B73A6D">
      <w:pPr>
        <w:spacing w:after="0"/>
        <w:ind w:firstLine="0"/>
      </w:pPr>
    </w:p>
    <w:p w14:paraId="0190780C" w14:textId="77777777" w:rsidR="00B73A6D" w:rsidRDefault="00B73A6D" w:rsidP="00B73A6D">
      <w:pPr>
        <w:spacing w:after="0"/>
        <w:ind w:firstLine="0"/>
      </w:pPr>
    </w:p>
    <w:p w14:paraId="1E5A0A33" w14:textId="77777777" w:rsidR="00B73A6D" w:rsidRDefault="00B73A6D" w:rsidP="00B73A6D">
      <w:pPr>
        <w:spacing w:after="0"/>
        <w:ind w:firstLine="0"/>
      </w:pPr>
    </w:p>
    <w:p w14:paraId="7F4615F3" w14:textId="77777777" w:rsidR="00B73A6D" w:rsidRDefault="00B73A6D" w:rsidP="00B73A6D">
      <w:pPr>
        <w:spacing w:after="0"/>
        <w:ind w:firstLine="0"/>
      </w:pPr>
    </w:p>
    <w:p w14:paraId="3EC5054C" w14:textId="77777777" w:rsidR="00B73A6D" w:rsidRDefault="00B73A6D" w:rsidP="00B73A6D">
      <w:pPr>
        <w:spacing w:after="0"/>
        <w:ind w:firstLine="0"/>
      </w:pPr>
    </w:p>
    <w:p w14:paraId="27691A24" w14:textId="2681EC35" w:rsidR="00B73A6D" w:rsidRDefault="00E31771" w:rsidP="00B73A6D">
      <w:pPr>
        <w:spacing w:after="0"/>
        <w:ind w:firstLine="0"/>
      </w:pPr>
      <w:r>
        <w:rPr>
          <w:noProof/>
        </w:rPr>
        <mc:AlternateContent>
          <mc:Choice Requires="wps">
            <w:drawing>
              <wp:anchor distT="0" distB="0" distL="114300" distR="114300" simplePos="0" relativeHeight="251737088" behindDoc="0" locked="0" layoutInCell="1" allowOverlap="1" wp14:anchorId="614F7808" wp14:editId="0C532820">
                <wp:simplePos x="0" y="0"/>
                <wp:positionH relativeFrom="column">
                  <wp:posOffset>1129030</wp:posOffset>
                </wp:positionH>
                <wp:positionV relativeFrom="paragraph">
                  <wp:posOffset>2116455</wp:posOffset>
                </wp:positionV>
                <wp:extent cx="3680460" cy="635"/>
                <wp:effectExtent l="0" t="0" r="0" b="0"/>
                <wp:wrapNone/>
                <wp:docPr id="462" name="Textfeld 462"/>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03712415" w14:textId="6474B760" w:rsidR="006834BA" w:rsidRPr="00D1072C" w:rsidRDefault="006834BA" w:rsidP="00E31771">
                            <w:pPr>
                              <w:pStyle w:val="Beschriftung"/>
                            </w:pPr>
                            <w:bookmarkStart w:id="19" w:name="_Toc32528384"/>
                            <w:r>
                              <w:t xml:space="preserve">Abbildung </w:t>
                            </w:r>
                            <w:r>
                              <w:fldChar w:fldCharType="begin"/>
                            </w:r>
                            <w:r>
                              <w:instrText xml:space="preserve"> SEQ Abbildung \* ARABIC </w:instrText>
                            </w:r>
                            <w:r>
                              <w:fldChar w:fldCharType="separate"/>
                            </w:r>
                            <w:r>
                              <w:t>6</w:t>
                            </w:r>
                            <w:r>
                              <w:fldChar w:fldCharType="end"/>
                            </w:r>
                            <w:r>
                              <w:t>: Ergebniss Relationenabfrage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F7808" id="Textfeld 462" o:spid="_x0000_s1034" type="#_x0000_t202" style="position:absolute;left:0;text-align:left;margin-left:88.9pt;margin-top:166.65pt;width:289.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g42MQIAAGgEAAAOAAAAZHJzL2Uyb0RvYy54bWysVFFv2yAQfp+0/4B4X5ykX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" stroked="f">
                <v:textbox style="mso-fit-shape-to-text:t" inset="0,0,0,0">
                  <w:txbxContent>
                    <w:p w14:paraId="03712415" w14:textId="6474B760" w:rsidR="006834BA" w:rsidRPr="00D1072C" w:rsidRDefault="006834BA" w:rsidP="00E31771">
                      <w:pPr>
                        <w:pStyle w:val="Beschriftung"/>
                      </w:pPr>
                      <w:bookmarkStart w:id="20" w:name="_Toc32528384"/>
                      <w:r>
                        <w:t xml:space="preserve">Abbildung </w:t>
                      </w:r>
                      <w:r>
                        <w:fldChar w:fldCharType="begin"/>
                      </w:r>
                      <w:r>
                        <w:instrText xml:space="preserve"> SEQ Abbildung \* ARABIC </w:instrText>
                      </w:r>
                      <w:r>
                        <w:fldChar w:fldCharType="separate"/>
                      </w:r>
                      <w:r>
                        <w:t>6</w:t>
                      </w:r>
                      <w:r>
                        <w:fldChar w:fldCharType="end"/>
                      </w:r>
                      <w:r>
                        <w:t>: Ergebniss Relationenabfrage</w:t>
                      </w:r>
                      <w:bookmarkEnd w:id="20"/>
                    </w:p>
                  </w:txbxContent>
                </v:textbox>
              </v:shape>
            </w:pict>
          </mc:Fallback>
        </mc:AlternateContent>
      </w:r>
      <w:r>
        <w:rPr>
          <w:noProof/>
        </w:rPr>
        <w:drawing>
          <wp:anchor distT="0" distB="0" distL="114300" distR="114300" simplePos="0" relativeHeight="251727872" behindDoc="0" locked="0" layoutInCell="1" allowOverlap="1" wp14:anchorId="03032E40" wp14:editId="29BD4171">
            <wp:simplePos x="0" y="0"/>
            <wp:positionH relativeFrom="margin">
              <wp:align>center</wp:align>
            </wp:positionH>
            <wp:positionV relativeFrom="paragraph">
              <wp:posOffset>-1270</wp:posOffset>
            </wp:positionV>
            <wp:extent cx="3680501" cy="2060812"/>
            <wp:effectExtent l="0" t="0" r="0" b="0"/>
            <wp:wrapNone/>
            <wp:docPr id="561" name="Grafi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0501" cy="2060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C8F47" w14:textId="0675E83E" w:rsidR="00B73A6D" w:rsidRDefault="00B73A6D" w:rsidP="00B73A6D">
      <w:pPr>
        <w:spacing w:after="0"/>
        <w:ind w:firstLine="0"/>
      </w:pPr>
    </w:p>
    <w:p w14:paraId="10B1531D" w14:textId="36D07F9F" w:rsidR="00B73A6D" w:rsidRDefault="00B73A6D" w:rsidP="00B73A6D">
      <w:pPr>
        <w:spacing w:after="0"/>
        <w:ind w:firstLine="0"/>
      </w:pPr>
    </w:p>
    <w:p w14:paraId="31094AFE" w14:textId="77777777" w:rsidR="00E31771" w:rsidRDefault="00E31771" w:rsidP="00B73A6D">
      <w:pPr>
        <w:spacing w:after="0"/>
        <w:ind w:firstLine="0"/>
      </w:pPr>
    </w:p>
    <w:p w14:paraId="7D6F7608" w14:textId="77777777" w:rsidR="00E31771" w:rsidRDefault="00E31771" w:rsidP="00B73A6D">
      <w:pPr>
        <w:spacing w:after="0"/>
        <w:ind w:firstLine="0"/>
      </w:pPr>
    </w:p>
    <w:p w14:paraId="3216A581" w14:textId="77777777" w:rsidR="00E31771" w:rsidRDefault="00E31771" w:rsidP="00B73A6D">
      <w:pPr>
        <w:spacing w:after="0"/>
        <w:ind w:firstLine="0"/>
      </w:pPr>
    </w:p>
    <w:p w14:paraId="4FADE419" w14:textId="77777777" w:rsidR="00E31771" w:rsidRDefault="00E31771" w:rsidP="00B73A6D">
      <w:pPr>
        <w:spacing w:after="0"/>
        <w:ind w:firstLine="0"/>
      </w:pPr>
    </w:p>
    <w:p w14:paraId="382BE8D3" w14:textId="77777777" w:rsidR="00E31771" w:rsidRDefault="00E31771" w:rsidP="00B73A6D">
      <w:pPr>
        <w:spacing w:after="0"/>
        <w:ind w:firstLine="0"/>
      </w:pPr>
    </w:p>
    <w:p w14:paraId="51A1915C" w14:textId="77777777" w:rsidR="00E31771" w:rsidRDefault="00E31771" w:rsidP="00B73A6D">
      <w:pPr>
        <w:spacing w:after="0"/>
        <w:ind w:firstLine="0"/>
      </w:pPr>
    </w:p>
    <w:p w14:paraId="4D778E79" w14:textId="77777777" w:rsidR="00E31771" w:rsidRDefault="00E31771" w:rsidP="00B73A6D">
      <w:pPr>
        <w:spacing w:after="0"/>
        <w:ind w:firstLine="0"/>
      </w:pPr>
    </w:p>
    <w:p w14:paraId="667ADE96" w14:textId="77777777" w:rsidR="00E31771" w:rsidRDefault="00E31771" w:rsidP="00B73A6D">
      <w:pPr>
        <w:spacing w:after="0"/>
        <w:ind w:firstLine="0"/>
      </w:pPr>
    </w:p>
    <w:p w14:paraId="006D4271" w14:textId="77777777" w:rsidR="00E31771" w:rsidRDefault="00E31771" w:rsidP="00B73A6D">
      <w:pPr>
        <w:spacing w:after="0"/>
        <w:ind w:firstLine="0"/>
      </w:pPr>
    </w:p>
    <w:p w14:paraId="7DCE3B79" w14:textId="72D9FF2C" w:rsidR="00B73A6D" w:rsidRDefault="00B73A6D" w:rsidP="00DF2DB2">
      <w:r>
        <w:t xml:space="preserve">Analog zu SQL bietet </w:t>
      </w:r>
      <w:proofErr w:type="spellStart"/>
      <w:r>
        <w:t>Cypher</w:t>
      </w:r>
      <w:proofErr w:type="spellEnd"/>
      <w:r>
        <w:t xml:space="preserve"> die Option, anhand von Attributen der Knoten und Kanten mittels einer </w:t>
      </w:r>
      <w:proofErr w:type="spellStart"/>
      <w:r>
        <w:t>Where</w:t>
      </w:r>
      <w:proofErr w:type="spellEnd"/>
      <w:r>
        <w:t xml:space="preserve">-Bedingung das Muster zu Filtern. Folgend sei dies mittels </w:t>
      </w:r>
      <w:proofErr w:type="spellStart"/>
      <w:r>
        <w:t>Cypher</w:t>
      </w:r>
      <w:proofErr w:type="spellEnd"/>
      <w:r>
        <w:t xml:space="preserve"> dargestellt.</w:t>
      </w:r>
    </w:p>
    <w:p w14:paraId="6BCC9D25" w14:textId="739A3E80" w:rsidR="00B73A6D" w:rsidRDefault="00B73A6D" w:rsidP="00B73A6D">
      <w:pPr>
        <w:spacing w:after="0"/>
        <w:ind w:firstLine="0"/>
      </w:pPr>
      <w:r>
        <w:rPr>
          <w:noProof/>
        </w:rPr>
        <mc:AlternateContent>
          <mc:Choice Requires="wps">
            <w:drawing>
              <wp:anchor distT="0" distB="0" distL="114300" distR="114300" simplePos="0" relativeHeight="251728896" behindDoc="0" locked="0" layoutInCell="1" allowOverlap="1" wp14:anchorId="4C0E5616" wp14:editId="62690987">
                <wp:simplePos x="0" y="0"/>
                <wp:positionH relativeFrom="page">
                  <wp:align>center</wp:align>
                </wp:positionH>
                <wp:positionV relativeFrom="paragraph">
                  <wp:posOffset>99553</wp:posOffset>
                </wp:positionV>
                <wp:extent cx="914400" cy="1221474"/>
                <wp:effectExtent l="0" t="0" r="21590" b="17145"/>
                <wp:wrapNone/>
                <wp:docPr id="559" name="Textfeld 559"/>
                <wp:cNvGraphicFramePr/>
                <a:graphic xmlns:a="http://schemas.openxmlformats.org/drawingml/2006/main">
                  <a:graphicData uri="http://schemas.microsoft.com/office/word/2010/wordprocessingShape">
                    <wps:wsp>
                      <wps:cNvSpPr txBox="1"/>
                      <wps:spPr>
                        <a:xfrm>
                          <a:off x="0" y="0"/>
                          <a:ext cx="914400" cy="1221474"/>
                        </a:xfrm>
                        <a:prstGeom prst="rect">
                          <a:avLst/>
                        </a:prstGeom>
                        <a:solidFill>
                          <a:schemeClr val="lt1"/>
                        </a:solidFill>
                        <a:ln w="6350">
                          <a:solidFill>
                            <a:schemeClr val="tx1"/>
                          </a:solidFill>
                        </a:ln>
                      </wps:spPr>
                      <wps:txbx>
                        <w:txbxContent>
                          <w:p w14:paraId="69A90A19" w14:textId="77777777" w:rsidR="006834BA" w:rsidRDefault="006834BA"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6834BA" w:rsidRDefault="006834BA"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6834BA" w:rsidRDefault="006834BA"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6834BA" w:rsidRPr="00805596" w:rsidRDefault="006834BA"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E5616" id="Textfeld 559" o:spid="_x0000_s1035" type="#_x0000_t202" style="position:absolute;left:0;text-align:left;margin-left:0;margin-top:7.85pt;width:1in;height:96.2pt;z-index:25172889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" fillcolor="white [3201]" strokecolor="black [3213]" strokeweight=".5pt">
                <v:textbox>
                  <w:txbxContent>
                    <w:p w14:paraId="69A90A19" w14:textId="77777777" w:rsidR="006834BA" w:rsidRDefault="006834BA"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6834BA" w:rsidRDefault="006834BA"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6834BA" w:rsidRDefault="006834BA"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6834BA" w:rsidRPr="00805596" w:rsidRDefault="006834BA"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v:textbox>
                <w10:wrap anchorx="page"/>
              </v:shape>
            </w:pict>
          </mc:Fallback>
        </mc:AlternateContent>
      </w:r>
    </w:p>
    <w:p w14:paraId="23B58EF4" w14:textId="040DB464" w:rsidR="00B73A6D" w:rsidRDefault="00B73A6D" w:rsidP="00B73A6D">
      <w:pPr>
        <w:spacing w:after="0"/>
        <w:ind w:firstLine="0"/>
      </w:pPr>
    </w:p>
    <w:p w14:paraId="0739D985" w14:textId="7CF307BD" w:rsidR="00B73A6D" w:rsidRDefault="00B73A6D" w:rsidP="00B73A6D">
      <w:pPr>
        <w:spacing w:after="0"/>
        <w:ind w:firstLine="0"/>
      </w:pPr>
    </w:p>
    <w:p w14:paraId="515A839B" w14:textId="4CBA2039" w:rsidR="00B73A6D" w:rsidRDefault="00B73A6D" w:rsidP="00B73A6D">
      <w:pPr>
        <w:spacing w:after="0"/>
        <w:ind w:firstLine="0"/>
      </w:pPr>
    </w:p>
    <w:p w14:paraId="1877A54E" w14:textId="1124314F" w:rsidR="00B73A6D" w:rsidRDefault="00B73A6D" w:rsidP="00B73A6D">
      <w:pPr>
        <w:spacing w:after="0"/>
        <w:ind w:firstLine="0"/>
      </w:pPr>
    </w:p>
    <w:p w14:paraId="410D6C90" w14:textId="3E00881D" w:rsidR="00B73A6D" w:rsidRDefault="00B73A6D" w:rsidP="00B73A6D">
      <w:pPr>
        <w:spacing w:after="0"/>
        <w:ind w:firstLine="0"/>
      </w:pPr>
    </w:p>
    <w:p w14:paraId="3B0AB83D" w14:textId="42D58A12" w:rsidR="00B73A6D" w:rsidRDefault="00B73A6D" w:rsidP="00B73A6D">
      <w:pPr>
        <w:spacing w:after="0"/>
        <w:ind w:firstLine="0"/>
      </w:pPr>
    </w:p>
    <w:p w14:paraId="254AD387" w14:textId="2108CA13" w:rsidR="00B73A6D" w:rsidRDefault="00B73A6D" w:rsidP="00B73A6D">
      <w:pPr>
        <w:spacing w:after="0"/>
        <w:ind w:firstLine="0"/>
      </w:pPr>
      <w:r>
        <w:rPr>
          <w:noProof/>
        </w:rPr>
        <w:drawing>
          <wp:anchor distT="0" distB="0" distL="114300" distR="114300" simplePos="0" relativeHeight="251729920" behindDoc="0" locked="0" layoutInCell="1" allowOverlap="1" wp14:anchorId="4C72D21C" wp14:editId="011C098B">
            <wp:simplePos x="0" y="0"/>
            <wp:positionH relativeFrom="page">
              <wp:align>center</wp:align>
            </wp:positionH>
            <wp:positionV relativeFrom="paragraph">
              <wp:posOffset>42109</wp:posOffset>
            </wp:positionV>
            <wp:extent cx="3211830" cy="1801495"/>
            <wp:effectExtent l="0" t="0" r="7620" b="8255"/>
            <wp:wrapNone/>
            <wp:docPr id="562" name="Grafik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183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1B3F1" w14:textId="0F0B899B" w:rsidR="00B73A6D" w:rsidRDefault="00B73A6D" w:rsidP="00B73A6D">
      <w:pPr>
        <w:spacing w:after="0"/>
        <w:ind w:firstLine="0"/>
      </w:pPr>
    </w:p>
    <w:p w14:paraId="5080EC7B" w14:textId="666941DC" w:rsidR="00B73A6D" w:rsidRDefault="00B73A6D" w:rsidP="00B73A6D">
      <w:pPr>
        <w:spacing w:after="0"/>
        <w:ind w:firstLine="0"/>
      </w:pPr>
    </w:p>
    <w:p w14:paraId="7CFD12E8" w14:textId="5A7BF840" w:rsidR="00B73A6D" w:rsidRDefault="00B73A6D" w:rsidP="00B73A6D">
      <w:pPr>
        <w:spacing w:after="0"/>
        <w:ind w:firstLine="0"/>
      </w:pPr>
    </w:p>
    <w:p w14:paraId="13CB4186" w14:textId="453AAF79" w:rsidR="00B73A6D" w:rsidRDefault="00B73A6D" w:rsidP="00B73A6D">
      <w:pPr>
        <w:spacing w:after="0"/>
        <w:ind w:firstLine="0"/>
      </w:pPr>
    </w:p>
    <w:p w14:paraId="779D733D" w14:textId="0EFDB5B3" w:rsidR="00B73A6D" w:rsidRDefault="00B73A6D" w:rsidP="00B73A6D">
      <w:pPr>
        <w:spacing w:after="0"/>
        <w:ind w:firstLine="0"/>
      </w:pPr>
    </w:p>
    <w:p w14:paraId="6E5AE8E3" w14:textId="107DDAA3" w:rsidR="00B73A6D" w:rsidRDefault="00B73A6D" w:rsidP="00B73A6D">
      <w:pPr>
        <w:spacing w:after="0"/>
        <w:ind w:firstLine="0"/>
      </w:pPr>
    </w:p>
    <w:p w14:paraId="43CA653D" w14:textId="693CFEEF" w:rsidR="00EE103E" w:rsidRDefault="00E31771">
      <w:pPr>
        <w:spacing w:after="0" w:line="240" w:lineRule="auto"/>
        <w:ind w:firstLine="0"/>
        <w:jc w:val="left"/>
        <w:rPr>
          <w:b/>
          <w:bCs/>
          <w:iCs/>
          <w:color w:val="00844D"/>
          <w:sz w:val="28"/>
          <w:szCs w:val="28"/>
        </w:rPr>
      </w:pPr>
      <w:r>
        <w:rPr>
          <w:noProof/>
        </w:rPr>
        <mc:AlternateContent>
          <mc:Choice Requires="wps">
            <w:drawing>
              <wp:anchor distT="0" distB="0" distL="114300" distR="114300" simplePos="0" relativeHeight="251739136" behindDoc="0" locked="0" layoutInCell="1" allowOverlap="1" wp14:anchorId="18AC3C7D" wp14:editId="16B35816">
                <wp:simplePos x="0" y="0"/>
                <wp:positionH relativeFrom="page">
                  <wp:align>center</wp:align>
                </wp:positionH>
                <wp:positionV relativeFrom="paragraph">
                  <wp:posOffset>118110</wp:posOffset>
                </wp:positionV>
                <wp:extent cx="3857625" cy="635"/>
                <wp:effectExtent l="0" t="0" r="9525" b="1905"/>
                <wp:wrapNone/>
                <wp:docPr id="463" name="Textfeld 463"/>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7A592191" w14:textId="37B51447" w:rsidR="006834BA" w:rsidRPr="00CD0070" w:rsidRDefault="006834BA" w:rsidP="00E31771">
                            <w:pPr>
                              <w:pStyle w:val="Beschriftung"/>
                            </w:pPr>
                            <w:bookmarkStart w:id="21" w:name="_Toc32528385"/>
                            <w:r>
                              <w:t xml:space="preserve">Abbildung </w:t>
                            </w:r>
                            <w:r>
                              <w:fldChar w:fldCharType="begin"/>
                            </w:r>
                            <w:r>
                              <w:instrText xml:space="preserve"> SEQ Abbildung \* ARABIC </w:instrText>
                            </w:r>
                            <w:r>
                              <w:fldChar w:fldCharType="separate"/>
                            </w:r>
                            <w:r>
                              <w:t>7</w:t>
                            </w:r>
                            <w:r>
                              <w:fldChar w:fldCharType="end"/>
                            </w:r>
                            <w:r>
                              <w:t>: Ergebniss Relationenabfrage mit Einschränkungen auf Attributwerte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C3C7D" id="Textfeld 463" o:spid="_x0000_s1036" type="#_x0000_t202" style="position:absolute;margin-left:0;margin-top:9.3pt;width:303.75pt;height:.05pt;z-index:2517391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" stroked="f">
                <v:textbox style="mso-fit-shape-to-text:t" inset="0,0,0,0">
                  <w:txbxContent>
                    <w:p w14:paraId="7A592191" w14:textId="37B51447" w:rsidR="006834BA" w:rsidRPr="00CD0070" w:rsidRDefault="006834BA" w:rsidP="00E31771">
                      <w:pPr>
                        <w:pStyle w:val="Beschriftung"/>
                      </w:pPr>
                      <w:bookmarkStart w:id="22" w:name="_Toc32528385"/>
                      <w:r>
                        <w:t xml:space="preserve">Abbildung </w:t>
                      </w:r>
                      <w:r>
                        <w:fldChar w:fldCharType="begin"/>
                      </w:r>
                      <w:r>
                        <w:instrText xml:space="preserve"> SEQ Abbildung \* ARABIC </w:instrText>
                      </w:r>
                      <w:r>
                        <w:fldChar w:fldCharType="separate"/>
                      </w:r>
                      <w:r>
                        <w:t>7</w:t>
                      </w:r>
                      <w:r>
                        <w:fldChar w:fldCharType="end"/>
                      </w:r>
                      <w:r>
                        <w:t>: Ergebniss Relationenabfrage mit Einschränkungen auf Attributwerte</w:t>
                      </w:r>
                      <w:bookmarkEnd w:id="22"/>
                    </w:p>
                  </w:txbxContent>
                </v:textbox>
                <w10:wrap anchorx="page"/>
              </v:shape>
            </w:pict>
          </mc:Fallback>
        </mc:AlternateContent>
      </w:r>
      <w:r w:rsidR="00EE103E">
        <w:br w:type="page"/>
      </w:r>
    </w:p>
    <w:p w14:paraId="30A544E0" w14:textId="3C592AC4" w:rsidR="00B73A6D" w:rsidRDefault="00B73A6D" w:rsidP="00B73A6D">
      <w:pPr>
        <w:pStyle w:val="berschrift2"/>
      </w:pPr>
      <w:bookmarkStart w:id="23" w:name="_Toc32528360"/>
      <w:r>
        <w:lastRenderedPageBreak/>
        <w:t>Node.js</w:t>
      </w:r>
      <w:bookmarkEnd w:id="23"/>
    </w:p>
    <w:p w14:paraId="4F501B51" w14:textId="42DDC918" w:rsidR="00B73A6D" w:rsidRDefault="00B73A6D" w:rsidP="00DF2DB2">
      <w:r>
        <w:t xml:space="preserve">Node.js ist eine plattformübergreifende Laufzeitumgebung basierend auf JavaScript. Verwaltet wird das Open-Source-Projekt </w:t>
      </w:r>
      <w:proofErr w:type="spellStart"/>
      <w:r>
        <w:t>NodeJS</w:t>
      </w:r>
      <w:proofErr w:type="spellEnd"/>
      <w:r>
        <w:t xml:space="preserve"> durch die </w:t>
      </w:r>
      <w:proofErr w:type="spellStart"/>
      <w:r>
        <w:t>OpenJS</w:t>
      </w:r>
      <w:proofErr w:type="spellEnd"/>
      <w:r>
        <w:t xml:space="preserve"> </w:t>
      </w:r>
      <w:proofErr w:type="spellStart"/>
      <w:r>
        <w:t>Foundation</w:t>
      </w:r>
      <w:proofErr w:type="spellEnd"/>
      <w:r>
        <w:t xml:space="preserve"> mit Unterstützung der Linux </w:t>
      </w:r>
      <w:proofErr w:type="spellStart"/>
      <w:r>
        <w:t>Foundation</w:t>
      </w:r>
      <w:proofErr w:type="spellEnd"/>
      <w:r>
        <w:t xml:space="preserve">. Die ursprüngliche Hauptaufgabe von </w:t>
      </w:r>
      <w:proofErr w:type="spellStart"/>
      <w:r>
        <w:t>NodeJS</w:t>
      </w:r>
      <w:proofErr w:type="spellEnd"/>
      <w:r>
        <w:t xml:space="preserve"> besteht in der Ausführung von JavaScript-Code außerhalb eines Browsers. Es wird somit möglich serverseitig dynamische Webseiteninhalt</w:t>
      </w:r>
      <w:r w:rsidR="00D515E3">
        <w:t>e</w:t>
      </w:r>
      <w:r>
        <w:t xml:space="preserve"> zu erstellen, bevor die Seite an den Benutzer übertragen wird. Entsprechend wird deutlich, dass </w:t>
      </w:r>
      <w:proofErr w:type="spellStart"/>
      <w:r>
        <w:t>NodeJS</w:t>
      </w:r>
      <w:proofErr w:type="spellEnd"/>
      <w:r>
        <w:t xml:space="preserve"> primär für die Entwicklung hoch performanter Webserver verwendet wird. Nativ wird von </w:t>
      </w:r>
      <w:proofErr w:type="spellStart"/>
      <w:r>
        <w:t>NodeJS</w:t>
      </w:r>
      <w:proofErr w:type="spellEnd"/>
      <w:r>
        <w:t xml:space="preserve"> nur JavaScript unterstützt. Es gibt jedoch Compiler, die es ermöglichen andere Sprachen, wie zum Beispiel </w:t>
      </w:r>
      <w:proofErr w:type="spellStart"/>
      <w:r>
        <w:t>CoffeeScript</w:t>
      </w:r>
      <w:proofErr w:type="spellEnd"/>
      <w:r>
        <w:t xml:space="preserve"> oder </w:t>
      </w:r>
      <w:proofErr w:type="spellStart"/>
      <w:r>
        <w:t>TypeScript</w:t>
      </w:r>
      <w:proofErr w:type="spellEnd"/>
      <w:r>
        <w:t xml:space="preserve"> in JavaScript zu übersetzen und somit für </w:t>
      </w:r>
      <w:proofErr w:type="spellStart"/>
      <w:r>
        <w:t>NodeJS</w:t>
      </w:r>
      <w:proofErr w:type="spellEnd"/>
      <w:r>
        <w:t xml:space="preserve"> nutzbar zu machen.</w:t>
      </w:r>
    </w:p>
    <w:p w14:paraId="4F34D960" w14:textId="77777777" w:rsidR="00B73A6D" w:rsidRDefault="00B73A6D" w:rsidP="00DF2DB2">
      <w:r>
        <w:t xml:space="preserve">Auf der funktionalen Ebene ist </w:t>
      </w:r>
      <w:proofErr w:type="spellStart"/>
      <w:r>
        <w:t>NodeJS</w:t>
      </w:r>
      <w:proofErr w:type="spellEnd"/>
      <w:r>
        <w:t xml:space="preserve"> bezüglich der dynamischen Erstellung von Webseiteninhalten am ehesten mit PHP zu vergleichen, welches dies analog zu </w:t>
      </w:r>
      <w:proofErr w:type="spellStart"/>
      <w:r>
        <w:t>NodeJS</w:t>
      </w:r>
      <w:proofErr w:type="spellEnd"/>
      <w:r>
        <w:t xml:space="preserve"> ebenso unterstützt. Auf der technischen Ebene unterscheidet sich </w:t>
      </w:r>
      <w:proofErr w:type="spellStart"/>
      <w:r>
        <w:t>NodeJS</w:t>
      </w:r>
      <w:proofErr w:type="spellEnd"/>
      <w:r>
        <w:t xml:space="preserve"> jedoch deutlich von PHP. </w:t>
      </w:r>
      <w:proofErr w:type="spellStart"/>
      <w:r>
        <w:t>NodeJS</w:t>
      </w:r>
      <w:proofErr w:type="spellEnd"/>
      <w:r>
        <w:t xml:space="preserve"> führt Funktionen in der Regel parallel aus und verwendet sogenannte „</w:t>
      </w:r>
      <w:proofErr w:type="spellStart"/>
      <w:r>
        <w:t>Callbacks</w:t>
      </w:r>
      <w:proofErr w:type="spellEnd"/>
      <w:r>
        <w:t>“ um die Fertigstellung oder das Scheitern einer Funktion zu signalisieren. PHP hingegen blockiert die meisten Funktionen bis zur Fertigstellung der vorherigen.</w:t>
      </w:r>
    </w:p>
    <w:p w14:paraId="398427BE" w14:textId="35C4BDAA" w:rsidR="00B73A6D" w:rsidRDefault="00B73A6D" w:rsidP="00DF2DB2">
      <w:r>
        <w:t xml:space="preserve">Neben der beschriebenen Hauptaufgabe wird </w:t>
      </w:r>
      <w:proofErr w:type="spellStart"/>
      <w:r>
        <w:t>NodeJS</w:t>
      </w:r>
      <w:proofErr w:type="spellEnd"/>
      <w:r>
        <w:t xml:space="preserve"> jedoch auch sukzessive als Werkzeug für diverse andere Aufgaben eingesetzt. In dieser Arbeit wurde </w:t>
      </w:r>
      <w:proofErr w:type="spellStart"/>
      <w:r>
        <w:t>NodeJS</w:t>
      </w:r>
      <w:proofErr w:type="spellEnd"/>
      <w:r>
        <w:t xml:space="preserve"> beispielsweise indirekt als Bestandteil der Entwicklungs- und </w:t>
      </w:r>
      <w:proofErr w:type="spellStart"/>
      <w:r>
        <w:t>Deploymentumgebung</w:t>
      </w:r>
      <w:proofErr w:type="spellEnd"/>
      <w:r>
        <w:t xml:space="preserve"> verwendet. Dies wird ermöglicht, durch den </w:t>
      </w:r>
      <w:proofErr w:type="spellStart"/>
      <w:r>
        <w:t>Node</w:t>
      </w:r>
      <w:proofErr w:type="spellEnd"/>
      <w:r>
        <w:t xml:space="preserve"> Package Manager (</w:t>
      </w:r>
      <w:proofErr w:type="spellStart"/>
      <w:r>
        <w:t>npm</w:t>
      </w:r>
      <w:proofErr w:type="spellEnd"/>
      <w:r>
        <w:t xml:space="preserve">), welcher ein integrierter Bestandteil von </w:t>
      </w:r>
      <w:proofErr w:type="spellStart"/>
      <w:r>
        <w:t>NodeJS</w:t>
      </w:r>
      <w:proofErr w:type="spellEnd"/>
      <w:r>
        <w:t xml:space="preserve"> ist. Der </w:t>
      </w:r>
      <w:proofErr w:type="spellStart"/>
      <w:r>
        <w:t>npm</w:t>
      </w:r>
      <w:proofErr w:type="spellEnd"/>
      <w:r>
        <w:t xml:space="preserve"> ist ein Paketmanager für die Laufzeitumgebung von </w:t>
      </w:r>
      <w:proofErr w:type="spellStart"/>
      <w:r>
        <w:t>NodeJS</w:t>
      </w:r>
      <w:proofErr w:type="spellEnd"/>
      <w:r>
        <w:t xml:space="preserve">, was letztlich als freies Repository für Paketerweiterungen für </w:t>
      </w:r>
      <w:proofErr w:type="spellStart"/>
      <w:r>
        <w:t>NodeJS</w:t>
      </w:r>
      <w:proofErr w:type="spellEnd"/>
      <w:r>
        <w:t xml:space="preserve"> interpretiert werden kann. Am Beispiel dieser Arbeit wurde eine Reihe von Paketerweiterungen wie beispielsweise „</w:t>
      </w:r>
      <w:proofErr w:type="spellStart"/>
      <w:r>
        <w:t>webpack</w:t>
      </w:r>
      <w:proofErr w:type="spellEnd"/>
      <w:r>
        <w:t>“ oder „</w:t>
      </w:r>
      <w:proofErr w:type="spellStart"/>
      <w:r>
        <w:t>babel</w:t>
      </w:r>
      <w:proofErr w:type="spellEnd"/>
      <w:r>
        <w:t xml:space="preserve">“ für die Entwicklung und das </w:t>
      </w:r>
      <w:proofErr w:type="spellStart"/>
      <w:r>
        <w:t>Deployment</w:t>
      </w:r>
      <w:proofErr w:type="spellEnd"/>
      <w:r>
        <w:t xml:space="preserve"> eingesetzt. Diese Erweiterungen reichen von </w:t>
      </w:r>
      <w:proofErr w:type="spellStart"/>
      <w:r>
        <w:t>Compileren</w:t>
      </w:r>
      <w:proofErr w:type="spellEnd"/>
      <w:r>
        <w:t xml:space="preserve"> bis hin zu Webservern für die lokale Entwicklung. Auf die im Rahmen dieser Arbeit eingesetzten Paketerweiterungen </w:t>
      </w:r>
      <w:r w:rsidRPr="004716FB">
        <w:t xml:space="preserve">wird in Kapitel </w:t>
      </w:r>
      <w:r w:rsidR="00E31771" w:rsidRPr="004716FB">
        <w:t>4</w:t>
      </w:r>
      <w:r w:rsidRPr="004716FB">
        <w:t xml:space="preserve"> spezifischer</w:t>
      </w:r>
      <w:r>
        <w:t xml:space="preserve"> eingegangen.</w:t>
      </w:r>
    </w:p>
    <w:p w14:paraId="1DF58522" w14:textId="77777777" w:rsidR="00B73A6D" w:rsidRDefault="00B73A6D" w:rsidP="00B73A6D">
      <w:pPr>
        <w:spacing w:after="0"/>
        <w:ind w:firstLine="0"/>
      </w:pPr>
    </w:p>
    <w:p w14:paraId="6F012C69" w14:textId="77777777" w:rsidR="00B73A6D" w:rsidRDefault="00B73A6D" w:rsidP="00B73A6D">
      <w:pPr>
        <w:pStyle w:val="berschrift2"/>
      </w:pPr>
      <w:bookmarkStart w:id="24" w:name="_Toc32528361"/>
      <w:r>
        <w:t>Webserver</w:t>
      </w:r>
      <w:bookmarkEnd w:id="24"/>
    </w:p>
    <w:p w14:paraId="1B11A7CA" w14:textId="511647BB" w:rsidR="00B73A6D" w:rsidRDefault="00B73A6D" w:rsidP="00DF2DB2">
      <w:r>
        <w:t xml:space="preserve">Ein Webserver ist schlicht eine Software, welche serverseitig installiert wird. Die Hauptfunktion eines Webservers ist </w:t>
      </w:r>
      <w:r w:rsidRPr="00DF2DB2">
        <w:rPr>
          <w:highlight w:val="yellow"/>
        </w:rPr>
        <w:t>nach (</w:t>
      </w:r>
      <w:proofErr w:type="spellStart"/>
      <w:r w:rsidRPr="00DF2DB2">
        <w:rPr>
          <w:highlight w:val="yellow"/>
        </w:rPr>
        <w:t>Killelea</w:t>
      </w:r>
      <w:proofErr w:type="spellEnd"/>
      <w:r w:rsidRPr="00DF2DB2">
        <w:rPr>
          <w:highlight w:val="yellow"/>
        </w:rPr>
        <w:t>, 2002)</w:t>
      </w:r>
      <w:r w:rsidRPr="00EF485C">
        <w:t xml:space="preserve"> </w:t>
      </w:r>
      <w:r>
        <w:t>das Speichern, Verarbeiten und Übermitteln von Webseiten an Clients. Er operiert somit im sogenannten „Client-Server Modell“</w:t>
      </w:r>
      <w:r w:rsidR="002E03B8">
        <w:t xml:space="preserve">, welches in Abbildung </w:t>
      </w:r>
      <w:r w:rsidR="00E31771">
        <w:t>8</w:t>
      </w:r>
      <w:r w:rsidR="002E03B8">
        <w:t xml:space="preserve"> näher veranschaulicht ist.</w:t>
      </w:r>
      <w:r>
        <w:t xml:space="preserve"> Ein Webserver kann im Allgemeinen eine oder mehrere Webseiten enthalten. Bei den bereitgestellten Seiten handelt es sich am häufigsten um HTML-Dokumente, die neben dem Textinhalt auch Bilder, Stylesheets und Skripte enthalten können. </w:t>
      </w:r>
    </w:p>
    <w:p w14:paraId="0F5EBCBD" w14:textId="3A043C9A" w:rsidR="00B73A6D" w:rsidRDefault="00B73A6D" w:rsidP="00DF2DB2">
      <w:r>
        <w:t xml:space="preserve">Für Clientanfragen und Serverantworten ist das </w:t>
      </w:r>
      <w:r w:rsidRPr="00F3235B">
        <w:t>Hypertext Transfer Protocol</w:t>
      </w:r>
      <w:r>
        <w:t xml:space="preserve"> (HTTP) von zentraler Bedeutung. Der Client stellt eine HTTP-Anfrage mit eine</w:t>
      </w:r>
      <w:r w:rsidR="002E03B8">
        <w:t>m</w:t>
      </w:r>
      <w:r>
        <w:t xml:space="preserve"> </w:t>
      </w:r>
      <w:r w:rsidRPr="00E1720E">
        <w:t xml:space="preserve">Uniform </w:t>
      </w:r>
      <w:proofErr w:type="spellStart"/>
      <w:r w:rsidRPr="00E1720E">
        <w:t>Resource</w:t>
      </w:r>
      <w:proofErr w:type="spellEnd"/>
      <w:r w:rsidRPr="00E1720E">
        <w:t xml:space="preserve"> Locator</w:t>
      </w:r>
      <w:r>
        <w:t xml:space="preserve"> (URL), durch welchen die angeforderte Ressource serverseitig identifiziert werden kann. Anschließend antwortet der Webserver nach der Anfragenverarbeitung dem Client mit einer entsprechenden Nachricht. Diese enthält wiederum Informationen zum Status der Verarbeitung </w:t>
      </w:r>
      <w:r>
        <w:lastRenderedPageBreak/>
        <w:t>(erfolgreich oder gescheitert) und gegebenenfalls den angeforderten Inhalt beziehungsweise die angeforderte Ressource.</w:t>
      </w:r>
    </w:p>
    <w:p w14:paraId="407B55A8" w14:textId="77777777" w:rsidR="00B73A6D" w:rsidRDefault="00B73A6D" w:rsidP="00DF2DB2">
      <w:r>
        <w:t>Während die Hauptfunktion darin besteht, Inhalte bereitzustellen, umfasst eine vollständige Implementierung von HTTP auch Möglichkeiten zum Empfangen von Inhalten. Diese Funktionalität wird zum Senden von Webformularen verwendet bis einschließlich des Hochladens von Dateien.</w:t>
      </w:r>
    </w:p>
    <w:p w14:paraId="5691F44F" w14:textId="108A520F" w:rsidR="00B73A6D" w:rsidRDefault="00B73A6D" w:rsidP="00DF2DB2">
      <w:r>
        <w:t xml:space="preserve">Viele generische Webserver unterstützen wie schon in </w:t>
      </w:r>
      <w:r w:rsidRPr="00DF2DB2">
        <w:rPr>
          <w:highlight w:val="cyan"/>
        </w:rPr>
        <w:t>Kapitel 2.4</w:t>
      </w:r>
      <w:r>
        <w:t xml:space="preserve"> aufgegriffen das serverseitige </w:t>
      </w:r>
      <w:proofErr w:type="spellStart"/>
      <w:r>
        <w:t>Skripting</w:t>
      </w:r>
      <w:proofErr w:type="spellEnd"/>
      <w:r>
        <w:t xml:space="preserve"> mit beispielsweise PHP (Hypertext </w:t>
      </w:r>
      <w:proofErr w:type="spellStart"/>
      <w:r>
        <w:t>Preprocessor</w:t>
      </w:r>
      <w:proofErr w:type="spellEnd"/>
      <w:r>
        <w:t xml:space="preserve">) oder anderen Skriptsprachen. Dies bedeutet letztlich, dass das Verhalten des Webservers mittels separater Skripte erweitert beziehungsweise definiert werden kann, während die tatsächliche Serversoftware komplett unberührt bleibt. Die dynamische Generierung von Webseiteninhalten wird überwiegend zum Abrufen oder Ändern von Informationen aus Datenbanken verwendet. </w:t>
      </w:r>
    </w:p>
    <w:p w14:paraId="257ABA87" w14:textId="4DBF470B" w:rsidR="00B73A6D" w:rsidRDefault="002E03B8" w:rsidP="00DF2DB2">
      <w:r>
        <w:t xml:space="preserve">Die aktuell am weitesten verbreiteten Webserver </w:t>
      </w:r>
      <w:r w:rsidRPr="00DF2DB2">
        <w:rPr>
          <w:highlight w:val="yellow"/>
        </w:rPr>
        <w:t>nach (w3techs.com, 2020)</w:t>
      </w:r>
      <w:r>
        <w:t xml:space="preserve"> sind der Apache HTTP Server und der </w:t>
      </w:r>
      <w:proofErr w:type="spellStart"/>
      <w:r>
        <w:t>Nginx</w:t>
      </w:r>
      <w:proofErr w:type="spellEnd"/>
      <w:r>
        <w:t xml:space="preserve"> Webserver.</w:t>
      </w:r>
    </w:p>
    <w:p w14:paraId="629CE7D0" w14:textId="77777777" w:rsidR="00B73A6D" w:rsidRDefault="00B73A6D" w:rsidP="00B73A6D">
      <w:pPr>
        <w:spacing w:after="0"/>
        <w:ind w:firstLine="0"/>
      </w:pPr>
    </w:p>
    <w:p w14:paraId="0A16D506" w14:textId="77777777" w:rsidR="00E31771" w:rsidRDefault="00B73A6D" w:rsidP="00E31771">
      <w:pPr>
        <w:keepNext/>
        <w:spacing w:after="0"/>
        <w:ind w:firstLine="0"/>
        <w:jc w:val="center"/>
      </w:pPr>
      <w:r>
        <w:rPr>
          <w:noProof/>
        </w:rPr>
        <w:drawing>
          <wp:inline distT="0" distB="0" distL="0" distR="0" wp14:anchorId="736249CD" wp14:editId="0E9DED37">
            <wp:extent cx="3903260" cy="1292180"/>
            <wp:effectExtent l="0" t="0" r="2540" b="3810"/>
            <wp:docPr id="563" name="Grafi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1045" cy="1311310"/>
                    </a:xfrm>
                    <a:prstGeom prst="rect">
                      <a:avLst/>
                    </a:prstGeom>
                    <a:noFill/>
                    <a:ln>
                      <a:noFill/>
                    </a:ln>
                  </pic:spPr>
                </pic:pic>
              </a:graphicData>
            </a:graphic>
          </wp:inline>
        </w:drawing>
      </w:r>
    </w:p>
    <w:p w14:paraId="3875FC9E" w14:textId="3E3DE0B3" w:rsidR="00B73A6D" w:rsidRDefault="00E31771" w:rsidP="00E31771">
      <w:pPr>
        <w:pStyle w:val="Beschriftung"/>
        <w:jc w:val="center"/>
      </w:pPr>
      <w:bookmarkStart w:id="25" w:name="_Toc32528386"/>
      <w:r>
        <w:t xml:space="preserve">Abbildung </w:t>
      </w:r>
      <w:r>
        <w:fldChar w:fldCharType="begin"/>
      </w:r>
      <w:r>
        <w:instrText xml:space="preserve"> SEQ Abbildung \* ARABIC </w:instrText>
      </w:r>
      <w:r>
        <w:fldChar w:fldCharType="separate"/>
      </w:r>
      <w:r w:rsidR="00CD3153">
        <w:t>8</w:t>
      </w:r>
      <w:r>
        <w:fldChar w:fldCharType="end"/>
      </w:r>
      <w:r>
        <w:t xml:space="preserve">: </w:t>
      </w:r>
      <w:r w:rsidRPr="000E4150">
        <w:t>Client-Server Modell</w:t>
      </w:r>
      <w:bookmarkEnd w:id="25"/>
    </w:p>
    <w:p w14:paraId="2168FC03" w14:textId="77777777" w:rsidR="00B73A6D" w:rsidRDefault="00B73A6D" w:rsidP="00B73A6D">
      <w:pPr>
        <w:spacing w:after="0"/>
        <w:ind w:firstLine="0"/>
      </w:pPr>
    </w:p>
    <w:p w14:paraId="5398C4EC" w14:textId="77777777" w:rsidR="00B73A6D" w:rsidRDefault="00B73A6D" w:rsidP="00B73A6D">
      <w:pPr>
        <w:spacing w:after="0"/>
        <w:ind w:firstLine="0"/>
      </w:pPr>
    </w:p>
    <w:p w14:paraId="26C776AA" w14:textId="77777777" w:rsidR="00B73A6D" w:rsidRDefault="00B73A6D" w:rsidP="00B73A6D">
      <w:pPr>
        <w:spacing w:after="0"/>
        <w:ind w:firstLine="0"/>
      </w:pPr>
    </w:p>
    <w:p w14:paraId="6F2B8DC1" w14:textId="77777777" w:rsidR="007010BE" w:rsidRDefault="007010BE" w:rsidP="00C4264A">
      <w:pPr>
        <w:spacing w:after="0"/>
        <w:ind w:firstLine="0"/>
      </w:pPr>
    </w:p>
    <w:p w14:paraId="01424249" w14:textId="77777777" w:rsidR="0020632F" w:rsidRDefault="0020632F" w:rsidP="00C4264A">
      <w:pPr>
        <w:spacing w:after="0"/>
        <w:ind w:firstLine="0"/>
      </w:pPr>
    </w:p>
    <w:p w14:paraId="35D4310B" w14:textId="3630EE95" w:rsidR="00D75F66" w:rsidRDefault="00D75F66">
      <w:pPr>
        <w:spacing w:after="0" w:line="240" w:lineRule="auto"/>
        <w:ind w:firstLine="0"/>
        <w:jc w:val="left"/>
        <w:rPr>
          <w:b/>
          <w:bCs/>
          <w:iCs/>
          <w:color w:val="00844D"/>
          <w:sz w:val="28"/>
          <w:szCs w:val="28"/>
        </w:rPr>
      </w:pPr>
      <w:r>
        <w:br w:type="page"/>
      </w:r>
    </w:p>
    <w:p w14:paraId="0A2C822E" w14:textId="15F5B6FF" w:rsidR="00FC3C0F" w:rsidRDefault="003B56B8" w:rsidP="00B4304D">
      <w:pPr>
        <w:pStyle w:val="berschrift2"/>
      </w:pPr>
      <w:bookmarkStart w:id="26" w:name="_Toc32528362"/>
      <w:r>
        <w:lastRenderedPageBreak/>
        <w:t>Webtechnologien zur Visualisierung</w:t>
      </w:r>
      <w:r w:rsidR="00E74EAB">
        <w:t xml:space="preserve"> </w:t>
      </w:r>
      <w:r w:rsidR="00E74EAB" w:rsidRPr="00E74EAB">
        <w:rPr>
          <w:highlight w:val="cyan"/>
        </w:rPr>
        <w:t>(Überdenken ob passend)</w:t>
      </w:r>
      <w:bookmarkEnd w:id="26"/>
    </w:p>
    <w:p w14:paraId="0290334C" w14:textId="24549BFE" w:rsidR="00E452D3" w:rsidRDefault="00A73B86" w:rsidP="00C4264A">
      <w:r>
        <w:t xml:space="preserve">Der Sinn einer Visualisierung ist, dass diese auch gesehen wird und der schnellste und einfachste Weg eine Visualisierung für mehrere Menschen zugänglich zu machen ist über eine Webseite. Ein Webbrowser hat </w:t>
      </w:r>
      <w:r w:rsidR="00DF56D1" w:rsidRPr="00DF2DB2">
        <w:rPr>
          <w:highlight w:val="yellow"/>
        </w:rPr>
        <w:t>laut (Murray, 2017)</w:t>
      </w:r>
      <w:r w:rsidR="00DF56D1">
        <w:t xml:space="preserve"> </w:t>
      </w:r>
      <w:r>
        <w:t xml:space="preserve">den Vorteil, dass er nicht an ein Betriebssystem wie beispielsweise Windows, Mac OS, Linux, Android oder iOS gebunden ist, sondern </w:t>
      </w:r>
      <w:r w:rsidR="00470B4C">
        <w:t xml:space="preserve">für die Anwendung </w:t>
      </w:r>
      <w:r>
        <w:t xml:space="preserve">nur einen Internetzugang und einen Browser </w:t>
      </w:r>
      <w:r w:rsidRPr="00DF56D1">
        <w:t>benötigt</w:t>
      </w:r>
      <w:r w:rsidR="00DF56D1" w:rsidRPr="00DF56D1">
        <w:t>.</w:t>
      </w:r>
      <w:r w:rsidR="002C6E01" w:rsidRPr="00DF56D1">
        <w:t xml:space="preserve"> </w:t>
      </w:r>
      <w:r w:rsidR="001069A9" w:rsidRPr="00DF56D1">
        <w:t>Ein w</w:t>
      </w:r>
      <w:r w:rsidR="001069A9">
        <w:t>eiterer Vorteil ist, dass diese Variante kaum Lizenz- und Schulungskosten mit sich bringt</w:t>
      </w:r>
      <w:r w:rsidR="00051762">
        <w:t xml:space="preserve">. </w:t>
      </w:r>
      <w:r w:rsidR="00CC29C7">
        <w:t>Jedoch muss h</w:t>
      </w:r>
      <w:r w:rsidR="00A94CBB">
        <w:t>ierbei auch die Benutzerfreundlichkeit im Fokus liegen</w:t>
      </w:r>
      <w:r w:rsidR="00CC29C7">
        <w:t>, d</w:t>
      </w:r>
      <w:r w:rsidR="00A94CBB">
        <w:t xml:space="preserve">a der Anwender nicht zwingend technisch begabt ist, </w:t>
      </w:r>
      <w:r w:rsidR="00CC29C7">
        <w:t>sollte</w:t>
      </w:r>
      <w:r w:rsidR="00A94CBB">
        <w:t xml:space="preserve"> d</w:t>
      </w:r>
      <w:r w:rsidR="00DF56D1">
        <w:t>ie</w:t>
      </w:r>
      <w:r w:rsidR="00A94CBB">
        <w:t xml:space="preserve"> </w:t>
      </w:r>
      <w:r w:rsidR="00DF56D1">
        <w:t>Webansicht</w:t>
      </w:r>
      <w:r w:rsidR="00A94CBB">
        <w:t xml:space="preserve"> einfach, verständlich und intuitiv sein</w:t>
      </w:r>
      <w:r w:rsidR="00A94CBB" w:rsidRPr="00DF2DB2">
        <w:t xml:space="preserve">. </w:t>
      </w:r>
      <w:r w:rsidR="00051762" w:rsidRPr="00DF2DB2">
        <w:rPr>
          <w:highlight w:val="yellow"/>
        </w:rPr>
        <w:t xml:space="preserve">Laut </w:t>
      </w:r>
      <w:r w:rsidR="00902707" w:rsidRPr="00DF2DB2">
        <w:rPr>
          <w:highlight w:val="yellow"/>
        </w:rPr>
        <w:t>(</w:t>
      </w:r>
      <w:r w:rsidR="00051762" w:rsidRPr="00DF2DB2">
        <w:rPr>
          <w:highlight w:val="yellow"/>
        </w:rPr>
        <w:t xml:space="preserve">Wirtschaftslexikon </w:t>
      </w:r>
      <w:proofErr w:type="spellStart"/>
      <w:r w:rsidR="00051762" w:rsidRPr="00DF2DB2">
        <w:rPr>
          <w:highlight w:val="yellow"/>
        </w:rPr>
        <w:t>Onpulson</w:t>
      </w:r>
      <w:proofErr w:type="spellEnd"/>
      <w:r w:rsidR="00902707" w:rsidRPr="00DF2DB2">
        <w:rPr>
          <w:highlight w:val="yellow"/>
        </w:rPr>
        <w:t>)</w:t>
      </w:r>
      <w:r w:rsidR="00051762" w:rsidRPr="00DF2DB2">
        <w:rPr>
          <w:highlight w:val="yellow"/>
        </w:rPr>
        <w:t xml:space="preserve"> </w:t>
      </w:r>
      <w:r w:rsidR="00051762">
        <w:t>müssen, u</w:t>
      </w:r>
      <w:r w:rsidR="00CC29C7">
        <w:t xml:space="preserve">m die Benutzerfreundlichkeit und die Erwartungen der Zielgruppe aufeinander abzustimmen, die Usability-Kriterien Effektivität, Effizienz und Zufriedenheit mit dem Content, Design und der Struktur </w:t>
      </w:r>
      <w:r w:rsidR="00470B4C">
        <w:t xml:space="preserve">der Webseite </w:t>
      </w:r>
      <w:r w:rsidR="00CC29C7">
        <w:t>harmonieren.</w:t>
      </w:r>
      <w:r w:rsidR="00470B4C">
        <w:t xml:space="preserve"> </w:t>
      </w:r>
      <w:r w:rsidR="00470B4C" w:rsidRPr="0070414C">
        <w:t>Mit</w:t>
      </w:r>
      <w:r w:rsidR="00470B4C">
        <w:t xml:space="preserve"> Effektivität ist hier gemeint, dass der Anwender auf dem richtigen Weg </w:t>
      </w:r>
      <w:r w:rsidR="00AD567E">
        <w:t>ist,</w:t>
      </w:r>
      <w:r w:rsidR="00470B4C">
        <w:t xml:space="preserve"> um etwas zu finden, das bedeutet, dass eine Seite so aufgebaut sein muss, dass man sich einfach </w:t>
      </w:r>
      <w:r w:rsidR="00AD567E">
        <w:t>zurechtfindet</w:t>
      </w:r>
      <w:r w:rsidR="00470B4C">
        <w:t xml:space="preserve"> und auch </w:t>
      </w:r>
      <w:r w:rsidR="00AD567E">
        <w:t>zu jeder Zeit</w:t>
      </w:r>
      <w:r w:rsidR="00470B4C">
        <w:t xml:space="preserve"> weiß wo man sich aktuell befindet. Effizient steht hier für die Schnelligkeit. Der Nutzer möchte schnell sein gewünschtes Ziel erreichen können. Und die Zufriedenheit sagt aus, ob sich der Anwender in einem für ihn äs</w:t>
      </w:r>
      <w:r w:rsidR="00AD567E">
        <w:t xml:space="preserve">thetischem Umfeld befindet also wie ihn die Seite optisch anspricht. </w:t>
      </w:r>
    </w:p>
    <w:p w14:paraId="4FF8BDCE" w14:textId="18E1AF87" w:rsidR="00D75F66" w:rsidRDefault="00DF56D1" w:rsidP="00B4304D">
      <w:r>
        <w:t>Dazu</w:t>
      </w:r>
      <w:r w:rsidR="00AC78AB">
        <w:t xml:space="preserve"> gibt es auch kommerzielle Tools für eine Visualisierung von Graphen. Diese sind z. B. </w:t>
      </w:r>
      <w:proofErr w:type="spellStart"/>
      <w:r w:rsidR="00AC78AB">
        <w:t>KeyLines</w:t>
      </w:r>
      <w:proofErr w:type="spellEnd"/>
      <w:r w:rsidR="00AC78AB">
        <w:t xml:space="preserve"> und </w:t>
      </w:r>
      <w:proofErr w:type="spellStart"/>
      <w:r w:rsidR="00AC78AB">
        <w:t>Linkurio</w:t>
      </w:r>
      <w:r w:rsidR="00A64F3A">
        <w:t>u</w:t>
      </w:r>
      <w:r w:rsidR="00AC78AB">
        <w:t>s</w:t>
      </w:r>
      <w:proofErr w:type="spellEnd"/>
      <w:r w:rsidR="00AC78AB">
        <w:t xml:space="preserve">. Diese bieten zwar einige Analysemöglichkeiten, jedoch werden diese nicht weiter in Betracht gezogen, da </w:t>
      </w:r>
      <w:r>
        <w:t xml:space="preserve">das Unternehmen ISB AG </w:t>
      </w:r>
      <w:r w:rsidR="00AC78AB">
        <w:t xml:space="preserve">eine kostengünstige Lösung anstrebt. </w:t>
      </w:r>
      <w:r>
        <w:t xml:space="preserve">Aus diesem Grund wird eine Visualisierung in Form einer Webansicht selbst erstellt. </w:t>
      </w:r>
    </w:p>
    <w:p w14:paraId="5C106172" w14:textId="77777777" w:rsidR="00094059" w:rsidRDefault="00094059" w:rsidP="00094059">
      <w:r w:rsidRPr="00E74EAB">
        <w:rPr>
          <w:highlight w:val="cyan"/>
        </w:rPr>
        <w:t>d3js</w:t>
      </w:r>
      <w:r>
        <w:rPr>
          <w:rStyle w:val="Funotenzeichen"/>
          <w:highlight w:val="cyan"/>
        </w:rPr>
        <w:footnoteReference w:id="1"/>
      </w:r>
    </w:p>
    <w:p w14:paraId="32190D28" w14:textId="4C37DF5F" w:rsidR="00CB759F" w:rsidRDefault="00F174F2" w:rsidP="00B4304D">
      <w:r w:rsidRPr="00F174F2">
        <w:t>D3</w:t>
      </w:r>
      <w:r>
        <w:t xml:space="preserve"> ist ein Datengesteuertes Dokument</w:t>
      </w:r>
      <w:r w:rsidR="00094059">
        <w:t>, welches</w:t>
      </w:r>
      <w:r>
        <w:t xml:space="preserve"> </w:t>
      </w:r>
      <w:r>
        <w:sym w:font="Wingdings" w:char="F0E0"/>
      </w:r>
      <w:r>
        <w:t xml:space="preserve"> datengesteuerter Ansatz für DOM-Manipulation (</w:t>
      </w:r>
      <w:proofErr w:type="spellStart"/>
      <w:r>
        <w:t>Document</w:t>
      </w:r>
      <w:proofErr w:type="spellEnd"/>
      <w:r>
        <w:t xml:space="preserve"> </w:t>
      </w:r>
      <w:proofErr w:type="spellStart"/>
      <w:r>
        <w:t>Object</w:t>
      </w:r>
      <w:proofErr w:type="spellEnd"/>
      <w:r>
        <w:t xml:space="preserve"> Model)</w:t>
      </w:r>
      <w:r w:rsidR="00094059">
        <w:t xml:space="preserve"> </w:t>
      </w:r>
      <w:r w:rsidR="00094059">
        <w:sym w:font="Wingdings" w:char="F0E8"/>
      </w:r>
      <w:r w:rsidR="00094059">
        <w:t xml:space="preserve"> bindet Daten an DOM Elemente </w:t>
      </w:r>
    </w:p>
    <w:p w14:paraId="331E221B" w14:textId="6F3280E2" w:rsidR="00094059" w:rsidRDefault="00094059" w:rsidP="00B4304D">
      <w:r>
        <w:t>DOM ist Spezifikation einer Programmierschnittstelle</w:t>
      </w:r>
    </w:p>
    <w:p w14:paraId="44F6AF08" w14:textId="2852E57E" w:rsidR="00094059" w:rsidRPr="00F174F2" w:rsidRDefault="00094059" w:rsidP="00B4304D">
      <w:r>
        <w:t>„</w:t>
      </w:r>
      <w:r w:rsidRPr="00094059">
        <w:t>D3 bindet Daten an DOM-Elemente und manipuliert diese Elemente basierend auf den gebundenen Daten</w:t>
      </w:r>
      <w:r>
        <w:t>“</w:t>
      </w:r>
    </w:p>
    <w:p w14:paraId="3BF58E39" w14:textId="3D3C69AE" w:rsidR="00CB759F" w:rsidRPr="00F174F2" w:rsidRDefault="00F174F2" w:rsidP="00B4304D">
      <w:r>
        <w:t xml:space="preserve">D3 = DDD = Data-Driven Dokumente </w:t>
      </w:r>
    </w:p>
    <w:p w14:paraId="5A79A220" w14:textId="175FBDB6" w:rsidR="00891544" w:rsidRPr="00D702F9" w:rsidRDefault="00055EEA" w:rsidP="00D702F9">
      <w:pPr>
        <w:spacing w:after="0" w:line="240" w:lineRule="auto"/>
        <w:ind w:firstLine="0"/>
        <w:jc w:val="left"/>
        <w:rPr>
          <w:b/>
          <w:bCs/>
          <w:iCs/>
          <w:color w:val="00844D"/>
          <w:sz w:val="28"/>
          <w:szCs w:val="28"/>
        </w:rPr>
      </w:pPr>
      <w:r>
        <w:br w:type="page"/>
      </w:r>
    </w:p>
    <w:p w14:paraId="40899073" w14:textId="77777777" w:rsidR="00D702F9" w:rsidRDefault="00D702F9" w:rsidP="00B4304D">
      <w:pPr>
        <w:pStyle w:val="berschrift1"/>
        <w:sectPr w:rsidR="00D702F9" w:rsidSect="003753D8">
          <w:type w:val="continuous"/>
          <w:pgSz w:w="11906" w:h="16838" w:code="9"/>
          <w:pgMar w:top="1418" w:right="1418" w:bottom="1134" w:left="851" w:header="709" w:footer="709" w:gutter="284"/>
          <w:cols w:space="708"/>
          <w:titlePg/>
          <w:docGrid w:linePitch="360"/>
        </w:sectPr>
      </w:pPr>
    </w:p>
    <w:p w14:paraId="63D365CC" w14:textId="22876DBC" w:rsidR="00F66BDA" w:rsidRDefault="00106852" w:rsidP="00B4304D">
      <w:pPr>
        <w:pStyle w:val="berschrift1"/>
      </w:pPr>
      <w:bookmarkStart w:id="27" w:name="_Toc32528363"/>
      <w:r>
        <w:lastRenderedPageBreak/>
        <w:t>Konzeption</w:t>
      </w:r>
      <w:bookmarkEnd w:id="27"/>
    </w:p>
    <w:p w14:paraId="41E802EF" w14:textId="705C728A" w:rsidR="00F13A0E" w:rsidRDefault="008D4DA4" w:rsidP="008D4DA4">
      <w:r>
        <w:t>Dieses Kapitel befasst sich mit den theoretischen Überlegungen, welche in dieser Arbeit erarbeitet wurden. Konzepte bezüglich der Infrastruktur, Datenmodell, Entwicklungsumgebung und Visualisierung werden thematisiert. Es bildet somit die theoretische Basis, auf welcher der praktische Teil dieser Arbeit aufsetzt. Dieser wird in Kapitel 4 näher betrachtet.</w:t>
      </w:r>
    </w:p>
    <w:p w14:paraId="4E306E67" w14:textId="654A7990" w:rsidR="00D951F3" w:rsidRDefault="003B56B8" w:rsidP="00BC1FBF">
      <w:pPr>
        <w:pStyle w:val="berschrift2"/>
      </w:pPr>
      <w:bookmarkStart w:id="28" w:name="_Toc32528364"/>
      <w:r>
        <w:t>Infrastrukturaufbau</w:t>
      </w:r>
      <w:bookmarkEnd w:id="28"/>
    </w:p>
    <w:p w14:paraId="390A3F8F" w14:textId="6875564F" w:rsidR="00BF60C5" w:rsidRDefault="00BF60C5" w:rsidP="00DF2DB2">
      <w:r>
        <w:t xml:space="preserve">Die </w:t>
      </w:r>
      <w:r w:rsidR="00E52002">
        <w:t>folgende</w:t>
      </w:r>
      <w:r>
        <w:t xml:space="preserve"> Grafik zeigt den Aufbau der Infrastruktur für diese Arbeit. Als Server kann hier beispielsweise ein Windows Server verwendet werden. Innerhalb dieses Servers befinden sich die Datenbank und der Webserver. Als Datenbank wurde hier Neo4j </w:t>
      </w:r>
      <w:r w:rsidR="008D4DA4">
        <w:t>angedacht und als</w:t>
      </w:r>
      <w:r>
        <w:t xml:space="preserve"> Webserver beispielsweise </w:t>
      </w:r>
      <w:r w:rsidR="008D4DA4">
        <w:t xml:space="preserve">der </w:t>
      </w:r>
      <w:r>
        <w:t>Apache</w:t>
      </w:r>
      <w:r w:rsidR="008D4DA4">
        <w:t xml:space="preserve"> HTTP-Server</w:t>
      </w:r>
      <w:r>
        <w:t>. Der Webserver beinhaltet den entsprechenden Code mit den dazugehörigen Skripten.</w:t>
      </w:r>
    </w:p>
    <w:p w14:paraId="22D08231" w14:textId="3BE040CF" w:rsidR="00BF60C5" w:rsidRDefault="00BF60C5" w:rsidP="00DF2DB2">
      <w:r>
        <w:t>Um auf diesen Inhalt zuzugreifen, muss zunächst der User an seinem Computer einen Browser öffnen. Dies kann</w:t>
      </w:r>
      <w:r w:rsidR="009C0CB6">
        <w:t xml:space="preserve"> wie hier abgebildet </w:t>
      </w:r>
      <w:r>
        <w:t xml:space="preserve">der Firefox sein. Anschließend wird </w:t>
      </w:r>
      <w:r w:rsidR="008D4DA4">
        <w:t>über das</w:t>
      </w:r>
      <w:r>
        <w:t xml:space="preserve"> Internet</w:t>
      </w:r>
      <w:r w:rsidR="008D4DA4">
        <w:t xml:space="preserve"> bzw. ein Intranet</w:t>
      </w:r>
      <w:r>
        <w:t xml:space="preserve"> auf die Webseite zugegriffen. </w:t>
      </w:r>
    </w:p>
    <w:p w14:paraId="28C552A0" w14:textId="53337362" w:rsidR="009C0CB6" w:rsidRDefault="009C0CB6" w:rsidP="00DF2DB2">
      <w:r>
        <w:t>Die einzelnen Komponenten sind in dieser Grafik nur beispielhaft aufgeführt. Diese können durch vergleichbare Komponenten ersetzt werden. Hier ein kleiner Auszug, welche gängigen Komponenten dies sein könnten:</w:t>
      </w:r>
    </w:p>
    <w:p w14:paraId="11C331F1" w14:textId="7E4678F0" w:rsidR="009C0CB6" w:rsidRDefault="009C0CB6" w:rsidP="00DF2DB2"/>
    <w:p w14:paraId="57C31482" w14:textId="560B31A7" w:rsidR="009C0CB6" w:rsidRDefault="009C0CB6" w:rsidP="00DF2DB2">
      <w:pPr>
        <w:pStyle w:val="Listenabsatz"/>
        <w:numPr>
          <w:ilvl w:val="0"/>
          <w:numId w:val="40"/>
        </w:numPr>
      </w:pPr>
      <w:r>
        <w:t>Server: Windows, Linux</w:t>
      </w:r>
      <w:r w:rsidR="008D4DA4">
        <w:t>, Unix</w:t>
      </w:r>
    </w:p>
    <w:p w14:paraId="772C2A35" w14:textId="000D8CD2" w:rsidR="009C0CB6" w:rsidRDefault="009C0CB6" w:rsidP="00DF2DB2">
      <w:pPr>
        <w:pStyle w:val="Listenabsatz"/>
        <w:numPr>
          <w:ilvl w:val="0"/>
          <w:numId w:val="40"/>
        </w:numPr>
      </w:pPr>
      <w:r>
        <w:t xml:space="preserve">Datenbank: Neo4j, MySQL, PostgreSQL, </w:t>
      </w:r>
      <w:proofErr w:type="spellStart"/>
      <w:r>
        <w:t>CouchDB</w:t>
      </w:r>
      <w:proofErr w:type="spellEnd"/>
    </w:p>
    <w:p w14:paraId="03FDBCFE" w14:textId="24C91E6B" w:rsidR="009C0CB6" w:rsidRDefault="009C0CB6" w:rsidP="00DF2DB2">
      <w:pPr>
        <w:pStyle w:val="Listenabsatz"/>
        <w:numPr>
          <w:ilvl w:val="0"/>
          <w:numId w:val="40"/>
        </w:numPr>
      </w:pPr>
      <w:r>
        <w:t>Webserver: Apache</w:t>
      </w:r>
      <w:r w:rsidR="000A0C22">
        <w:t xml:space="preserve"> HTTP-Server</w:t>
      </w:r>
      <w:r>
        <w:t xml:space="preserve">, </w:t>
      </w:r>
      <w:proofErr w:type="spellStart"/>
      <w:r>
        <w:t>Tomcat</w:t>
      </w:r>
      <w:proofErr w:type="spellEnd"/>
      <w:r w:rsidR="008D4DA4">
        <w:t xml:space="preserve">, </w:t>
      </w:r>
      <w:proofErr w:type="spellStart"/>
      <w:r w:rsidR="008D4DA4">
        <w:t>Nginx</w:t>
      </w:r>
      <w:proofErr w:type="spellEnd"/>
    </w:p>
    <w:p w14:paraId="36BA0AE0" w14:textId="77777777" w:rsidR="009C0CB6" w:rsidRDefault="009C0CB6" w:rsidP="00DF2DB2">
      <w:pPr>
        <w:pStyle w:val="Listenabsatz"/>
        <w:numPr>
          <w:ilvl w:val="0"/>
          <w:numId w:val="40"/>
        </w:numPr>
      </w:pPr>
      <w:r>
        <w:t>Internet / Intranet</w:t>
      </w:r>
    </w:p>
    <w:p w14:paraId="633CE502" w14:textId="04984CE9" w:rsidR="009C0CB6" w:rsidRDefault="009C0CB6" w:rsidP="00DF2DB2">
      <w:pPr>
        <w:pStyle w:val="Listenabsatz"/>
        <w:numPr>
          <w:ilvl w:val="0"/>
          <w:numId w:val="41"/>
        </w:numPr>
      </w:pPr>
      <w:r>
        <w:t xml:space="preserve">Browser: Firefox, Google Chrome, Internet Explorer, Apple Safari </w:t>
      </w:r>
    </w:p>
    <w:p w14:paraId="61CB27E9" w14:textId="23E381F6" w:rsidR="008C6934" w:rsidRDefault="00F26640" w:rsidP="008C6934">
      <w:pPr>
        <w:pStyle w:val="Listenabsatz"/>
        <w:numPr>
          <w:ilvl w:val="0"/>
          <w:numId w:val="0"/>
        </w:numPr>
        <w:spacing w:after="0"/>
        <w:ind w:left="720"/>
      </w:pPr>
      <w:r>
        <w:rPr>
          <w:noProof/>
        </w:rPr>
        <w:lastRenderedPageBreak/>
        <w:drawing>
          <wp:inline distT="0" distB="0" distL="0" distR="0" wp14:anchorId="69FD82AC" wp14:editId="5BF363C0">
            <wp:extent cx="3095625" cy="4084586"/>
            <wp:effectExtent l="0" t="0" r="0" b="0"/>
            <wp:docPr id="455" name="Grafik 4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nfrastrukturkonzept (1).png"/>
                    <pic:cNvPicPr/>
                  </pic:nvPicPr>
                  <pic:blipFill>
                    <a:blip r:embed="rId38">
                      <a:extLst>
                        <a:ext uri="{28A0092B-C50C-407E-A947-70E740481C1C}">
                          <a14:useLocalDpi xmlns:a14="http://schemas.microsoft.com/office/drawing/2010/main" val="0"/>
                        </a:ext>
                      </a:extLst>
                    </a:blip>
                    <a:stretch>
                      <a:fillRect/>
                    </a:stretch>
                  </pic:blipFill>
                  <pic:spPr>
                    <a:xfrm>
                      <a:off x="0" y="0"/>
                      <a:ext cx="3119409" cy="4115968"/>
                    </a:xfrm>
                    <a:prstGeom prst="rect">
                      <a:avLst/>
                    </a:prstGeom>
                  </pic:spPr>
                </pic:pic>
              </a:graphicData>
            </a:graphic>
          </wp:inline>
        </w:drawing>
      </w:r>
    </w:p>
    <w:p w14:paraId="071D37C1" w14:textId="77777777" w:rsidR="008C6934" w:rsidRDefault="008C6934" w:rsidP="008C6934">
      <w:pPr>
        <w:pStyle w:val="Listenabsatz"/>
        <w:numPr>
          <w:ilvl w:val="0"/>
          <w:numId w:val="0"/>
        </w:numPr>
        <w:spacing w:after="0"/>
        <w:ind w:left="720"/>
        <w:rPr>
          <w:highlight w:val="cyan"/>
        </w:rPr>
      </w:pPr>
    </w:p>
    <w:p w14:paraId="19A8A8BD" w14:textId="77777777" w:rsidR="00FA08FD" w:rsidRDefault="008C6934" w:rsidP="008C6934">
      <w:pPr>
        <w:pStyle w:val="Beschriftung"/>
      </w:pPr>
      <w:bookmarkStart w:id="29" w:name="_Toc32528387"/>
      <w:r>
        <w:t xml:space="preserve">Abbildung </w:t>
      </w:r>
      <w:r>
        <w:fldChar w:fldCharType="begin"/>
      </w:r>
      <w:r>
        <w:instrText xml:space="preserve"> SEQ Abbildung \* ARABIC </w:instrText>
      </w:r>
      <w:r>
        <w:fldChar w:fldCharType="separate"/>
      </w:r>
      <w:r w:rsidR="00CD3153">
        <w:t>9</w:t>
      </w:r>
      <w:r>
        <w:fldChar w:fldCharType="end"/>
      </w:r>
      <w:r>
        <w:t>: Infrastrukturkonzept</w:t>
      </w:r>
      <w:bookmarkEnd w:id="29"/>
    </w:p>
    <w:p w14:paraId="5DBF925F" w14:textId="77777777" w:rsidR="00FA08FD" w:rsidRDefault="00FA08FD" w:rsidP="008C6934">
      <w:pPr>
        <w:pStyle w:val="Beschriftung"/>
      </w:pPr>
    </w:p>
    <w:p w14:paraId="5D694827" w14:textId="77777777" w:rsidR="00FA08FD" w:rsidRDefault="00FA08FD" w:rsidP="00FA08FD">
      <w:pPr>
        <w:spacing w:after="0"/>
        <w:ind w:firstLine="0"/>
      </w:pPr>
      <w:r w:rsidRPr="00FA08FD">
        <w:rPr>
          <w:highlight w:val="green"/>
        </w:rPr>
        <w:t>Das Internet kann durch ein Intranet ersetzt werden, wenn es sich beispielsweise um eine geschlossene Anwendung handelt. Das Intranet ist ein vom Internet unabhängiges Rechennetz, welches nicht öffentlich zugänglich ist.</w:t>
      </w:r>
    </w:p>
    <w:p w14:paraId="3E7F37DD" w14:textId="09F02B73" w:rsidR="00795FAF" w:rsidRDefault="00E43E6B" w:rsidP="008C6934">
      <w:pPr>
        <w:pStyle w:val="Beschriftung"/>
        <w:rPr>
          <w:b w:val="0"/>
          <w:bCs w:val="0"/>
          <w:iCs/>
          <w:color w:val="00844D"/>
          <w:sz w:val="28"/>
          <w:szCs w:val="28"/>
        </w:rPr>
      </w:pPr>
      <w:r>
        <w:br w:type="page"/>
      </w:r>
    </w:p>
    <w:p w14:paraId="5EB8D929" w14:textId="1C59DCFB" w:rsidR="003B56B8" w:rsidRDefault="003B56B8" w:rsidP="00B4304D">
      <w:pPr>
        <w:pStyle w:val="berschrift2"/>
      </w:pPr>
      <w:bookmarkStart w:id="30" w:name="_Toc32528365"/>
      <w:r>
        <w:lastRenderedPageBreak/>
        <w:t>Datenmodellkonzept</w:t>
      </w:r>
      <w:bookmarkEnd w:id="30"/>
    </w:p>
    <w:p w14:paraId="6E65712A" w14:textId="3F49A191" w:rsidR="00BD0DA7" w:rsidRDefault="00BD0DA7" w:rsidP="009C28BB">
      <w:r>
        <w:t xml:space="preserve">Ein Datenmodell ist bei der Erstellung einer Datenbank sehr wichtig, da dies die einzelnen Verbindungen und Abhängigkeiten abbildet. </w:t>
      </w:r>
      <w:r w:rsidR="00261A08">
        <w:t>Die</w:t>
      </w:r>
      <w:r>
        <w:t xml:space="preserve"> folgende </w:t>
      </w:r>
      <w:r w:rsidR="00261A08">
        <w:t>Grafik</w:t>
      </w:r>
      <w:r>
        <w:t xml:space="preserve"> zeigt </w:t>
      </w:r>
      <w:r w:rsidR="00CF57E0">
        <w:t xml:space="preserve">ein Beispiel für ein </w:t>
      </w:r>
      <w:r>
        <w:t xml:space="preserve">Datenmodell </w:t>
      </w:r>
      <w:r w:rsidR="00CF57E0">
        <w:t>einer abstrahierten IT-Landschaft</w:t>
      </w:r>
      <w:r>
        <w:t xml:space="preserve">. Das Datenmodell wurde so erweitert, dass es möglichst realistisch ist und viele eventuellen Szenarien abdecken kann, welche </w:t>
      </w:r>
      <w:r w:rsidR="00CF57E0">
        <w:t>die</w:t>
      </w:r>
      <w:r>
        <w:t xml:space="preserve"> Entscheidungsfindung </w:t>
      </w:r>
      <w:r w:rsidR="00CF57E0">
        <w:t>unterstützen</w:t>
      </w:r>
      <w:r>
        <w:t xml:space="preserve">. </w:t>
      </w:r>
    </w:p>
    <w:p w14:paraId="5374BA7D" w14:textId="47DFD99E" w:rsidR="00635926" w:rsidRDefault="00BD0DA7" w:rsidP="00635926">
      <w:r>
        <w:t xml:space="preserve">Der Aufbau des Datenmodells ist in drei Spalten gegliedert. Die linke Spalte, welche in der Farbe Blau dargestellt ist, zeigt die Unternehmensstruktur. Bei der mittleren Spalte handelt es sich um das Informationssystem. Dieses ist die Verbindung zwischen der Unternehmensstruktur und der in der Farbe Grün dargestellten </w:t>
      </w:r>
      <w:r w:rsidR="000A0C22">
        <w:t xml:space="preserve">rechten </w:t>
      </w:r>
      <w:r>
        <w:t>Spalte, dem technischen Aspekt. In manchen Fällen kommt es vor, dass der Name der Relation sich wiederholt. Dies ist der Fall, wenn Verbindungen dieselbe Art der Beziehung aufweisen.</w:t>
      </w:r>
      <w:r w:rsidR="000A0C22">
        <w:t xml:space="preserve"> Beispiele hierfür können der Abbildung 10 entnommen werden.</w:t>
      </w:r>
      <w:r>
        <w:t xml:space="preserve"> </w:t>
      </w:r>
      <w:r w:rsidR="008C7E2B">
        <w:t xml:space="preserve">Beziehungen </w:t>
      </w:r>
      <w:r w:rsidR="000A0C22">
        <w:t xml:space="preserve">zwischen Elementen innerhalb der Kategorie der Unternehmensstruktur (blau) sowie der Kategorie des technischen Aspekts (grün) sind zulässig. Des Weiteren werden auch Beziehungen innerhalb einer </w:t>
      </w:r>
      <w:r w:rsidR="00635926">
        <w:t>Objektklasse (Knoten)</w:t>
      </w:r>
      <w:r w:rsidR="000A0C22">
        <w:t xml:space="preserve"> erlaubt. Als Beispiel</w:t>
      </w:r>
      <w:r w:rsidR="00635926">
        <w:t xml:space="preserve"> sei</w:t>
      </w:r>
      <w:r w:rsidR="000A0C22">
        <w:t xml:space="preserve"> hierfür </w:t>
      </w:r>
      <w:r w:rsidR="00635926">
        <w:t>eine</w:t>
      </w:r>
      <w:r w:rsidR="000A0C22">
        <w:t xml:space="preserve"> Beziehung zwischen zwei Informationssystemen an dieser Stelle genannt</w:t>
      </w:r>
      <w:r w:rsidR="008C7E2B">
        <w:t>.</w:t>
      </w:r>
      <w:r w:rsidR="000A0C22">
        <w:t xml:space="preserve"> Die</w:t>
      </w:r>
      <w:r w:rsidR="00635926">
        <w:t xml:space="preserve">se </w:t>
      </w:r>
      <w:r w:rsidR="000A0C22">
        <w:t xml:space="preserve">könnte beispielsweise durch </w:t>
      </w:r>
      <w:r w:rsidR="00635926">
        <w:t>eine implementierte Schnittstelle hervorgerufen werden.</w:t>
      </w:r>
      <w:r w:rsidR="008C7E2B">
        <w:t xml:space="preserve"> </w:t>
      </w:r>
      <w:r w:rsidR="00635926">
        <w:t>Weiterhin sei erwähnt, dass eine Objektklasse sowie eine Relation mit Attributen erweitert werden kann. Dies hängt in der Realität von der entsprechenden Datengrundlage ab</w:t>
      </w:r>
      <w:r w:rsidR="00751C9F">
        <w:t>.</w:t>
      </w:r>
    </w:p>
    <w:p w14:paraId="11CFBC2C" w14:textId="35DA1F13" w:rsidR="003A7D93" w:rsidRDefault="003A7D93" w:rsidP="00B4304D">
      <w:pPr>
        <w:keepNext/>
        <w:spacing w:after="0" w:line="240" w:lineRule="auto"/>
        <w:ind w:firstLine="0"/>
      </w:pPr>
      <w:r>
        <w:rPr>
          <w:b/>
          <w:bCs/>
          <w:iCs/>
          <w:noProof/>
          <w:color w:val="00844D"/>
          <w:sz w:val="28"/>
          <w:szCs w:val="28"/>
        </w:rPr>
        <w:drawing>
          <wp:inline distT="0" distB="0" distL="0" distR="0" wp14:anchorId="6BE98A1C" wp14:editId="0818CB3F">
            <wp:extent cx="6121400" cy="3863211"/>
            <wp:effectExtent l="0" t="0" r="0" b="444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enmodell.PNG"/>
                    <pic:cNvPicPr/>
                  </pic:nvPicPr>
                  <pic:blipFill rotWithShape="1">
                    <a:blip r:embed="rId39">
                      <a:extLst>
                        <a:ext uri="{28A0092B-C50C-407E-A947-70E740481C1C}">
                          <a14:useLocalDpi xmlns:a14="http://schemas.microsoft.com/office/drawing/2010/main" val="0"/>
                        </a:ext>
                      </a:extLst>
                    </a:blip>
                    <a:srcRect l="3422" t="2091" r="3061" b="1708"/>
                    <a:stretch/>
                  </pic:blipFill>
                  <pic:spPr bwMode="auto">
                    <a:xfrm>
                      <a:off x="0" y="0"/>
                      <a:ext cx="6140090" cy="3875007"/>
                    </a:xfrm>
                    <a:prstGeom prst="rect">
                      <a:avLst/>
                    </a:prstGeom>
                    <a:ln>
                      <a:noFill/>
                    </a:ln>
                    <a:extLst>
                      <a:ext uri="{53640926-AAD7-44D8-BBD7-CCE9431645EC}">
                        <a14:shadowObscured xmlns:a14="http://schemas.microsoft.com/office/drawing/2010/main"/>
                      </a:ext>
                    </a:extLst>
                  </pic:spPr>
                </pic:pic>
              </a:graphicData>
            </a:graphic>
          </wp:inline>
        </w:drawing>
      </w:r>
    </w:p>
    <w:p w14:paraId="07DA31BA" w14:textId="54839FB4" w:rsidR="00E43E6B" w:rsidRPr="00B845A6" w:rsidRDefault="003A7D93" w:rsidP="00B4304D">
      <w:pPr>
        <w:pStyle w:val="Beschriftung"/>
        <w:rPr>
          <w:b w:val="0"/>
          <w:bCs w:val="0"/>
          <w:iCs/>
          <w:sz w:val="28"/>
          <w:szCs w:val="28"/>
        </w:rPr>
      </w:pPr>
      <w:bookmarkStart w:id="31" w:name="_Toc32528388"/>
      <w:r w:rsidRPr="00B845A6">
        <w:t xml:space="preserve">Abbildung </w:t>
      </w:r>
      <w:r w:rsidRPr="00B845A6">
        <w:fldChar w:fldCharType="begin"/>
      </w:r>
      <w:r w:rsidRPr="00B845A6">
        <w:instrText xml:space="preserve"> SEQ Abbildung \* ARABIC </w:instrText>
      </w:r>
      <w:r w:rsidRPr="00B845A6">
        <w:fldChar w:fldCharType="separate"/>
      </w:r>
      <w:r w:rsidR="00CD3153">
        <w:t>10</w:t>
      </w:r>
      <w:r w:rsidRPr="00B845A6">
        <w:fldChar w:fldCharType="end"/>
      </w:r>
      <w:r w:rsidRPr="00B845A6">
        <w:t>: Datenmodell</w:t>
      </w:r>
      <w:bookmarkEnd w:id="31"/>
    </w:p>
    <w:p w14:paraId="35F01C61" w14:textId="77777777" w:rsidR="008C7E2B" w:rsidRDefault="008C7E2B" w:rsidP="008C7E2B">
      <w:pPr>
        <w:spacing w:after="0"/>
        <w:ind w:firstLine="0"/>
      </w:pPr>
    </w:p>
    <w:p w14:paraId="0241ABBD" w14:textId="77777777" w:rsidR="008C7E2B" w:rsidRDefault="008C7E2B" w:rsidP="008C7E2B">
      <w:pPr>
        <w:spacing w:after="0"/>
        <w:ind w:firstLine="0"/>
      </w:pPr>
    </w:p>
    <w:p w14:paraId="725D2BBF" w14:textId="77777777" w:rsidR="008C7E2B" w:rsidRDefault="008C7E2B" w:rsidP="008C7E2B">
      <w:pPr>
        <w:spacing w:after="0"/>
        <w:ind w:firstLine="0"/>
      </w:pPr>
    </w:p>
    <w:p w14:paraId="4A9234B9" w14:textId="4F184D60" w:rsidR="008C7E2B" w:rsidRDefault="008C7E2B" w:rsidP="00187D4E">
      <w:r>
        <w:t>Datenmodelle sind sehr aussagekräftig. Durch das visuelle Verständnis fungiert das Modell als eine Art Kommunikationstool zwischen Entwickler und Endanwender. Wenn man ein konzipiertes Datenmodell sieht, ist es zumeist sehr selbsterklärend und man kann die Zusammenhänge des Modells schnell erkennen, ohne thematisch tiefe Kenntnisse des Projektes zu haben.</w:t>
      </w:r>
    </w:p>
    <w:p w14:paraId="4A75F0FA" w14:textId="7808B4A0" w:rsidR="00D02F2D" w:rsidRDefault="00055EEA" w:rsidP="00187D4E">
      <w:r w:rsidRPr="00DF2DB2">
        <w:rPr>
          <w:highlight w:val="yellow"/>
        </w:rPr>
        <w:t>Laut (Wirtschaftslexikon Gabler, 2018)</w:t>
      </w:r>
      <w:r w:rsidRPr="00055EEA">
        <w:t xml:space="preserve"> </w:t>
      </w:r>
      <w:r>
        <w:t xml:space="preserve">beschreibt ein Datenmodell die zu verarbeitenden Daten eines Anwendungsbereichs mittels Grafik. Zudem zeigt dieses die Beziehung, welche die Daten untereinander aufweisen. </w:t>
      </w:r>
    </w:p>
    <w:p w14:paraId="45C9417A" w14:textId="7D3EE18D" w:rsidR="00187D4E" w:rsidRDefault="00055EEA" w:rsidP="00751C9F">
      <w:r>
        <w:t xml:space="preserve">Durch ein Datenmodell </w:t>
      </w:r>
      <w:r w:rsidR="00D02F2D">
        <w:t xml:space="preserve">können Redundanzen aufgedeckt werden. Ebenso wird dadurch ersichtlich, ob die Daten eindeutige Informationen aufzeigen. </w:t>
      </w:r>
      <w:r w:rsidR="008D77E7">
        <w:t xml:space="preserve">Unter Berücksichtigung dieser Punkte, </w:t>
      </w:r>
      <w:r w:rsidR="00751C9F">
        <w:t>können Rückschlüsse über</w:t>
      </w:r>
      <w:r w:rsidR="008D77E7">
        <w:t xml:space="preserve"> die Datenqualität </w:t>
      </w:r>
      <w:r w:rsidR="00751C9F">
        <w:t>getroffen</w:t>
      </w:r>
      <w:r w:rsidR="008D77E7">
        <w:t xml:space="preserve"> werden</w:t>
      </w:r>
      <w:r w:rsidR="00751C9F">
        <w:t xml:space="preserve">. </w:t>
      </w:r>
      <w:r w:rsidR="00BC1FBF">
        <w:t xml:space="preserve">Ein </w:t>
      </w:r>
      <w:r w:rsidR="00751C9F">
        <w:t xml:space="preserve">qualitativ hochwertiges </w:t>
      </w:r>
      <w:r w:rsidR="00BC1FBF">
        <w:t>Datenmodell</w:t>
      </w:r>
      <w:r w:rsidR="00751C9F">
        <w:t xml:space="preserve"> ist somit ein essenzieller Bestandteil eines Softwareprojekts</w:t>
      </w:r>
      <w:r w:rsidR="00BC1FBF">
        <w:t xml:space="preserve">, welches </w:t>
      </w:r>
      <w:r w:rsidR="00751C9F">
        <w:t xml:space="preserve">Datenbanken als Ressource einbindet. </w:t>
      </w:r>
      <w:r w:rsidR="00BC1FBF">
        <w:t xml:space="preserve">Aus diesem Grund ist es </w:t>
      </w:r>
      <w:r w:rsidR="00751C9F">
        <w:t>wichtig</w:t>
      </w:r>
      <w:r w:rsidR="00BC1FBF">
        <w:t xml:space="preserve"> sich vor der Implementierung mit dem Datenmodell auseinander zu </w:t>
      </w:r>
      <w:r w:rsidR="008D77E7">
        <w:t>setzen</w:t>
      </w:r>
      <w:r w:rsidR="00751C9F">
        <w:t>. Zusätzlich unterstützt der v</w:t>
      </w:r>
      <w:r w:rsidR="008C7E2B">
        <w:t>isuelle Entwurf der Datenstruktur</w:t>
      </w:r>
      <w:r w:rsidR="00187D4E">
        <w:t xml:space="preserve">, </w:t>
      </w:r>
      <w:r w:rsidR="00751C9F">
        <w:t>den Prozess der Implementierung.</w:t>
      </w:r>
    </w:p>
    <w:p w14:paraId="3E4404FD" w14:textId="5388E515" w:rsidR="00D75F66" w:rsidRPr="00055EEA" w:rsidRDefault="00512723" w:rsidP="00187D4E">
      <w:r w:rsidRPr="00C4264A">
        <w:br w:type="page"/>
      </w:r>
    </w:p>
    <w:p w14:paraId="1A87666C" w14:textId="5A541812" w:rsidR="007010BE" w:rsidRDefault="007010BE" w:rsidP="007010BE">
      <w:pPr>
        <w:pStyle w:val="berschrift2"/>
      </w:pPr>
      <w:bookmarkStart w:id="32" w:name="_Toc32528366"/>
      <w:r>
        <w:lastRenderedPageBreak/>
        <w:t>Visualisierungskonzept für Graphen</w:t>
      </w:r>
      <w:bookmarkEnd w:id="32"/>
    </w:p>
    <w:p w14:paraId="4000BA20" w14:textId="56D2AE6F" w:rsidR="000963ED" w:rsidRDefault="00CF50EC" w:rsidP="009C28BB">
      <w:r>
        <w:t xml:space="preserve">Eine weitere Best-Practice-Visualisierung ist </w:t>
      </w:r>
      <w:r w:rsidR="00ED0E87" w:rsidRPr="00512723">
        <w:rPr>
          <w:highlight w:val="yellow"/>
        </w:rPr>
        <w:t xml:space="preserve">nach </w:t>
      </w:r>
      <w:r w:rsidR="00C004B2">
        <w:rPr>
          <w:highlight w:val="yellow"/>
        </w:rPr>
        <w:t>(</w:t>
      </w:r>
      <w:proofErr w:type="spellStart"/>
      <w:r w:rsidRPr="00C004B2">
        <w:rPr>
          <w:highlight w:val="yellow"/>
        </w:rPr>
        <w:t>Hanschke</w:t>
      </w:r>
      <w:proofErr w:type="spellEnd"/>
      <w:r w:rsidR="00C004B2" w:rsidRPr="00C004B2">
        <w:rPr>
          <w:highlight w:val="yellow"/>
        </w:rPr>
        <w:t>, 2013)</w:t>
      </w:r>
      <w:r>
        <w:t xml:space="preserve"> zudem der Graph.</w:t>
      </w:r>
      <w:r w:rsidR="00B4304D">
        <w:t xml:space="preserve"> </w:t>
      </w:r>
      <w:r w:rsidR="00CE7B8C">
        <w:t>Ein Graph stellt die Beziehung zwischen mehreren Informationen visuell dar. Diese Verbindungslinien, auch Kanten genannt, können durch verschiedene Farben</w:t>
      </w:r>
      <w:r w:rsidR="001F7CC8">
        <w:t xml:space="preserve"> und</w:t>
      </w:r>
      <w:r w:rsidR="00CE7B8C">
        <w:t xml:space="preserve"> </w:t>
      </w:r>
      <w:r w:rsidR="001F7CC8">
        <w:t>Lienen typen</w:t>
      </w:r>
      <w:r w:rsidR="00CE7B8C">
        <w:t xml:space="preserve"> beschaffen sein. Außerdem können diese auch beschriftet </w:t>
      </w:r>
      <w:r w:rsidR="001F7CC8">
        <w:t>werden</w:t>
      </w:r>
      <w:r w:rsidR="00CE7B8C">
        <w:t xml:space="preserve"> und somit weitere Informationen liefern. Die dargestellten Knoten zeigen Beziehungen und mögliche Abhängigkeiten untereinander auf, welche visuell schneller wahrgenommen werden als durch eine Liste</w:t>
      </w:r>
      <w:r w:rsidR="00121EC5">
        <w:t xml:space="preserve">, </w:t>
      </w:r>
      <w:r w:rsidR="00121EC5" w:rsidRPr="00121EC5">
        <w:rPr>
          <w:highlight w:val="yellow"/>
        </w:rPr>
        <w:t xml:space="preserve">so </w:t>
      </w:r>
      <w:r w:rsidR="00C004B2">
        <w:rPr>
          <w:highlight w:val="yellow"/>
        </w:rPr>
        <w:t>(</w:t>
      </w:r>
      <w:proofErr w:type="spellStart"/>
      <w:r w:rsidR="00121EC5" w:rsidRPr="00121EC5">
        <w:rPr>
          <w:highlight w:val="yellow"/>
        </w:rPr>
        <w:t>Hanschke</w:t>
      </w:r>
      <w:proofErr w:type="spellEnd"/>
      <w:r w:rsidR="00C004B2">
        <w:rPr>
          <w:highlight w:val="yellow"/>
        </w:rPr>
        <w:t>, 2013)</w:t>
      </w:r>
      <w:r w:rsidR="00121EC5" w:rsidRPr="00121EC5">
        <w:rPr>
          <w:highlight w:val="yellow"/>
        </w:rPr>
        <w:t xml:space="preserve"> weiter</w:t>
      </w:r>
      <w:r w:rsidR="00CE7B8C">
        <w:t xml:space="preserve">. </w:t>
      </w:r>
    </w:p>
    <w:p w14:paraId="4F878340" w14:textId="72B26C42" w:rsidR="00CE7B8C" w:rsidRDefault="00CE7B8C" w:rsidP="009C28BB">
      <w:r>
        <w:t xml:space="preserve">Ein Graph ist im Gegensatz zu der Bebauungsplan Grafik deutlich </w:t>
      </w:r>
      <w:r w:rsidR="005256B2">
        <w:t>agiler</w:t>
      </w:r>
      <w:r>
        <w:t xml:space="preserve"> in der Darstellung. Die Bebauungsplan Grafik hat eine vorgegebene Struktur </w:t>
      </w:r>
      <w:r w:rsidR="005256B2">
        <w:t xml:space="preserve">und lediglich der Inhalt kann flexibel befüllt werden. Beim Graph hingegen ist die gesamte Darstellung sehr anpassungsfähig. </w:t>
      </w:r>
      <w:r w:rsidR="001F7CC8">
        <w:t xml:space="preserve">Ebenso ist die Cluster Grafik nicht besonders beweglich in ihrer Darstellung. Bei den Ausprägungen der Prozesslandkarte oder dem funktionalen Referenzmodell gibt es eine vordefinierte Darstellung welche flexibel befüllt werden kann aber das Konstrukt an sich ist eher steif. Es ist schwer hier Abhängigkeiten untereinander darstellen zu können, besonders bei größeren Datenmengen.  Die Portfolie Grafik ist, wie auch der Graph, sehr aussagekräftig und kann flexibel befüllt werden. Allerdings lassen sich Beziehungen und Anhängigkeiten kaum darstellen und bei einer großen Datenmenge wird dieses Konstrukt schnell unübersichtlich. </w:t>
      </w:r>
    </w:p>
    <w:p w14:paraId="4A319461" w14:textId="630BF30E" w:rsidR="00D75F66" w:rsidRDefault="001F7CC8" w:rsidP="00B4304D">
      <w:r>
        <w:t xml:space="preserve">Aus diesem Grund wurde zunächst die Visualisierung mittels Graphen gewählt, da </w:t>
      </w:r>
      <w:r w:rsidR="0056318B">
        <w:t>dieser</w:t>
      </w:r>
      <w:r>
        <w:t xml:space="preserve"> </w:t>
      </w:r>
      <w:r w:rsidR="00920455">
        <w:t>einen guten Überblick der Beziehungen und Abhängigkeiten liefert</w:t>
      </w:r>
      <w:r w:rsidR="004F3037">
        <w:t xml:space="preserve"> und die Darstellung sehr performant ist</w:t>
      </w:r>
      <w:r w:rsidR="00920455">
        <w:t>.</w:t>
      </w:r>
      <w:r w:rsidR="004F3037">
        <w:t xml:space="preserve"> </w:t>
      </w:r>
      <w:r w:rsidR="0056318B">
        <w:t>Da jedoch die Darstellung des gesamten Graphen bei einer großen Datenmenge schnell unübersichtlich werden kann und somit für eine Entscheidungsgrundlage nicht dienlich ist, empfiehlt es sich den Graphen in Subgraphen zu unterteilen. Die folgenden Mockups stellen mögliche Subgraphen dar</w:t>
      </w:r>
      <w:r w:rsidR="002D7A09">
        <w:t xml:space="preserve">. </w:t>
      </w:r>
      <w:r w:rsidR="00877E08">
        <w:t>Beispielhaft wurden vier Mockups erstellt, welche in der Realität vorkommen könnten und somit eine hilfreiche Entscheidungsbasis liefern.</w:t>
      </w:r>
      <w:r w:rsidR="00463F7E">
        <w:t xml:space="preserve"> In Anbetracht des enormen Umfangs der Arbeit wurden diese lediglich konzipiert und nicht praktisch umgesetzt. Doch zum besseren Verständnis sind diese sehr wichtig, da dadurch das große Potenzial von Graphen besser nachvollziehbar ist. </w:t>
      </w:r>
    </w:p>
    <w:p w14:paraId="5C7847A3" w14:textId="2CA61C46" w:rsidR="00751364" w:rsidRDefault="00751364">
      <w:pPr>
        <w:spacing w:after="0" w:line="240" w:lineRule="auto"/>
        <w:ind w:firstLine="0"/>
        <w:jc w:val="left"/>
      </w:pPr>
      <w:r>
        <w:br w:type="page"/>
      </w:r>
    </w:p>
    <w:p w14:paraId="4AC95751" w14:textId="134F0490" w:rsidR="00513720" w:rsidRDefault="006834BA" w:rsidP="005E3D17">
      <w:pPr>
        <w:spacing w:after="0"/>
        <w:ind w:firstLine="0"/>
      </w:pPr>
      <w:r>
        <w:rPr>
          <w:noProof/>
        </w:rPr>
        <w:lastRenderedPageBreak/>
        <w:drawing>
          <wp:inline distT="0" distB="0" distL="0" distR="0" wp14:anchorId="4366F324" wp14:editId="11EE62AA">
            <wp:extent cx="5915025" cy="1352550"/>
            <wp:effectExtent l="0" t="0" r="9525" b="0"/>
            <wp:docPr id="448" name="Grafik 448"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Mockup.png"/>
                    <pic:cNvPicPr/>
                  </pic:nvPicPr>
                  <pic:blipFill rotWithShape="1">
                    <a:blip r:embed="rId40">
                      <a:extLst>
                        <a:ext uri="{28A0092B-C50C-407E-A947-70E740481C1C}">
                          <a14:useLocalDpi xmlns:a14="http://schemas.microsoft.com/office/drawing/2010/main" val="0"/>
                        </a:ext>
                      </a:extLst>
                    </a:blip>
                    <a:srcRect b="79450"/>
                    <a:stretch/>
                  </pic:blipFill>
                  <pic:spPr bwMode="auto">
                    <a:xfrm>
                      <a:off x="0" y="0"/>
                      <a:ext cx="5915025" cy="1352550"/>
                    </a:xfrm>
                    <a:prstGeom prst="rect">
                      <a:avLst/>
                    </a:prstGeom>
                    <a:ln>
                      <a:noFill/>
                    </a:ln>
                    <a:extLst>
                      <a:ext uri="{53640926-AAD7-44D8-BBD7-CCE9431645EC}">
                        <a14:shadowObscured xmlns:a14="http://schemas.microsoft.com/office/drawing/2010/main"/>
                      </a:ext>
                    </a:extLst>
                  </pic:spPr>
                </pic:pic>
              </a:graphicData>
            </a:graphic>
          </wp:inline>
        </w:drawing>
      </w:r>
    </w:p>
    <w:p w14:paraId="2B4D1F0C" w14:textId="596EC2AE" w:rsidR="006834BA" w:rsidRDefault="006834BA" w:rsidP="005E3D17">
      <w:pPr>
        <w:spacing w:after="0"/>
        <w:ind w:firstLine="0"/>
      </w:pPr>
      <w:r>
        <w:rPr>
          <w:noProof/>
        </w:rPr>
        <mc:AlternateContent>
          <mc:Choice Requires="wps">
            <w:drawing>
              <wp:anchor distT="0" distB="0" distL="114300" distR="114300" simplePos="0" relativeHeight="251712512" behindDoc="0" locked="0" layoutInCell="1" allowOverlap="1" wp14:anchorId="4CA13AE0" wp14:editId="4A1E448F">
                <wp:simplePos x="0" y="0"/>
                <wp:positionH relativeFrom="column">
                  <wp:posOffset>6985</wp:posOffset>
                </wp:positionH>
                <wp:positionV relativeFrom="paragraph">
                  <wp:posOffset>196850</wp:posOffset>
                </wp:positionV>
                <wp:extent cx="4686300" cy="635"/>
                <wp:effectExtent l="0" t="0" r="0" b="0"/>
                <wp:wrapNone/>
                <wp:docPr id="525" name="Textfeld 5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A420574" w14:textId="08A77FD9" w:rsidR="006834BA" w:rsidRPr="005E058E" w:rsidRDefault="006834BA" w:rsidP="00CB6049">
                            <w:pPr>
                              <w:pStyle w:val="Beschriftung"/>
                            </w:pPr>
                            <w:bookmarkStart w:id="33" w:name="_Toc32528389"/>
                            <w:r>
                              <w:t xml:space="preserve">Abbildung </w:t>
                            </w:r>
                            <w:r>
                              <w:fldChar w:fldCharType="begin"/>
                            </w:r>
                            <w:r>
                              <w:instrText xml:space="preserve"> SEQ Abbildung \* ARABIC </w:instrText>
                            </w:r>
                            <w:r>
                              <w:fldChar w:fldCharType="separate"/>
                            </w:r>
                            <w:r>
                              <w:t>11</w:t>
                            </w:r>
                            <w:r>
                              <w:fldChar w:fldCharType="end"/>
                            </w:r>
                            <w:r>
                              <w:t>: Mockup Grad der Vernetzung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3AE0" id="Textfeld 525" o:spid="_x0000_s1037" type="#_x0000_t202" style="position:absolute;left:0;text-align:left;margin-left:.55pt;margin-top:15.5pt;width:3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" stroked="f">
                <v:textbox style="mso-fit-shape-to-text:t" inset="0,0,0,0">
                  <w:txbxContent>
                    <w:p w14:paraId="5A420574" w14:textId="08A77FD9" w:rsidR="006834BA" w:rsidRPr="005E058E" w:rsidRDefault="006834BA" w:rsidP="00CB6049">
                      <w:pPr>
                        <w:pStyle w:val="Beschriftung"/>
                      </w:pPr>
                      <w:bookmarkStart w:id="34" w:name="_Toc32528389"/>
                      <w:r>
                        <w:t xml:space="preserve">Abbildung </w:t>
                      </w:r>
                      <w:r>
                        <w:fldChar w:fldCharType="begin"/>
                      </w:r>
                      <w:r>
                        <w:instrText xml:space="preserve"> SEQ Abbildung \* ARABIC </w:instrText>
                      </w:r>
                      <w:r>
                        <w:fldChar w:fldCharType="separate"/>
                      </w:r>
                      <w:r>
                        <w:t>11</w:t>
                      </w:r>
                      <w:r>
                        <w:fldChar w:fldCharType="end"/>
                      </w:r>
                      <w:r>
                        <w:t>: Mockup Grad der Vernetzung</w:t>
                      </w:r>
                      <w:bookmarkEnd w:id="34"/>
                    </w:p>
                  </w:txbxContent>
                </v:textbox>
              </v:shape>
            </w:pict>
          </mc:Fallback>
        </mc:AlternateContent>
      </w:r>
    </w:p>
    <w:p w14:paraId="309090EA" w14:textId="5C3FC0EB" w:rsidR="006834BA" w:rsidRDefault="006834BA" w:rsidP="005E3D17">
      <w:pPr>
        <w:spacing w:after="0"/>
        <w:ind w:firstLine="0"/>
      </w:pPr>
    </w:p>
    <w:p w14:paraId="2A9BB52E" w14:textId="77777777" w:rsidR="006834BA" w:rsidRDefault="006834BA" w:rsidP="005E3D17">
      <w:pPr>
        <w:spacing w:after="0"/>
        <w:ind w:firstLine="0"/>
      </w:pPr>
    </w:p>
    <w:p w14:paraId="357E56A7" w14:textId="5F49BB1A" w:rsidR="00463F7E" w:rsidRDefault="00CB6049" w:rsidP="00DF2DB2">
      <w:r>
        <w:t>Dieses Mockup stellt den Grad der Vernetzung dar. Es zeigt auf, wie viele Beziehung</w:t>
      </w:r>
      <w:r w:rsidR="00463F7E">
        <w:t>en</w:t>
      </w:r>
      <w:r>
        <w:t xml:space="preserve"> </w:t>
      </w:r>
      <w:r w:rsidR="00203E8A">
        <w:t xml:space="preserve">ein Knoten besitzt. Entsprechend kann dieses Kriterium herangezogen </w:t>
      </w:r>
      <w:r w:rsidR="00735AF7">
        <w:t>werden,</w:t>
      </w:r>
      <w:r w:rsidR="00203E8A">
        <w:t xml:space="preserve"> um zu beurteilen, </w:t>
      </w:r>
      <w:r>
        <w:t xml:space="preserve">wie stark </w:t>
      </w:r>
      <w:r w:rsidR="00203E8A">
        <w:t>ein Bestandteil der IT-Landschaft in ein Unternehmen</w:t>
      </w:r>
      <w:r>
        <w:t xml:space="preserve"> eingebunden ist. Durch diesen Grad der Vernetzung wird schnell ersichtlich, ob ein Knoten einfach eliminiert werden kann oder ob er durch eine hohe Vernetzung ein wichtiger Bestandteil ist. </w:t>
      </w:r>
    </w:p>
    <w:p w14:paraId="4A591D61" w14:textId="355C5699" w:rsidR="007D29F3" w:rsidRDefault="00CB6049" w:rsidP="00DF2DB2">
      <w:r>
        <w:t>Der dunkelgraue Knoten könnte beispielsweise ein Informationssystem darstellen, welches mehrere Technologien verwendet.</w:t>
      </w:r>
      <w:r w:rsidR="007D29F3">
        <w:t xml:space="preserve"> Möchte man nun das Informationssystem durch ein anderes ersetzen, kann man durch solch eine Darstellung die Beziehungen sehen und daraus schließen wie machbar </w:t>
      </w:r>
      <w:r w:rsidR="005E3D17">
        <w:t xml:space="preserve">bzw. wie aufwendig </w:t>
      </w:r>
      <w:r w:rsidR="007D29F3">
        <w:t xml:space="preserve">diese Veränderung ist. </w:t>
      </w:r>
      <w:r w:rsidR="00463F7E">
        <w:t>Ein Vorteil durch diese Übersichtlichkeit ist, dass bei einer Änderung von Systemen alle</w:t>
      </w:r>
      <w:r w:rsidR="00513720">
        <w:t xml:space="preserve"> vernetzen Knoten sichtbar sind und folglich keins in Vergessenheit gerät. Dies ist besonders bei sehr komplexen Sachverhalten ein erheblicher Mehrwert. </w:t>
      </w:r>
    </w:p>
    <w:p w14:paraId="3272EEA5" w14:textId="44235576" w:rsidR="001A4077" w:rsidRDefault="001A4077" w:rsidP="005E3D17">
      <w:pPr>
        <w:spacing w:after="0"/>
        <w:ind w:firstLine="0"/>
      </w:pPr>
    </w:p>
    <w:p w14:paraId="1A927A7E" w14:textId="77777777" w:rsidR="001A4077" w:rsidRDefault="001A4077" w:rsidP="005E3D17">
      <w:pPr>
        <w:spacing w:after="0"/>
        <w:ind w:firstLine="0"/>
      </w:pPr>
    </w:p>
    <w:p w14:paraId="27F383DA" w14:textId="43335B70" w:rsidR="00877E08" w:rsidRDefault="001A4077" w:rsidP="00CB6049">
      <w:pPr>
        <w:spacing w:after="0"/>
        <w:ind w:firstLine="0"/>
        <w:jc w:val="left"/>
      </w:pPr>
      <w:r>
        <w:rPr>
          <w:noProof/>
        </w:rPr>
        <w:drawing>
          <wp:inline distT="0" distB="0" distL="0" distR="0" wp14:anchorId="24479FC5" wp14:editId="3B619B9E">
            <wp:extent cx="5915025" cy="1381125"/>
            <wp:effectExtent l="0" t="0" r="0" b="9525"/>
            <wp:docPr id="564" name="Grafik 564"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Untitled Diagram.png"/>
                    <pic:cNvPicPr/>
                  </pic:nvPicPr>
                  <pic:blipFill rotWithShape="1">
                    <a:blip r:embed="rId41">
                      <a:extLst>
                        <a:ext uri="{28A0092B-C50C-407E-A947-70E740481C1C}">
                          <a14:useLocalDpi xmlns:a14="http://schemas.microsoft.com/office/drawing/2010/main" val="0"/>
                        </a:ext>
                      </a:extLst>
                    </a:blip>
                    <a:srcRect t="25760" b="5325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63EA7E78" w14:textId="14C31637" w:rsidR="007D29F3" w:rsidRDefault="00C22988" w:rsidP="00CB6049">
      <w:pPr>
        <w:spacing w:after="0"/>
        <w:ind w:firstLine="0"/>
        <w:jc w:val="left"/>
      </w:pPr>
      <w:r>
        <w:rPr>
          <w:noProof/>
        </w:rPr>
        <mc:AlternateContent>
          <mc:Choice Requires="wps">
            <w:drawing>
              <wp:anchor distT="0" distB="0" distL="114300" distR="114300" simplePos="0" relativeHeight="251716608" behindDoc="0" locked="0" layoutInCell="1" allowOverlap="1" wp14:anchorId="32BCDCB8" wp14:editId="2A9BC77A">
                <wp:simplePos x="0" y="0"/>
                <wp:positionH relativeFrom="column">
                  <wp:posOffset>23090</wp:posOffset>
                </wp:positionH>
                <wp:positionV relativeFrom="paragraph">
                  <wp:posOffset>8255</wp:posOffset>
                </wp:positionV>
                <wp:extent cx="2753360" cy="635"/>
                <wp:effectExtent l="0" t="0" r="0" b="0"/>
                <wp:wrapNone/>
                <wp:docPr id="537" name="Textfeld 537"/>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29620CC" w14:textId="0DB6FB4C" w:rsidR="006834BA" w:rsidRPr="00822BD1" w:rsidRDefault="006834BA" w:rsidP="007D29F3">
                            <w:pPr>
                              <w:pStyle w:val="Beschriftung"/>
                            </w:pPr>
                            <w:bookmarkStart w:id="35" w:name="_Toc32528390"/>
                            <w:r>
                              <w:t xml:space="preserve">Abbildung </w:t>
                            </w:r>
                            <w:r>
                              <w:fldChar w:fldCharType="begin"/>
                            </w:r>
                            <w:r>
                              <w:instrText xml:space="preserve"> SEQ Abbildung \* ARABIC </w:instrText>
                            </w:r>
                            <w:r>
                              <w:fldChar w:fldCharType="separate"/>
                            </w:r>
                            <w:r>
                              <w:t>12</w:t>
                            </w:r>
                            <w:r>
                              <w:fldChar w:fldCharType="end"/>
                            </w:r>
                            <w:r>
                              <w:t>: Mockup Beziehung zu</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CDCB8" id="Textfeld 537" o:spid="_x0000_s1038" type="#_x0000_t202" style="position:absolute;margin-left:1.8pt;margin-top:.65pt;width:21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vvMQIAAGkEAAAOAAAAZHJzL2Uyb0RvYy54bWysVE2P2yAQvVfqf0DcG+dDyVZ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" stroked="f">
                <v:textbox style="mso-fit-shape-to-text:t" inset="0,0,0,0">
                  <w:txbxContent>
                    <w:p w14:paraId="129620CC" w14:textId="0DB6FB4C" w:rsidR="006834BA" w:rsidRPr="00822BD1" w:rsidRDefault="006834BA" w:rsidP="007D29F3">
                      <w:pPr>
                        <w:pStyle w:val="Beschriftung"/>
                      </w:pPr>
                      <w:bookmarkStart w:id="36" w:name="_Toc32528390"/>
                      <w:r>
                        <w:t xml:space="preserve">Abbildung </w:t>
                      </w:r>
                      <w:r>
                        <w:fldChar w:fldCharType="begin"/>
                      </w:r>
                      <w:r>
                        <w:instrText xml:space="preserve"> SEQ Abbildung \* ARABIC </w:instrText>
                      </w:r>
                      <w:r>
                        <w:fldChar w:fldCharType="separate"/>
                      </w:r>
                      <w:r>
                        <w:t>12</w:t>
                      </w:r>
                      <w:r>
                        <w:fldChar w:fldCharType="end"/>
                      </w:r>
                      <w:r>
                        <w:t>: Mockup Beziehung zu</w:t>
                      </w:r>
                      <w:bookmarkEnd w:id="36"/>
                    </w:p>
                  </w:txbxContent>
                </v:textbox>
              </v:shape>
            </w:pict>
          </mc:Fallback>
        </mc:AlternateContent>
      </w:r>
    </w:p>
    <w:p w14:paraId="53569DA8" w14:textId="7291150B" w:rsidR="007D29F3" w:rsidRDefault="007D29F3" w:rsidP="00CB6049">
      <w:pPr>
        <w:spacing w:after="0"/>
        <w:ind w:firstLine="0"/>
        <w:jc w:val="left"/>
      </w:pPr>
    </w:p>
    <w:p w14:paraId="44A2DE03" w14:textId="1EF260CC" w:rsidR="007D29F3" w:rsidRDefault="00E511E8" w:rsidP="00DF2DB2">
      <w:r>
        <w:t xml:space="preserve">Graphen können auch zur Analyse genutzt werden. </w:t>
      </w:r>
      <w:r w:rsidR="00C22988">
        <w:t xml:space="preserve">Das zweite Mockup </w:t>
      </w:r>
      <w:r>
        <w:t>zeigt</w:t>
      </w:r>
      <w:r w:rsidR="006D2325">
        <w:t xml:space="preserve"> den Fall, dass </w:t>
      </w:r>
      <w:r w:rsidR="00513720">
        <w:t xml:space="preserve">beispielsweise </w:t>
      </w:r>
      <w:r w:rsidR="006D2325">
        <w:t>ein Mitarbeiter aus einem Unternehmen ausscheidet, z. B. durch Rente</w:t>
      </w:r>
      <w:r>
        <w:t xml:space="preserve">. Daher müssen </w:t>
      </w:r>
      <w:r w:rsidR="006D2325">
        <w:t xml:space="preserve">seine Aufgaben auf andere Mitarbeiter umgelegt werden. </w:t>
      </w:r>
      <w:r w:rsidR="00513720">
        <w:t>Mittels Graphen</w:t>
      </w:r>
      <w:r>
        <w:t xml:space="preserve"> kann abgebildet werden</w:t>
      </w:r>
      <w:r w:rsidR="006D2325">
        <w:t xml:space="preserve">, für welche Systeme der Mitarbeiter verantwortlich war. </w:t>
      </w:r>
      <w:r>
        <w:t xml:space="preserve">Ebenso kann abgefragt werden, ob es Redundanzen gibt. Durch diese Analysemöglichkeit des Graphen kann man sehen, welche Mitarbeiter dieselben Verantwortlichkeiten aufweisen und entsprechend handeln. </w:t>
      </w:r>
    </w:p>
    <w:p w14:paraId="2F9AE7C4" w14:textId="4F6F6CAA" w:rsidR="00513720" w:rsidRDefault="00E511E8" w:rsidP="00DF2DB2">
      <w:r>
        <w:t xml:space="preserve">Ein </w:t>
      </w:r>
      <w:r w:rsidR="00513720">
        <w:t>weiterer</w:t>
      </w:r>
      <w:r>
        <w:t xml:space="preserve"> Fall kann hier sein, dass die Technologie, welche hier grau dargestellt ist, veraltet ist.</w:t>
      </w:r>
      <w:r w:rsidR="00964F10">
        <w:t xml:space="preserve"> Diese sollte aus Sicherheitsgründen zeitnah ersetzt werden.</w:t>
      </w:r>
      <w:r>
        <w:t xml:space="preserve"> Die weißen Knoten sind alle Informationssysteme, welche diese </w:t>
      </w:r>
      <w:r>
        <w:lastRenderedPageBreak/>
        <w:t>Technologie verwenden. Durch diese Abfrageart, wer alles eine Beziehung zur Technologie hat, kann schnell erkannt werden, welche Informationssysteme davon betroffen sind.</w:t>
      </w:r>
      <w:r w:rsidR="00964F10">
        <w:t xml:space="preserve"> </w:t>
      </w:r>
    </w:p>
    <w:p w14:paraId="39758980" w14:textId="02B6CAD3" w:rsidR="007D29F3" w:rsidRDefault="001A4077" w:rsidP="00CB6049">
      <w:pPr>
        <w:spacing w:after="0"/>
        <w:ind w:firstLine="0"/>
        <w:jc w:val="left"/>
      </w:pPr>
      <w:r>
        <w:rPr>
          <w:noProof/>
        </w:rPr>
        <w:drawing>
          <wp:inline distT="0" distB="0" distL="0" distR="0" wp14:anchorId="398FB374" wp14:editId="35406D4F">
            <wp:extent cx="5915025" cy="1371600"/>
            <wp:effectExtent l="0" t="0" r="0" b="0"/>
            <wp:docPr id="566" name="Grafik 56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Untitled Diagram.png"/>
                    <pic:cNvPicPr/>
                  </pic:nvPicPr>
                  <pic:blipFill rotWithShape="1">
                    <a:blip r:embed="rId41">
                      <a:extLst>
                        <a:ext uri="{28A0092B-C50C-407E-A947-70E740481C1C}">
                          <a14:useLocalDpi xmlns:a14="http://schemas.microsoft.com/office/drawing/2010/main" val="0"/>
                        </a:ext>
                      </a:extLst>
                    </a:blip>
                    <a:srcRect t="53401" b="25760"/>
                    <a:stretch/>
                  </pic:blipFill>
                  <pic:spPr bwMode="auto">
                    <a:xfrm>
                      <a:off x="0" y="0"/>
                      <a:ext cx="5915025" cy="1371600"/>
                    </a:xfrm>
                    <a:prstGeom prst="rect">
                      <a:avLst/>
                    </a:prstGeom>
                    <a:ln>
                      <a:noFill/>
                    </a:ln>
                    <a:extLst>
                      <a:ext uri="{53640926-AAD7-44D8-BBD7-CCE9431645EC}">
                        <a14:shadowObscured xmlns:a14="http://schemas.microsoft.com/office/drawing/2010/main"/>
                      </a:ext>
                    </a:extLst>
                  </pic:spPr>
                </pic:pic>
              </a:graphicData>
            </a:graphic>
          </wp:inline>
        </w:drawing>
      </w:r>
    </w:p>
    <w:p w14:paraId="537FFF2D" w14:textId="36A8A0B8" w:rsidR="007D29F3" w:rsidRDefault="00751364" w:rsidP="00CB6049">
      <w:pPr>
        <w:spacing w:after="0"/>
        <w:ind w:firstLine="0"/>
        <w:jc w:val="left"/>
      </w:pPr>
      <w:r>
        <w:rPr>
          <w:noProof/>
        </w:rPr>
        <mc:AlternateContent>
          <mc:Choice Requires="wps">
            <w:drawing>
              <wp:anchor distT="0" distB="0" distL="114300" distR="114300" simplePos="0" relativeHeight="251720704" behindDoc="0" locked="0" layoutInCell="1" allowOverlap="1" wp14:anchorId="42072343" wp14:editId="03AE4F50">
                <wp:simplePos x="0" y="0"/>
                <wp:positionH relativeFrom="column">
                  <wp:posOffset>-12386</wp:posOffset>
                </wp:positionH>
                <wp:positionV relativeFrom="paragraph">
                  <wp:posOffset>233045</wp:posOffset>
                </wp:positionV>
                <wp:extent cx="1933575" cy="635"/>
                <wp:effectExtent l="0" t="0" r="9525" b="1905"/>
                <wp:wrapNone/>
                <wp:docPr id="547" name="Textfeld 54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0177384" w14:textId="43199E58" w:rsidR="006834BA" w:rsidRPr="00EB65BC" w:rsidRDefault="006834BA" w:rsidP="00C22988">
                            <w:pPr>
                              <w:pStyle w:val="Beschriftung"/>
                            </w:pPr>
                            <w:bookmarkStart w:id="37" w:name="_Toc32528391"/>
                            <w:r>
                              <w:t xml:space="preserve">Abbildung </w:t>
                            </w:r>
                            <w:r>
                              <w:fldChar w:fldCharType="begin"/>
                            </w:r>
                            <w:r>
                              <w:instrText xml:space="preserve"> SEQ Abbildung \* ARABIC </w:instrText>
                            </w:r>
                            <w:r>
                              <w:fldChar w:fldCharType="separate"/>
                            </w:r>
                            <w:r>
                              <w:t>13</w:t>
                            </w:r>
                            <w:r>
                              <w:fldChar w:fldCharType="end"/>
                            </w:r>
                            <w:r>
                              <w:t>: Mockup Ampelsystem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72343" id="Textfeld 547" o:spid="_x0000_s1039" type="#_x0000_t202" style="position:absolute;margin-left:-1pt;margin-top:18.35pt;width:152.2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" stroked="f">
                <v:textbox style="mso-fit-shape-to-text:t" inset="0,0,0,0">
                  <w:txbxContent>
                    <w:p w14:paraId="10177384" w14:textId="43199E58" w:rsidR="006834BA" w:rsidRPr="00EB65BC" w:rsidRDefault="006834BA" w:rsidP="00C22988">
                      <w:pPr>
                        <w:pStyle w:val="Beschriftung"/>
                      </w:pPr>
                      <w:bookmarkStart w:id="38" w:name="_Toc32528391"/>
                      <w:r>
                        <w:t xml:space="preserve">Abbildung </w:t>
                      </w:r>
                      <w:r>
                        <w:fldChar w:fldCharType="begin"/>
                      </w:r>
                      <w:r>
                        <w:instrText xml:space="preserve"> SEQ Abbildung \* ARABIC </w:instrText>
                      </w:r>
                      <w:r>
                        <w:fldChar w:fldCharType="separate"/>
                      </w:r>
                      <w:r>
                        <w:t>13</w:t>
                      </w:r>
                      <w:r>
                        <w:fldChar w:fldCharType="end"/>
                      </w:r>
                      <w:r>
                        <w:t>: Mockup Ampelsystem</w:t>
                      </w:r>
                      <w:bookmarkEnd w:id="38"/>
                    </w:p>
                  </w:txbxContent>
                </v:textbox>
              </v:shape>
            </w:pict>
          </mc:Fallback>
        </mc:AlternateContent>
      </w:r>
    </w:p>
    <w:p w14:paraId="6BAD85C9" w14:textId="7FBDFD3A" w:rsidR="007D29F3" w:rsidRDefault="007D29F3" w:rsidP="00CB6049">
      <w:pPr>
        <w:spacing w:after="0"/>
        <w:ind w:firstLine="0"/>
        <w:jc w:val="left"/>
      </w:pPr>
    </w:p>
    <w:p w14:paraId="6A522368" w14:textId="4ED1275E" w:rsidR="007D29F3" w:rsidRDefault="007D29F3" w:rsidP="00CB6049">
      <w:pPr>
        <w:spacing w:after="0"/>
        <w:ind w:firstLine="0"/>
        <w:jc w:val="left"/>
      </w:pPr>
    </w:p>
    <w:p w14:paraId="4D2B92C2" w14:textId="77777777" w:rsidR="00751364" w:rsidRDefault="00C22988" w:rsidP="00DF2DB2">
      <w:r>
        <w:t>D</w:t>
      </w:r>
      <w:r w:rsidR="004E110F">
        <w:t xml:space="preserve">ieses </w:t>
      </w:r>
      <w:r>
        <w:t>Mockup</w:t>
      </w:r>
      <w:r w:rsidR="004E110F">
        <w:t xml:space="preserve"> stellt ein Ampelsystem dar. Es könnte beispielsweise zum Einsatz kommen, wenn es um das Risiko im Bereich von Support geht. Die Knoten stellen hier Technologien dar, welche ein definiertes Datum für </w:t>
      </w:r>
      <w:r w:rsidR="00751364">
        <w:t xml:space="preserve">ein </w:t>
      </w:r>
      <w:r w:rsidR="004E110F">
        <w:t xml:space="preserve">Supportende aufweisen. Sobald kein Support mehr für die Technologie zur Verfügung steht, entsteht ein großes Sicherheitsrisiko für Unternehmen. </w:t>
      </w:r>
      <w:r w:rsidR="00751364">
        <w:t xml:space="preserve">Daraus folgt, dass Unternehmen vor Ablauf von Supportenden auf eine neuere Version oder ein anderes Produkt umstellen sollten. </w:t>
      </w:r>
      <w:r w:rsidR="004E110F">
        <w:t xml:space="preserve">Daher zeigt diese Darstellung den aktuellen Stand an. </w:t>
      </w:r>
    </w:p>
    <w:p w14:paraId="61A94AA8" w14:textId="3EA64BBD" w:rsidR="00C22988" w:rsidRDefault="004E110F" w:rsidP="00DF2DB2">
      <w:r>
        <w:t xml:space="preserve">Rot steht für Datum </w:t>
      </w:r>
      <w:r w:rsidR="00751364">
        <w:t xml:space="preserve">des </w:t>
      </w:r>
      <w:r>
        <w:t>Support</w:t>
      </w:r>
      <w:r w:rsidR="00751364">
        <w:t>s</w:t>
      </w:r>
      <w:r>
        <w:t xml:space="preserve"> </w:t>
      </w:r>
      <w:r w:rsidR="00751364">
        <w:t xml:space="preserve">ist </w:t>
      </w:r>
      <w:r>
        <w:t>bereits abgelaufen. Gelb steht für Support läuft in z. B. 200 Tagen</w:t>
      </w:r>
      <w:r w:rsidR="00F81EBB">
        <w:t xml:space="preserve"> ab</w:t>
      </w:r>
      <w:r>
        <w:t>. Abschließend steht grün dafür, dass der Support noch gewährleistet ist.</w:t>
      </w:r>
      <w:r w:rsidR="00751364">
        <w:t xml:space="preserve"> Durch diese Darstellung kann man schnell einen Überblick über die Lage bekommen, ohne jede Technologie im Detail anzuschauen. Daher ist diese farbige Darstellung eine erhebliche Zeitersparnis, was besonders bei einer großen Anzahl an verschiedenen Systemen sein Vorteil zeigt. </w:t>
      </w:r>
    </w:p>
    <w:p w14:paraId="0CB46176" w14:textId="6B93E967" w:rsidR="001A4077" w:rsidRDefault="001A4077" w:rsidP="005E3D17">
      <w:pPr>
        <w:spacing w:after="0"/>
        <w:ind w:firstLine="0"/>
      </w:pPr>
    </w:p>
    <w:p w14:paraId="246E1140" w14:textId="77777777" w:rsidR="001A4077" w:rsidRDefault="001A4077" w:rsidP="005E3D17">
      <w:pPr>
        <w:spacing w:after="0"/>
        <w:ind w:firstLine="0"/>
      </w:pPr>
    </w:p>
    <w:p w14:paraId="38162517" w14:textId="706C975B" w:rsidR="00877E08" w:rsidRDefault="00877E08">
      <w:pPr>
        <w:spacing w:after="0" w:line="240" w:lineRule="auto"/>
        <w:ind w:firstLine="0"/>
        <w:jc w:val="left"/>
      </w:pPr>
    </w:p>
    <w:p w14:paraId="10F76A7C" w14:textId="3A2E6544" w:rsidR="00513720" w:rsidRDefault="001A4077">
      <w:pPr>
        <w:spacing w:after="0" w:line="240" w:lineRule="auto"/>
        <w:ind w:firstLine="0"/>
        <w:jc w:val="left"/>
      </w:pPr>
      <w:r>
        <w:rPr>
          <w:noProof/>
        </w:rPr>
        <w:drawing>
          <wp:inline distT="0" distB="0" distL="0" distR="0" wp14:anchorId="20EFB9E5" wp14:editId="51255AD9">
            <wp:extent cx="5915025" cy="1381125"/>
            <wp:effectExtent l="0" t="0" r="0" b="9525"/>
            <wp:docPr id="567" name="Grafik 567"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Untitled Diagram.png"/>
                    <pic:cNvPicPr/>
                  </pic:nvPicPr>
                  <pic:blipFill rotWithShape="1">
                    <a:blip r:embed="rId41">
                      <a:extLst>
                        <a:ext uri="{28A0092B-C50C-407E-A947-70E740481C1C}">
                          <a14:useLocalDpi xmlns:a14="http://schemas.microsoft.com/office/drawing/2010/main" val="0"/>
                        </a:ext>
                      </a:extLst>
                    </a:blip>
                    <a:srcRect t="7901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3F14B48F" w14:textId="7426A507" w:rsidR="00C22988" w:rsidRDefault="00751364" w:rsidP="00CB6049">
      <w:pPr>
        <w:spacing w:after="0"/>
        <w:ind w:firstLine="0"/>
        <w:jc w:val="left"/>
      </w:pPr>
      <w:r>
        <w:rPr>
          <w:noProof/>
        </w:rPr>
        <mc:AlternateContent>
          <mc:Choice Requires="wps">
            <w:drawing>
              <wp:anchor distT="0" distB="0" distL="114300" distR="114300" simplePos="0" relativeHeight="251724800" behindDoc="0" locked="0" layoutInCell="1" allowOverlap="1" wp14:anchorId="6777C272" wp14:editId="211B05CF">
                <wp:simplePos x="0" y="0"/>
                <wp:positionH relativeFrom="margin">
                  <wp:posOffset>0</wp:posOffset>
                </wp:positionH>
                <wp:positionV relativeFrom="paragraph">
                  <wp:posOffset>244475</wp:posOffset>
                </wp:positionV>
                <wp:extent cx="1828800" cy="635"/>
                <wp:effectExtent l="0" t="0" r="0" b="1905"/>
                <wp:wrapNone/>
                <wp:docPr id="557" name="Textfeld 557"/>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5C0052A" w14:textId="7FB1FD5E" w:rsidR="006834BA" w:rsidRPr="00BF4D8F" w:rsidRDefault="006834BA" w:rsidP="00C22988">
                            <w:pPr>
                              <w:pStyle w:val="Beschriftung"/>
                            </w:pPr>
                            <w:bookmarkStart w:id="39" w:name="_Toc32528392"/>
                            <w:r>
                              <w:t xml:space="preserve">Abbildung </w:t>
                            </w:r>
                            <w:r>
                              <w:fldChar w:fldCharType="begin"/>
                            </w:r>
                            <w:r>
                              <w:instrText xml:space="preserve"> SEQ Abbildung \* ARABIC </w:instrText>
                            </w:r>
                            <w:r>
                              <w:fldChar w:fldCharType="separate"/>
                            </w:r>
                            <w:r>
                              <w:t>14</w:t>
                            </w:r>
                            <w:r>
                              <w:fldChar w:fldCharType="end"/>
                            </w:r>
                            <w:r>
                              <w:t>: Mockup Nutzeranzahl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7C272" id="Textfeld 557" o:spid="_x0000_s1040" type="#_x0000_t202" style="position:absolute;margin-left:0;margin-top:19.25pt;width:2in;height:.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" stroked="f">
                <v:textbox style="mso-fit-shape-to-text:t" inset="0,0,0,0">
                  <w:txbxContent>
                    <w:p w14:paraId="55C0052A" w14:textId="7FB1FD5E" w:rsidR="006834BA" w:rsidRPr="00BF4D8F" w:rsidRDefault="006834BA" w:rsidP="00C22988">
                      <w:pPr>
                        <w:pStyle w:val="Beschriftung"/>
                      </w:pPr>
                      <w:bookmarkStart w:id="40" w:name="_Toc32528392"/>
                      <w:r>
                        <w:t xml:space="preserve">Abbildung </w:t>
                      </w:r>
                      <w:r>
                        <w:fldChar w:fldCharType="begin"/>
                      </w:r>
                      <w:r>
                        <w:instrText xml:space="preserve"> SEQ Abbildung \* ARABIC </w:instrText>
                      </w:r>
                      <w:r>
                        <w:fldChar w:fldCharType="separate"/>
                      </w:r>
                      <w:r>
                        <w:t>14</w:t>
                      </w:r>
                      <w:r>
                        <w:fldChar w:fldCharType="end"/>
                      </w:r>
                      <w:r>
                        <w:t>: Mockup Nutzeranzahl</w:t>
                      </w:r>
                      <w:bookmarkEnd w:id="40"/>
                    </w:p>
                  </w:txbxContent>
                </v:textbox>
                <w10:wrap anchorx="margin"/>
              </v:shape>
            </w:pict>
          </mc:Fallback>
        </mc:AlternateContent>
      </w:r>
    </w:p>
    <w:p w14:paraId="0995F103" w14:textId="77777777" w:rsidR="001A4077" w:rsidRDefault="001A4077" w:rsidP="00CB6049">
      <w:pPr>
        <w:spacing w:after="0"/>
        <w:ind w:firstLine="0"/>
        <w:jc w:val="left"/>
      </w:pPr>
    </w:p>
    <w:p w14:paraId="1020202C" w14:textId="77777777" w:rsidR="00C22988" w:rsidRDefault="00C22988" w:rsidP="00CB6049">
      <w:pPr>
        <w:spacing w:after="0"/>
        <w:ind w:firstLine="0"/>
        <w:jc w:val="left"/>
      </w:pPr>
    </w:p>
    <w:p w14:paraId="7B626AA9" w14:textId="7C928384" w:rsidR="007D29F3" w:rsidRDefault="00877E08" w:rsidP="00DF2DB2">
      <w:r>
        <w:t xml:space="preserve">Das letzte Mockup kann für eine Anzahl der Benutzer eines Informationssystems stehen. Je größer ein Knoten ist, desto mehr Nutzer verwenden ein Informationssystem. Wenn man aufgrund von Kosten ein Informationssystem eliminieren bzw. ersetzen möchte spielt die Anzahl </w:t>
      </w:r>
      <w:r w:rsidR="00F81EBB">
        <w:t>an Nutzer</w:t>
      </w:r>
      <w:r>
        <w:t xml:space="preserve"> eine große</w:t>
      </w:r>
      <w:r w:rsidR="003865C7">
        <w:t xml:space="preserve"> und wichtige</w:t>
      </w:r>
      <w:r>
        <w:t xml:space="preserve"> Rolle. Verwenden wenige Personen ein Informationssystem ist das Ersetzen von diesem nicht so aufwendig, wie wenn mehrere </w:t>
      </w:r>
      <w:r w:rsidR="003865C7">
        <w:t>h</w:t>
      </w:r>
      <w:r>
        <w:t xml:space="preserve">undert Personen </w:t>
      </w:r>
      <w:r>
        <w:lastRenderedPageBreak/>
        <w:t xml:space="preserve">dieses verwenden. Trotzdem </w:t>
      </w:r>
      <w:r w:rsidR="00F81EBB">
        <w:t>sollte man nicht vor viel benutzen Systemen zurückschrecken. Denn das Eliminieren eines viel benutzen Systems kann schnell kosten einsparen. Diese Ersparnis kann in Schulungen für Mitarbeiter investiert werden, um auf ein kostenloses oder kostengünstigeres System umzusteigen.</w:t>
      </w:r>
      <w:r w:rsidR="003865C7">
        <w:t xml:space="preserve"> </w:t>
      </w:r>
    </w:p>
    <w:p w14:paraId="1BCC6574" w14:textId="16129BED" w:rsidR="003865C7" w:rsidRPr="007D29F3" w:rsidRDefault="003865C7" w:rsidP="00DF2DB2">
      <w:r>
        <w:t xml:space="preserve">Dieses Mockup kann sehr gut mit anderen gezeigten Mockups kombiniert werden. Beispielsweise bietet sich die Kombination mit dem Grad der Vernetzung oder der Abfrage, zu welchen dieser Knoten eine Beziehung darstellt, an. Dadurch kann sehr gut der reale Umfang dieses Knoten verdeutlicht werden. Wir ein Knoten durch viele Personen verwendet und ist der Grad der Vernetzung sehr hoch, sollte diese Technologie besonders sorgfältig gepflegt werden. </w:t>
      </w:r>
    </w:p>
    <w:p w14:paraId="74E07276" w14:textId="77777777" w:rsidR="00877E08" w:rsidRPr="00DF2DB2" w:rsidRDefault="00877E08" w:rsidP="00DF2DB2">
      <w:r>
        <w:br w:type="page"/>
      </w:r>
    </w:p>
    <w:p w14:paraId="4ADA3FAC" w14:textId="75CDD7E5" w:rsidR="003B56B8" w:rsidRDefault="00106852" w:rsidP="00B4304D">
      <w:pPr>
        <w:pStyle w:val="berschrift2"/>
      </w:pPr>
      <w:bookmarkStart w:id="41" w:name="_Toc32528367"/>
      <w:r>
        <w:lastRenderedPageBreak/>
        <w:t>Umsetzungsmöglichkeiten für künftige IT-Systementwürfe</w:t>
      </w:r>
      <w:bookmarkEnd w:id="41"/>
    </w:p>
    <w:p w14:paraId="3EA6E5E9" w14:textId="7AFF61AC" w:rsidR="002008BB" w:rsidRDefault="0070590E" w:rsidP="00DF2DB2">
      <w:r w:rsidRPr="002008BB">
        <w:t xml:space="preserve">Eine künftige Visualisierung kann ein Tech Radar sein. Dieses ordnet die Knoten in einzelne definierte Phasen ein. Dies kann eine gute Entscheidungsgrundlage darstellen, wenn es beispielsweise darum geht welche Systeme Risiken aufweisen oder welche Technologien für neue Projekte verwendet werden sollen. </w:t>
      </w:r>
      <w:r w:rsidR="00F46991" w:rsidRPr="002008BB">
        <w:t xml:space="preserve">Unternehmen wie Zalando haben bereits eine eigene Visualisierung ihrer Daten im Web veröffentlicht. Dies wurde beispielsweise mittels Technologie Radar umgesetzt, </w:t>
      </w:r>
      <w:r w:rsidR="00F46991" w:rsidRPr="0025501E">
        <w:t xml:space="preserve">wie Abbildung </w:t>
      </w:r>
      <w:r w:rsidR="0025501E" w:rsidRPr="0025501E">
        <w:t>15</w:t>
      </w:r>
      <w:r w:rsidR="00F46991" w:rsidRPr="002008BB">
        <w:t xml:space="preserve"> zeigt.  Der Aufbau und die Struktur dieses Technologie Radars wird </w:t>
      </w:r>
      <w:r w:rsidR="002008BB">
        <w:t xml:space="preserve">nach </w:t>
      </w:r>
      <w:r w:rsidR="00E95AB2">
        <w:t xml:space="preserve">der </w:t>
      </w:r>
      <w:r w:rsidR="002008BB" w:rsidRPr="002008BB">
        <w:t>folgend</w:t>
      </w:r>
      <w:r w:rsidR="002008BB">
        <w:t>e</w:t>
      </w:r>
      <w:r w:rsidR="00E95AB2">
        <w:t>n</w:t>
      </w:r>
      <w:r w:rsidR="002008BB">
        <w:t xml:space="preserve"> Grafik</w:t>
      </w:r>
      <w:r w:rsidR="002008BB" w:rsidRPr="002008BB">
        <w:t xml:space="preserve"> </w:t>
      </w:r>
      <w:r w:rsidR="00F46991" w:rsidRPr="002008BB">
        <w:t xml:space="preserve">näher beschrieben. </w:t>
      </w:r>
    </w:p>
    <w:p w14:paraId="32E2B3F4" w14:textId="77777777" w:rsidR="002008BB" w:rsidRDefault="002008BB" w:rsidP="002008BB">
      <w:pPr>
        <w:keepNext/>
      </w:pPr>
    </w:p>
    <w:p w14:paraId="09700DD9" w14:textId="6E689EF4" w:rsidR="002008BB" w:rsidRDefault="002008BB" w:rsidP="002008BB">
      <w:pPr>
        <w:keepNext/>
      </w:pPr>
      <w:r>
        <w:rPr>
          <w:noProof/>
        </w:rPr>
        <w:drawing>
          <wp:inline distT="0" distB="0" distL="0" distR="0" wp14:anchorId="10B1F481" wp14:editId="24BA9AE9">
            <wp:extent cx="5791200" cy="379884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1910" cy="3812433"/>
                    </a:xfrm>
                    <a:prstGeom prst="rect">
                      <a:avLst/>
                    </a:prstGeom>
                    <a:noFill/>
                    <a:ln>
                      <a:noFill/>
                    </a:ln>
                  </pic:spPr>
                </pic:pic>
              </a:graphicData>
            </a:graphic>
          </wp:inline>
        </w:drawing>
      </w:r>
    </w:p>
    <w:p w14:paraId="1CA2CC4B" w14:textId="3B8375CE" w:rsidR="00F46991" w:rsidRPr="002008BB" w:rsidRDefault="002008BB" w:rsidP="002008BB">
      <w:pPr>
        <w:pStyle w:val="Beschriftung"/>
      </w:pPr>
      <w:bookmarkStart w:id="42" w:name="_Toc32528393"/>
      <w:r>
        <w:t xml:space="preserve">Abbildung </w:t>
      </w:r>
      <w:r>
        <w:fldChar w:fldCharType="begin"/>
      </w:r>
      <w:r>
        <w:instrText xml:space="preserve"> SEQ Abbildung \* ARABIC </w:instrText>
      </w:r>
      <w:r>
        <w:fldChar w:fldCharType="separate"/>
      </w:r>
      <w:r w:rsidR="00CD3153">
        <w:t>15</w:t>
      </w:r>
      <w:r>
        <w:fldChar w:fldCharType="end"/>
      </w:r>
      <w:r>
        <w:t>: Technologie Radar</w:t>
      </w:r>
      <w:bookmarkEnd w:id="42"/>
    </w:p>
    <w:p w14:paraId="2B877F99" w14:textId="77777777" w:rsidR="002008BB" w:rsidRDefault="002008BB">
      <w:pPr>
        <w:spacing w:after="0" w:line="240" w:lineRule="auto"/>
        <w:ind w:firstLine="0"/>
        <w:jc w:val="left"/>
      </w:pPr>
      <w:r>
        <w:br w:type="page"/>
      </w:r>
    </w:p>
    <w:p w14:paraId="39AD3CAC" w14:textId="31D0DBB8" w:rsidR="0070590E" w:rsidRPr="00ED0E87" w:rsidRDefault="005319BE" w:rsidP="009C28BB">
      <w:r>
        <w:rPr>
          <w:noProof/>
        </w:rPr>
        <w:lastRenderedPageBreak/>
        <mc:AlternateContent>
          <mc:Choice Requires="wpg">
            <w:drawing>
              <wp:anchor distT="0" distB="0" distL="114300" distR="114300" simplePos="0" relativeHeight="251691008" behindDoc="0" locked="0" layoutInCell="1" allowOverlap="1" wp14:anchorId="3489ECFF" wp14:editId="7F295828">
                <wp:simplePos x="0" y="0"/>
                <wp:positionH relativeFrom="column">
                  <wp:posOffset>414020</wp:posOffset>
                </wp:positionH>
                <wp:positionV relativeFrom="paragraph">
                  <wp:posOffset>347345</wp:posOffset>
                </wp:positionV>
                <wp:extent cx="1230630" cy="6728460"/>
                <wp:effectExtent l="0" t="0" r="7620" b="0"/>
                <wp:wrapNone/>
                <wp:docPr id="22" name="Gruppieren 22"/>
                <wp:cNvGraphicFramePr/>
                <a:graphic xmlns:a="http://schemas.openxmlformats.org/drawingml/2006/main">
                  <a:graphicData uri="http://schemas.microsoft.com/office/word/2010/wordprocessingGroup">
                    <wpg:wgp>
                      <wpg:cNvGrpSpPr/>
                      <wpg:grpSpPr>
                        <a:xfrm>
                          <a:off x="0" y="0"/>
                          <a:ext cx="1230630" cy="6728460"/>
                          <a:chOff x="0" y="0"/>
                          <a:chExt cx="1230630" cy="6728460"/>
                        </a:xfrm>
                      </wpg:grpSpPr>
                      <wps:wsp>
                        <wps:cNvPr id="2" name="Rechteck 2"/>
                        <wps:cNvSpPr/>
                        <wps:spPr>
                          <a:xfrm>
                            <a:off x="0" y="0"/>
                            <a:ext cx="1211580" cy="251460"/>
                          </a:xfrm>
                          <a:prstGeom prst="rect">
                            <a:avLst/>
                          </a:prstGeom>
                          <a:solidFill>
                            <a:srgbClr val="92D05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0" y="2181225"/>
                            <a:ext cx="1211580" cy="251460"/>
                          </a:xfrm>
                          <a:prstGeom prst="rect">
                            <a:avLst/>
                          </a:prstGeom>
                          <a:solidFill>
                            <a:srgbClr val="00B0F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9050" y="4314825"/>
                            <a:ext cx="1211580" cy="251460"/>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9525" y="6477000"/>
                            <a:ext cx="1211580" cy="251460"/>
                          </a:xfrm>
                          <a:prstGeom prst="rect">
                            <a:avLst/>
                          </a:prstGeom>
                          <a:solidFill>
                            <a:srgbClr val="FF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957C45" id="Gruppieren 22" o:spid="_x0000_s1026" style="position:absolute;margin-left:32.6pt;margin-top:27.35pt;width:96.9pt;height:529.8pt;z-index:251691008" coordsize="12306,6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">
                <v:rect id="Rechteck 2" o:spid="_x0000_s1027" style="position:absolute;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" fillcolor="#92d050" stroked="f" strokeweight="2pt">
                  <v:fill opacity="32896f"/>
                </v:rect>
                <v:rect id="Rechteck 6" o:spid="_x0000_s1028" style="position:absolute;top:21812;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" fillcolor="#00b0f0" stroked="f" strokeweight="2pt">
                  <v:fill opacity="32896f"/>
                </v:rect>
                <v:rect id="Rechteck 7" o:spid="_x0000_s1029" style="position:absolute;left:190;top:43148;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" fillcolor="yellow" stroked="f" strokeweight="2pt">
                  <v:fill opacity="32896f"/>
                </v:rect>
                <v:rect id="Rechteck 8" o:spid="_x0000_s1030" style="position:absolute;left:95;top:64770;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" fillcolor="red" stroked="f" strokeweight="2pt">
                  <v:fill opacity="32896f"/>
                </v:rect>
              </v:group>
            </w:pict>
          </mc:Fallback>
        </mc:AlternateContent>
      </w:r>
      <w:r w:rsidR="0070590E" w:rsidRPr="00ED0E87">
        <w:t xml:space="preserve">Dieses Radar kann z. B. wie </w:t>
      </w:r>
      <w:r w:rsidR="0070590E" w:rsidRPr="002008BB">
        <w:t>bei Zalando in folgende</w:t>
      </w:r>
      <w:r w:rsidR="0070590E" w:rsidRPr="00ED0E87">
        <w:t xml:space="preserve"> Punkte untergliedert werden:</w:t>
      </w:r>
    </w:p>
    <w:p w14:paraId="45FD73BE" w14:textId="7509169B" w:rsidR="0070590E" w:rsidRPr="00ED0E87" w:rsidRDefault="0070590E" w:rsidP="009C28BB">
      <w:pPr>
        <w:pStyle w:val="Listenabsatz"/>
        <w:numPr>
          <w:ilvl w:val="0"/>
          <w:numId w:val="15"/>
        </w:numPr>
        <w:rPr>
          <w:b/>
          <w:bCs/>
        </w:rPr>
      </w:pPr>
      <w:proofErr w:type="spellStart"/>
      <w:r w:rsidRPr="00ED0E87">
        <w:rPr>
          <w:b/>
          <w:bCs/>
        </w:rPr>
        <w:t>Adopt</w:t>
      </w:r>
      <w:proofErr w:type="spellEnd"/>
      <w:r w:rsidRPr="00ED0E87">
        <w:rPr>
          <w:b/>
          <w:bCs/>
        </w:rPr>
        <w:t xml:space="preserve"> = Übernehmen</w:t>
      </w:r>
    </w:p>
    <w:p w14:paraId="4407260D" w14:textId="146220F4" w:rsidR="00E31CD2" w:rsidRDefault="0070590E" w:rsidP="00E31CD2">
      <w:pPr>
        <w:pStyle w:val="Listenabsatz"/>
        <w:numPr>
          <w:ilvl w:val="0"/>
          <w:numId w:val="0"/>
        </w:numPr>
        <w:ind w:left="717"/>
      </w:pPr>
      <w:r w:rsidRPr="00ED0E87">
        <w:t xml:space="preserve">In diesem Feld befinden sich Technologien, auf welche großes Vertrauen gesetzt wird, um langfristig mit diesen zu arbeiten. Ebenso sind diese weitestgehend risikofrei und sind recht verbreitet. </w:t>
      </w:r>
      <w:r w:rsidR="00E31CD2">
        <w:t>Ein Auszug dieser am Beispiel von Zalando sind u.a.:</w:t>
      </w:r>
    </w:p>
    <w:p w14:paraId="44F868F0" w14:textId="56034117" w:rsidR="00E31CD2" w:rsidRDefault="00E31CD2" w:rsidP="00E31CD2">
      <w:pPr>
        <w:pStyle w:val="Listenabsatz"/>
        <w:numPr>
          <w:ilvl w:val="0"/>
          <w:numId w:val="36"/>
        </w:numPr>
      </w:pPr>
      <w:r>
        <w:t xml:space="preserve">Frameworks: Node.js, </w:t>
      </w:r>
      <w:proofErr w:type="spellStart"/>
      <w:r>
        <w:t>ReactJS</w:t>
      </w:r>
      <w:proofErr w:type="spellEnd"/>
      <w:r>
        <w:t>, Spring</w:t>
      </w:r>
    </w:p>
    <w:p w14:paraId="578A4A3A" w14:textId="60D58B78" w:rsidR="00E31CD2" w:rsidRDefault="00E31CD2" w:rsidP="00E31CD2">
      <w:pPr>
        <w:pStyle w:val="Listenabsatz"/>
        <w:numPr>
          <w:ilvl w:val="0"/>
          <w:numId w:val="36"/>
        </w:numPr>
      </w:pPr>
      <w:r>
        <w:t xml:space="preserve">Infrastructure: Docker, </w:t>
      </w:r>
      <w:proofErr w:type="spellStart"/>
      <w:r>
        <w:t>Nginx</w:t>
      </w:r>
      <w:proofErr w:type="spellEnd"/>
      <w:r>
        <w:t xml:space="preserve">, </w:t>
      </w:r>
      <w:proofErr w:type="spellStart"/>
      <w:r>
        <w:t>Tomcat</w:t>
      </w:r>
      <w:proofErr w:type="spellEnd"/>
    </w:p>
    <w:p w14:paraId="36183BFB" w14:textId="74FD299F" w:rsidR="00E31CD2" w:rsidRPr="00ED0E87" w:rsidRDefault="00E31CD2" w:rsidP="00E31CD2">
      <w:pPr>
        <w:pStyle w:val="Listenabsatz"/>
        <w:numPr>
          <w:ilvl w:val="0"/>
          <w:numId w:val="36"/>
        </w:numPr>
      </w:pPr>
      <w:r>
        <w:t>Data Management: Cassandra, Kafka, PostgreSQL, Spark</w:t>
      </w:r>
    </w:p>
    <w:p w14:paraId="6DB990AE" w14:textId="7A1E86D9" w:rsidR="00E31CD2" w:rsidRDefault="00E31CD2" w:rsidP="00E31CD2">
      <w:pPr>
        <w:pStyle w:val="Listenabsatz"/>
        <w:numPr>
          <w:ilvl w:val="0"/>
          <w:numId w:val="36"/>
        </w:numPr>
      </w:pPr>
      <w:proofErr w:type="spellStart"/>
      <w:r>
        <w:t>Languages</w:t>
      </w:r>
      <w:proofErr w:type="spellEnd"/>
      <w:r>
        <w:t>: Java, JavaScript, Python, Scala</w:t>
      </w:r>
    </w:p>
    <w:p w14:paraId="78EFD437" w14:textId="26D13C32" w:rsidR="0070590E" w:rsidRPr="00ED0E87" w:rsidRDefault="0070590E" w:rsidP="009C28BB">
      <w:pPr>
        <w:pStyle w:val="Listenabsatz"/>
        <w:numPr>
          <w:ilvl w:val="0"/>
          <w:numId w:val="0"/>
        </w:numPr>
        <w:ind w:left="717"/>
        <w:rPr>
          <w:b/>
          <w:bCs/>
        </w:rPr>
      </w:pPr>
    </w:p>
    <w:p w14:paraId="23AD354C" w14:textId="42B4A4F0" w:rsidR="0070590E" w:rsidRPr="002E5A57" w:rsidRDefault="0070590E" w:rsidP="009C28BB">
      <w:pPr>
        <w:pStyle w:val="Listenabsatz"/>
        <w:numPr>
          <w:ilvl w:val="0"/>
          <w:numId w:val="15"/>
        </w:numPr>
        <w:rPr>
          <w:b/>
          <w:bCs/>
        </w:rPr>
      </w:pPr>
      <w:r w:rsidRPr="002E5A57">
        <w:rPr>
          <w:b/>
          <w:bCs/>
        </w:rPr>
        <w:t>Trial = Test</w:t>
      </w:r>
    </w:p>
    <w:p w14:paraId="2A5F4B22" w14:textId="227EA62A" w:rsidR="00E31CD2" w:rsidRDefault="0070590E" w:rsidP="00E31CD2">
      <w:pPr>
        <w:pStyle w:val="Listenabsatz"/>
        <w:numPr>
          <w:ilvl w:val="0"/>
          <w:numId w:val="0"/>
        </w:numPr>
        <w:ind w:left="717"/>
      </w:pPr>
      <w:r w:rsidRPr="00ED0E87">
        <w:t xml:space="preserve">Technologien werden </w:t>
      </w:r>
      <w:r w:rsidR="003F691D">
        <w:t>in diesem Bereich</w:t>
      </w:r>
      <w:r w:rsidRPr="00ED0E87">
        <w:t xml:space="preserve"> getestet, u. a. in Projekten. Die Technologie hat sich teilweise bereits in der Problemlösung bewährt. Testtechnologien sind riskanter, da sie unvorhersehbare Auswirkungen haben können. </w:t>
      </w:r>
      <w:r w:rsidR="00E31CD2">
        <w:t>Ein Auszug dieser am Beispiel von Zalando sind u.a.:</w:t>
      </w:r>
    </w:p>
    <w:p w14:paraId="775DA7B6" w14:textId="13245FDB" w:rsidR="00E31CD2" w:rsidRDefault="00E31CD2" w:rsidP="00E31CD2">
      <w:pPr>
        <w:pStyle w:val="Listenabsatz"/>
        <w:numPr>
          <w:ilvl w:val="0"/>
          <w:numId w:val="36"/>
        </w:numPr>
      </w:pPr>
      <w:r>
        <w:t xml:space="preserve">Frameworks: Angular, </w:t>
      </w:r>
      <w:proofErr w:type="spellStart"/>
      <w:r>
        <w:t>Camunda</w:t>
      </w:r>
      <w:proofErr w:type="spellEnd"/>
      <w:r w:rsidR="003F691D">
        <w:t xml:space="preserve">, </w:t>
      </w:r>
      <w:proofErr w:type="spellStart"/>
      <w:r w:rsidR="003F691D">
        <w:t>Thymeleaf</w:t>
      </w:r>
      <w:proofErr w:type="spellEnd"/>
    </w:p>
    <w:p w14:paraId="5EF7F5BD" w14:textId="0CF3B23A" w:rsidR="00E31CD2" w:rsidRDefault="00E31CD2" w:rsidP="00E31CD2">
      <w:pPr>
        <w:pStyle w:val="Listenabsatz"/>
        <w:numPr>
          <w:ilvl w:val="0"/>
          <w:numId w:val="36"/>
        </w:numPr>
      </w:pPr>
      <w:r>
        <w:t xml:space="preserve">Infrastructure: </w:t>
      </w:r>
      <w:proofErr w:type="spellStart"/>
      <w:r w:rsidR="003F691D">
        <w:t>Failsafe</w:t>
      </w:r>
      <w:proofErr w:type="spellEnd"/>
      <w:r w:rsidR="003F691D">
        <w:t xml:space="preserve">, </w:t>
      </w:r>
      <w:proofErr w:type="spellStart"/>
      <w:r w:rsidR="003F691D">
        <w:t>Underlow</w:t>
      </w:r>
      <w:proofErr w:type="spellEnd"/>
    </w:p>
    <w:p w14:paraId="699B40FA" w14:textId="03DC31AC" w:rsidR="00E31CD2" w:rsidRPr="00ED0E87" w:rsidRDefault="00E31CD2" w:rsidP="00E31CD2">
      <w:pPr>
        <w:pStyle w:val="Listenabsatz"/>
        <w:numPr>
          <w:ilvl w:val="0"/>
          <w:numId w:val="36"/>
        </w:numPr>
      </w:pPr>
      <w:r>
        <w:t xml:space="preserve">Data Management: </w:t>
      </w:r>
      <w:proofErr w:type="spellStart"/>
      <w:r w:rsidR="003F691D">
        <w:t>Airflow</w:t>
      </w:r>
      <w:proofErr w:type="spellEnd"/>
      <w:r w:rsidR="003F691D">
        <w:t xml:space="preserve">, AWS </w:t>
      </w:r>
      <w:proofErr w:type="spellStart"/>
      <w:r w:rsidR="003F691D">
        <w:t>DynamoDB</w:t>
      </w:r>
      <w:proofErr w:type="spellEnd"/>
      <w:r w:rsidR="003F691D">
        <w:t xml:space="preserve">, Flink, Google </w:t>
      </w:r>
      <w:proofErr w:type="spellStart"/>
      <w:r w:rsidR="003F691D">
        <w:t>BigQuery</w:t>
      </w:r>
      <w:proofErr w:type="spellEnd"/>
      <w:r w:rsidR="003F691D">
        <w:t>, Presto</w:t>
      </w:r>
    </w:p>
    <w:p w14:paraId="0418B78D" w14:textId="6751DE55" w:rsidR="00E31CD2" w:rsidRDefault="00E31CD2" w:rsidP="00E31CD2">
      <w:pPr>
        <w:pStyle w:val="Listenabsatz"/>
        <w:numPr>
          <w:ilvl w:val="0"/>
          <w:numId w:val="36"/>
        </w:numPr>
      </w:pPr>
      <w:proofErr w:type="spellStart"/>
      <w:r>
        <w:t>Languages</w:t>
      </w:r>
      <w:proofErr w:type="spellEnd"/>
      <w:r>
        <w:t xml:space="preserve">: </w:t>
      </w:r>
      <w:proofErr w:type="spellStart"/>
      <w:r w:rsidR="003F691D">
        <w:t>GraphQL</w:t>
      </w:r>
      <w:proofErr w:type="spellEnd"/>
      <w:r w:rsidR="003F691D">
        <w:t xml:space="preserve">, Haskell, </w:t>
      </w:r>
      <w:proofErr w:type="spellStart"/>
      <w:r w:rsidR="003F691D">
        <w:t>Kotlin</w:t>
      </w:r>
      <w:proofErr w:type="spellEnd"/>
      <w:r w:rsidR="003F691D">
        <w:t xml:space="preserve">, </w:t>
      </w:r>
      <w:proofErr w:type="spellStart"/>
      <w:r w:rsidR="003F691D">
        <w:t>TypeScript</w:t>
      </w:r>
      <w:proofErr w:type="spellEnd"/>
    </w:p>
    <w:p w14:paraId="2F9FD38E" w14:textId="54FAC9F4" w:rsidR="00E31CD2" w:rsidRPr="00ED0E87" w:rsidRDefault="00E31CD2" w:rsidP="009C28BB">
      <w:pPr>
        <w:pStyle w:val="Listenabsatz"/>
        <w:numPr>
          <w:ilvl w:val="0"/>
          <w:numId w:val="0"/>
        </w:numPr>
        <w:ind w:left="717"/>
      </w:pPr>
    </w:p>
    <w:p w14:paraId="5C01C588" w14:textId="36494B18" w:rsidR="0070590E" w:rsidRPr="00ED0E87" w:rsidRDefault="0070590E" w:rsidP="009C28BB">
      <w:pPr>
        <w:pStyle w:val="Listenabsatz"/>
        <w:numPr>
          <w:ilvl w:val="0"/>
          <w:numId w:val="15"/>
        </w:numPr>
        <w:rPr>
          <w:b/>
          <w:bCs/>
        </w:rPr>
      </w:pPr>
      <w:proofErr w:type="spellStart"/>
      <w:r w:rsidRPr="00ED0E87">
        <w:rPr>
          <w:b/>
          <w:bCs/>
        </w:rPr>
        <w:t>Assess</w:t>
      </w:r>
      <w:proofErr w:type="spellEnd"/>
      <w:r w:rsidRPr="00ED0E87">
        <w:rPr>
          <w:b/>
          <w:bCs/>
        </w:rPr>
        <w:t xml:space="preserve"> = Bewertung</w:t>
      </w:r>
    </w:p>
    <w:p w14:paraId="276A0EC6" w14:textId="63B9B27F" w:rsidR="00E31CD2" w:rsidRDefault="0070590E" w:rsidP="00E31CD2">
      <w:pPr>
        <w:pStyle w:val="Listenabsatz"/>
        <w:numPr>
          <w:ilvl w:val="0"/>
          <w:numId w:val="0"/>
        </w:numPr>
        <w:ind w:left="717"/>
      </w:pPr>
      <w:r w:rsidRPr="00ED0E87">
        <w:t xml:space="preserve">Technologien mit Potenzial für das Unternehmen, sowie für die sich Forschung und Prototypen lohnen. Das Risiko ist bei einer Wertung recht hoch, da die Technologien ggf. brandneu und vielversprechend sind, sich aber im Unternehmen noch nicht bewährt haben. </w:t>
      </w:r>
      <w:r w:rsidR="00E31CD2">
        <w:t>Ein Auszug dieser am Beispiel von Zalando sind u.a.:</w:t>
      </w:r>
    </w:p>
    <w:p w14:paraId="7A43C1F3" w14:textId="669801C1" w:rsidR="00E31CD2" w:rsidRDefault="00E31CD2" w:rsidP="00E31CD2">
      <w:pPr>
        <w:pStyle w:val="Listenabsatz"/>
        <w:numPr>
          <w:ilvl w:val="0"/>
          <w:numId w:val="36"/>
        </w:numPr>
      </w:pPr>
      <w:r>
        <w:t xml:space="preserve">Frameworks: </w:t>
      </w:r>
      <w:r w:rsidR="003F691D">
        <w:t xml:space="preserve">Aurelia, Ember.js, </w:t>
      </w:r>
      <w:proofErr w:type="spellStart"/>
      <w:r w:rsidR="003F691D">
        <w:t>Redux</w:t>
      </w:r>
      <w:proofErr w:type="spellEnd"/>
      <w:r w:rsidR="003F691D">
        <w:t xml:space="preserve">, </w:t>
      </w:r>
      <w:proofErr w:type="spellStart"/>
      <w:r w:rsidR="003F691D">
        <w:t>Vert.x</w:t>
      </w:r>
      <w:proofErr w:type="spellEnd"/>
      <w:r w:rsidR="003F691D">
        <w:t>, Vue.js</w:t>
      </w:r>
    </w:p>
    <w:p w14:paraId="14748AEE" w14:textId="24FB7624" w:rsidR="00E31CD2" w:rsidRDefault="00E31CD2" w:rsidP="00E31CD2">
      <w:pPr>
        <w:pStyle w:val="Listenabsatz"/>
        <w:numPr>
          <w:ilvl w:val="0"/>
          <w:numId w:val="36"/>
        </w:numPr>
      </w:pPr>
      <w:r>
        <w:t xml:space="preserve">Infrastructure: </w:t>
      </w:r>
      <w:r w:rsidR="003F691D">
        <w:t>AWS Lambda</w:t>
      </w:r>
    </w:p>
    <w:p w14:paraId="5602857B" w14:textId="58BBC61A" w:rsidR="00E31CD2" w:rsidRPr="00ED0E87" w:rsidRDefault="00E31CD2" w:rsidP="00E31CD2">
      <w:pPr>
        <w:pStyle w:val="Listenabsatz"/>
        <w:numPr>
          <w:ilvl w:val="0"/>
          <w:numId w:val="36"/>
        </w:numPr>
      </w:pPr>
      <w:r>
        <w:t xml:space="preserve">Data Management: </w:t>
      </w:r>
      <w:proofErr w:type="spellStart"/>
      <w:r w:rsidR="003F691D">
        <w:t>Consul</w:t>
      </w:r>
      <w:proofErr w:type="spellEnd"/>
      <w:r w:rsidR="003F691D">
        <w:t xml:space="preserve">, Google </w:t>
      </w:r>
      <w:proofErr w:type="spellStart"/>
      <w:r w:rsidR="003F691D">
        <w:t>Bigtable</w:t>
      </w:r>
      <w:proofErr w:type="spellEnd"/>
      <w:r w:rsidR="003F691D">
        <w:t xml:space="preserve">, Hadoop, </w:t>
      </w:r>
      <w:proofErr w:type="spellStart"/>
      <w:r w:rsidR="003F691D">
        <w:t>RocksDB</w:t>
      </w:r>
      <w:proofErr w:type="spellEnd"/>
      <w:r w:rsidR="003F691D">
        <w:t>, YARN</w:t>
      </w:r>
    </w:p>
    <w:p w14:paraId="39C7A24A" w14:textId="3BD04CC4" w:rsidR="00E31CD2" w:rsidRDefault="00E31CD2" w:rsidP="00E31CD2">
      <w:pPr>
        <w:pStyle w:val="Listenabsatz"/>
        <w:numPr>
          <w:ilvl w:val="0"/>
          <w:numId w:val="36"/>
        </w:numPr>
      </w:pPr>
      <w:proofErr w:type="spellStart"/>
      <w:r>
        <w:t>Languages</w:t>
      </w:r>
      <w:proofErr w:type="spellEnd"/>
      <w:r>
        <w:t xml:space="preserve">: </w:t>
      </w:r>
      <w:r w:rsidR="003F691D">
        <w:t>R, Rust</w:t>
      </w:r>
    </w:p>
    <w:p w14:paraId="6E3D81D9" w14:textId="2369BC8E" w:rsidR="0070590E" w:rsidRPr="00ED0E87" w:rsidRDefault="0070590E" w:rsidP="009C28BB">
      <w:pPr>
        <w:pStyle w:val="Listenabsatz"/>
        <w:numPr>
          <w:ilvl w:val="0"/>
          <w:numId w:val="0"/>
        </w:numPr>
        <w:ind w:left="717"/>
      </w:pPr>
    </w:p>
    <w:p w14:paraId="48AB4111" w14:textId="77777777" w:rsidR="0070590E" w:rsidRPr="00ED0E87" w:rsidRDefault="0070590E" w:rsidP="009C28BB">
      <w:pPr>
        <w:pStyle w:val="Listenabsatz"/>
        <w:numPr>
          <w:ilvl w:val="0"/>
          <w:numId w:val="15"/>
        </w:numPr>
        <w:rPr>
          <w:b/>
          <w:bCs/>
        </w:rPr>
      </w:pPr>
      <w:r w:rsidRPr="00ED0E87">
        <w:rPr>
          <w:b/>
          <w:bCs/>
        </w:rPr>
        <w:t>Hold = Halten</w:t>
      </w:r>
    </w:p>
    <w:p w14:paraId="1F4B694F" w14:textId="328CBBC7" w:rsidR="00E31CD2" w:rsidRDefault="0070590E" w:rsidP="00E31CD2">
      <w:pPr>
        <w:pStyle w:val="Listenabsatz"/>
        <w:numPr>
          <w:ilvl w:val="0"/>
          <w:numId w:val="0"/>
        </w:numPr>
        <w:ind w:left="717"/>
      </w:pPr>
      <w:r>
        <w:t>In diesem Bereich befinden sich Technologien, welche nicht für neue Projekte präferiert werden. Diese sind lediglich für aktuell bestehende Projekte notwendig. Daher sind diese Technologien keine weiteren Investitionen mehr wert.</w:t>
      </w:r>
      <w:r w:rsidR="00E31CD2">
        <w:t xml:space="preserve"> Ein Auszug dieser am Beispiel von Zalando sind u.a.:</w:t>
      </w:r>
    </w:p>
    <w:p w14:paraId="15788295" w14:textId="44DB3C2A" w:rsidR="00E31CD2" w:rsidRDefault="00E31CD2" w:rsidP="00E31CD2">
      <w:pPr>
        <w:pStyle w:val="Listenabsatz"/>
        <w:numPr>
          <w:ilvl w:val="0"/>
          <w:numId w:val="36"/>
        </w:numPr>
      </w:pPr>
      <w:r>
        <w:t xml:space="preserve">Frameworks: </w:t>
      </w:r>
      <w:proofErr w:type="spellStart"/>
      <w:r w:rsidR="003F691D">
        <w:t>Activiti</w:t>
      </w:r>
      <w:proofErr w:type="spellEnd"/>
      <w:r w:rsidR="003F691D">
        <w:t xml:space="preserve">, AngularJS 1.x, </w:t>
      </w:r>
      <w:proofErr w:type="spellStart"/>
      <w:r w:rsidR="003F691D">
        <w:t>BackboneJS</w:t>
      </w:r>
      <w:proofErr w:type="spellEnd"/>
      <w:r w:rsidR="003F691D">
        <w:t xml:space="preserve">, </w:t>
      </w:r>
      <w:proofErr w:type="spellStart"/>
      <w:r w:rsidR="003F691D">
        <w:t>Drools</w:t>
      </w:r>
      <w:proofErr w:type="spellEnd"/>
      <w:r w:rsidR="003F691D">
        <w:t>, Spray</w:t>
      </w:r>
    </w:p>
    <w:p w14:paraId="4B363C36" w14:textId="298AC41C" w:rsidR="00E31CD2" w:rsidRDefault="00E31CD2" w:rsidP="00E31CD2">
      <w:pPr>
        <w:pStyle w:val="Listenabsatz"/>
        <w:numPr>
          <w:ilvl w:val="0"/>
          <w:numId w:val="36"/>
        </w:numPr>
      </w:pPr>
      <w:r>
        <w:t xml:space="preserve">Infrastructure: </w:t>
      </w:r>
      <w:r w:rsidR="003F691D">
        <w:t>STUPS</w:t>
      </w:r>
    </w:p>
    <w:p w14:paraId="7AB0B24A" w14:textId="7259288E" w:rsidR="00E31CD2" w:rsidRPr="00ED0E87" w:rsidRDefault="00E31CD2" w:rsidP="00E31CD2">
      <w:pPr>
        <w:pStyle w:val="Listenabsatz"/>
        <w:numPr>
          <w:ilvl w:val="0"/>
          <w:numId w:val="36"/>
        </w:numPr>
      </w:pPr>
      <w:r>
        <w:t xml:space="preserve">Data Management: </w:t>
      </w:r>
      <w:proofErr w:type="spellStart"/>
      <w:r w:rsidR="009F458E">
        <w:t>ActiveMQ</w:t>
      </w:r>
      <w:proofErr w:type="spellEnd"/>
      <w:r w:rsidR="009F458E">
        <w:t xml:space="preserve">, </w:t>
      </w:r>
      <w:proofErr w:type="spellStart"/>
      <w:r w:rsidR="009F458E">
        <w:t>CouchBase</w:t>
      </w:r>
      <w:proofErr w:type="spellEnd"/>
      <w:r w:rsidR="009F458E">
        <w:t>, Esper, MongoDB, MySQL, Oracle DB</w:t>
      </w:r>
    </w:p>
    <w:p w14:paraId="67B4B671" w14:textId="03D8876A" w:rsidR="00E31CD2" w:rsidRDefault="00E31CD2" w:rsidP="00E31CD2">
      <w:pPr>
        <w:pStyle w:val="Listenabsatz"/>
        <w:numPr>
          <w:ilvl w:val="0"/>
          <w:numId w:val="36"/>
        </w:numPr>
      </w:pPr>
      <w:proofErr w:type="spellStart"/>
      <w:r>
        <w:t>Languages</w:t>
      </w:r>
      <w:proofErr w:type="spellEnd"/>
      <w:r>
        <w:t xml:space="preserve">: </w:t>
      </w:r>
      <w:r w:rsidR="009F458E">
        <w:t xml:space="preserve">.NET </w:t>
      </w:r>
      <w:proofErr w:type="spellStart"/>
      <w:r w:rsidR="009F458E">
        <w:t>languages</w:t>
      </w:r>
      <w:proofErr w:type="spellEnd"/>
      <w:r w:rsidR="009F458E">
        <w:t>, Elm, Groovy, Perl, PHP, Ruby</w:t>
      </w:r>
    </w:p>
    <w:p w14:paraId="375EEF42" w14:textId="4E434BDB" w:rsidR="00E31CD2" w:rsidRDefault="00E31CD2" w:rsidP="00F46991"/>
    <w:p w14:paraId="2F7D3BD5" w14:textId="61A0C7A9" w:rsidR="00C7564F" w:rsidRDefault="009F458E" w:rsidP="002008BB">
      <w:r>
        <w:t xml:space="preserve">Diese Auflistungen sind beispielhaft von Zalando aufgeführt. Für die Auflistung in dieser Arbeit wurden diese Komponenten gewählt, da sie recht bekannt sind und man sich somit von der Einordnung von Zalando einen besseren Einblick </w:t>
      </w:r>
      <w:r w:rsidR="00C7564F">
        <w:t>verschaffen kann</w:t>
      </w:r>
      <w:r>
        <w:t xml:space="preserve">. Besonders aufgefallen ist </w:t>
      </w:r>
      <w:r w:rsidR="00C7564F">
        <w:t>im Bereich des Frameworks</w:t>
      </w:r>
      <w:bookmarkStart w:id="43" w:name="_GoBack"/>
      <w:r>
        <w:t>, dass das vorherige AngularJS 1.x noch im roten Bereich gehalten werden muss und die neuere Version Angular</w:t>
      </w:r>
      <w:r w:rsidR="00C7564F">
        <w:t xml:space="preserve"> sich bereits im Testbereich des blauen Bereichs befindet. </w:t>
      </w:r>
    </w:p>
    <w:p w14:paraId="6147189D" w14:textId="51BC427A" w:rsidR="005E3155" w:rsidRDefault="00C7564F" w:rsidP="002008BB">
      <w:r>
        <w:t>In der Kategorie der Infrastructure ist aufgefallen, dass sich fast nur Technologien</w:t>
      </w:r>
      <w:bookmarkEnd w:id="43"/>
      <w:r>
        <w:t xml:space="preserve"> im grünen Bereich befinden. In der Testphase befinden sich nur zwei und in der Bewertungs- und Haltephase lediglich eine Technologie. Das erweckt den Eindruck, dass Zalando im Bereich der Infrastructure auf dem aktuellen Stand ist was langfristig zuverlässige Technologien angeht. </w:t>
      </w:r>
    </w:p>
    <w:p w14:paraId="0F3ACBEC" w14:textId="44F0F7CF" w:rsidR="00C7564F" w:rsidRDefault="00C7564F" w:rsidP="002008BB">
      <w:r>
        <w:t xml:space="preserve">Ganz im Gegensatz zum Data Management. In dieser Kategorie sind die Bereiche sehr ähnlich stark befüllt. </w:t>
      </w:r>
      <w:r w:rsidR="005E3155">
        <w:t xml:space="preserve">Vergleichbar ist es auch in der Kategorie der </w:t>
      </w:r>
      <w:proofErr w:type="spellStart"/>
      <w:r w:rsidR="005E3155">
        <w:t>Languages</w:t>
      </w:r>
      <w:proofErr w:type="spellEnd"/>
      <w:r w:rsidR="005E3155">
        <w:t xml:space="preserve">. </w:t>
      </w:r>
      <w:r w:rsidR="00F46991">
        <w:t xml:space="preserve">In diesen beiden Kategorien herrscht gelegentlicher Wechsel was neue Technologien angeht, im Vergleich zum Framework und der Infrastructure. Diese sind eher konstant da eine Änderung hierbei deutlich aufwendiger umzusetzen ist wie beispielsweise der Umstieg in eine andere Sprache. </w:t>
      </w:r>
    </w:p>
    <w:p w14:paraId="43E72669" w14:textId="2772BF1D" w:rsidR="00F46991" w:rsidRDefault="0070590E" w:rsidP="002008BB">
      <w:r>
        <w:t xml:space="preserve">Zudem sind </w:t>
      </w:r>
      <w:r w:rsidR="00F46991">
        <w:t>innerhalb der visuellen Darstellung der Kategorien</w:t>
      </w:r>
      <w:r>
        <w:t xml:space="preserve"> die Veränderungen der einzelnen Punkte mit Dreiecken versehen, was bedeutet ob sie auf- oder abgestiegen sind. So ist eine Änderung des Bereichs sehr schnell zu erkennen. </w:t>
      </w:r>
      <w:r w:rsidR="00F46991">
        <w:t xml:space="preserve">Anhand des Beispiels von Zalando ist dies in der Kategorie Infrastructure die Technologie STUPS. Diese befindet sich nun in der Haltephase, jedoch wird hier nicht ersichtlich aus welchem Bereich diese Technologie in die rote Phase gekommen ist. Dies ist auch in der Kategorie </w:t>
      </w:r>
      <w:proofErr w:type="spellStart"/>
      <w:r w:rsidR="00F46991">
        <w:t>Languages</w:t>
      </w:r>
      <w:proofErr w:type="spellEnd"/>
      <w:r w:rsidR="00F46991">
        <w:t xml:space="preserve"> zuerkennen. Einmal ist die Technologie </w:t>
      </w:r>
      <w:proofErr w:type="spellStart"/>
      <w:r w:rsidR="00F46991">
        <w:t>GraphQL</w:t>
      </w:r>
      <w:proofErr w:type="spellEnd"/>
      <w:r w:rsidR="00F46991">
        <w:t xml:space="preserve"> in die Testphase gekommen und die Technologie Elm ist die Haltephase. Auch hier kann man nur mutmaßen aus welchen Bereichen diese Veränderung kommen kann. </w:t>
      </w:r>
    </w:p>
    <w:p w14:paraId="18BE936A" w14:textId="5B2545A2" w:rsidR="002008BB" w:rsidRDefault="002008BB" w:rsidP="002008BB">
      <w:r w:rsidRPr="002008BB">
        <w:t>Eine Erstellung solcher Technologien ist in Unternehmen sehr sinnvoll und hilft den Mitarbeitern, besonders in großen Unternehmen einen Überblick zu behalten. Außerdem ist diese Übersicht sehr hilfreich für die Mitarbeiter, um für neue Projekte die besten Technologien auszuwählen zu können. Ebenso zeigt es Veränderungen von Technologien an und die Mitarbeiter können sich so schnell und selbstständig auf den neusten Stand bringen.</w:t>
      </w:r>
    </w:p>
    <w:p w14:paraId="64C79D4B" w14:textId="05500C1A" w:rsidR="003865C7" w:rsidRPr="002008BB" w:rsidRDefault="00F46991" w:rsidP="002008BB">
      <w:r>
        <w:t>Durch diese Visualisierung</w:t>
      </w:r>
      <w:r w:rsidR="0070590E">
        <w:t xml:space="preserve"> kann erkannt werden, welche Produkte das Unternehmen besitzt bzw. verwendet oder welche </w:t>
      </w:r>
      <w:r>
        <w:t xml:space="preserve">für bestehende Projekte </w:t>
      </w:r>
      <w:r w:rsidR="0070590E">
        <w:t xml:space="preserve">notwendig sind und nicht ohne weiteres eliminiert werden dürfen. </w:t>
      </w:r>
      <w:r w:rsidR="0070590E" w:rsidRPr="0070590E">
        <w:t>Abhängig davon was man aussagen möchte ist diese Visualisierung ggf. geeignet. Bei der vorliegenden Datenbasis macht diese Visualisierung nur Sinn, wenn man nicht alle Daten abbildet. Wenn es um eine rein technische Konsolidierung der Daten geht, sprich die Informationssysteme und Technologien nur im Fokus stehen</w:t>
      </w:r>
      <w:r>
        <w:t>,</w:t>
      </w:r>
      <w:r w:rsidR="0070590E" w:rsidRPr="0070590E">
        <w:t xml:space="preserve"> wäre dieses Radar eher geeignet.</w:t>
      </w:r>
      <w:r w:rsidR="0070590E">
        <w:t xml:space="preserve"> </w:t>
      </w:r>
      <w:r w:rsidR="003865C7">
        <w:br w:type="page"/>
      </w:r>
    </w:p>
    <w:p w14:paraId="02FEE0FC" w14:textId="30812079" w:rsidR="002E03B8" w:rsidRDefault="002E03B8" w:rsidP="002E03B8">
      <w:pPr>
        <w:pStyle w:val="berschrift2"/>
      </w:pPr>
      <w:bookmarkStart w:id="44" w:name="_Toc32528368"/>
      <w:r>
        <w:lastRenderedPageBreak/>
        <w:t>Konzeption der Entwicklungsumgebung</w:t>
      </w:r>
      <w:bookmarkEnd w:id="44"/>
    </w:p>
    <w:p w14:paraId="0709D0E2" w14:textId="49175697" w:rsidR="002E03B8" w:rsidRDefault="002E03B8" w:rsidP="002E03B8">
      <w:r>
        <w:t xml:space="preserve">Bei der Erstellung des Konzeptes für die genutzte Entwicklungsumgebung, war neben den technischen Anforderungen dieser Arbeit auch die Nachhaltigkeit, die einfache Verwaltung wie auch die einfache Portierung des Systems auf andere Geräte von Bedeutung. In der Abbildung </w:t>
      </w:r>
      <w:r w:rsidR="0025501E">
        <w:t>16</w:t>
      </w:r>
      <w:r>
        <w:t xml:space="preserve"> sind die </w:t>
      </w:r>
      <w:r w:rsidR="00597C8E">
        <w:t>e</w:t>
      </w:r>
      <w:r>
        <w:t>inzelnen Komponenten der Entwicklungsumgebung und deren Verknüpfungen untereinander visualisiert.</w:t>
      </w:r>
    </w:p>
    <w:p w14:paraId="4CC05D69" w14:textId="77777777" w:rsidR="0025501E" w:rsidRDefault="00714237" w:rsidP="0025501E">
      <w:pPr>
        <w:keepNext/>
        <w:ind w:firstLine="0"/>
        <w:jc w:val="left"/>
      </w:pPr>
      <w:r>
        <w:rPr>
          <w:noProof/>
        </w:rPr>
        <w:drawing>
          <wp:inline distT="0" distB="0" distL="0" distR="0" wp14:anchorId="7E3B4B71" wp14:editId="592EBB41">
            <wp:extent cx="5935980" cy="4290060"/>
            <wp:effectExtent l="0" t="0" r="7620" b="0"/>
            <wp:docPr id="565" name="Grafi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4290060"/>
                    </a:xfrm>
                    <a:prstGeom prst="rect">
                      <a:avLst/>
                    </a:prstGeom>
                    <a:noFill/>
                    <a:ln>
                      <a:noFill/>
                    </a:ln>
                  </pic:spPr>
                </pic:pic>
              </a:graphicData>
            </a:graphic>
          </wp:inline>
        </w:drawing>
      </w:r>
    </w:p>
    <w:p w14:paraId="08227BDF" w14:textId="3EAEC075" w:rsidR="00D515E3" w:rsidRDefault="0025501E" w:rsidP="0025501E">
      <w:pPr>
        <w:pStyle w:val="Beschriftung"/>
        <w:jc w:val="left"/>
      </w:pPr>
      <w:bookmarkStart w:id="45" w:name="_Toc32528394"/>
      <w:r>
        <w:t xml:space="preserve">Abbildung </w:t>
      </w:r>
      <w:r>
        <w:fldChar w:fldCharType="begin"/>
      </w:r>
      <w:r>
        <w:instrText xml:space="preserve"> SEQ Abbildung \* ARABIC </w:instrText>
      </w:r>
      <w:r>
        <w:fldChar w:fldCharType="separate"/>
      </w:r>
      <w:r w:rsidR="00CD3153">
        <w:t>16</w:t>
      </w:r>
      <w:r>
        <w:fldChar w:fldCharType="end"/>
      </w:r>
      <w:r>
        <w:t>: Konzept der Entwicklungsumgebung</w:t>
      </w:r>
      <w:bookmarkEnd w:id="45"/>
    </w:p>
    <w:p w14:paraId="3497CB79" w14:textId="77777777" w:rsidR="007B5313" w:rsidRDefault="00714237" w:rsidP="00DF2DB2">
      <w:r>
        <w:t xml:space="preserve">Als zentraler Ablageort für den Code wurde GitHub verwendet. Hinter GitHub steckt das Versionsverwaltungssystem </w:t>
      </w:r>
      <w:proofErr w:type="spellStart"/>
      <w:r>
        <w:t>Git</w:t>
      </w:r>
      <w:proofErr w:type="spellEnd"/>
      <w:r>
        <w:t xml:space="preserve">, welches sich auch in der Namensgebung von GitHub wiederfindet. Die Wahl fiel auf </w:t>
      </w:r>
      <w:proofErr w:type="spellStart"/>
      <w:r>
        <w:t>Git</w:t>
      </w:r>
      <w:proofErr w:type="spellEnd"/>
      <w:r>
        <w:t xml:space="preserve">, da es diverse Schnittstellen zu populären integrierten Entwicklungsumgebungen (IDE) bietet und zudem den aktuellen Standard im Bereich der Versionsverwaltungssysteme definiert. </w:t>
      </w:r>
      <w:r w:rsidR="007B5313">
        <w:t xml:space="preserve">Der Einsatz eines </w:t>
      </w:r>
      <w:proofErr w:type="spellStart"/>
      <w:r w:rsidR="007B5313">
        <w:t>Repositories</w:t>
      </w:r>
      <w:proofErr w:type="spellEnd"/>
      <w:r w:rsidR="007B5313">
        <w:t xml:space="preserve"> innerhalb eines Softwareprojekts bietet neben der Datensicherheit auch noch den Vorteil der einfachen Verteilung des Systems auf andere Geräte. </w:t>
      </w:r>
    </w:p>
    <w:p w14:paraId="18078A21" w14:textId="66830BBA" w:rsidR="00F039C6" w:rsidRDefault="00714237" w:rsidP="00DF2DB2">
      <w:r>
        <w:t xml:space="preserve">Als IDE wurde Visual Studio Code für die Entwicklung für CSS, JavaScript und HTML5 und für die Entwicklung für Java wurde </w:t>
      </w:r>
      <w:proofErr w:type="spellStart"/>
      <w:r>
        <w:t>Eclipse</w:t>
      </w:r>
      <w:proofErr w:type="spellEnd"/>
      <w:r>
        <w:t xml:space="preserve"> gewählt. Visual Studio Code zeichnet sich durch eine sehr schlanke IDE aus, welche modular durch zahlreiche Erweiterungen ergänzt werden kann. Erweiterungen sind für diverse Sprachen vorhanden. </w:t>
      </w:r>
      <w:proofErr w:type="spellStart"/>
      <w:r>
        <w:t>Eclipse</w:t>
      </w:r>
      <w:proofErr w:type="spellEnd"/>
      <w:r>
        <w:t xml:space="preserve"> ist eine sehr weitverbreitete IDE für Java und aufgrund </w:t>
      </w:r>
      <w:r w:rsidR="007B5313">
        <w:t>ihrer langjährigen Historie sehr bewährt.</w:t>
      </w:r>
      <w:r w:rsidR="00F039C6">
        <w:t xml:space="preserve"> </w:t>
      </w:r>
    </w:p>
    <w:p w14:paraId="6A3ACD64" w14:textId="61266166" w:rsidR="006B64CD" w:rsidRDefault="00F039C6" w:rsidP="00DF2DB2">
      <w:r>
        <w:lastRenderedPageBreak/>
        <w:t xml:space="preserve">Der Code des Softwareprojekts wird mittels eines Webservers bereitgestellt und über </w:t>
      </w:r>
      <w:r w:rsidR="00FC0ED0">
        <w:t>einen Browser visualisiert. Der Webserver wird durch die Pak</w:t>
      </w:r>
      <w:r w:rsidR="006B64CD">
        <w:t>et</w:t>
      </w:r>
      <w:r w:rsidR="00FC0ED0">
        <w:t xml:space="preserve">erweiterung </w:t>
      </w:r>
      <w:proofErr w:type="spellStart"/>
      <w:r w:rsidR="00FC0ED0">
        <w:t>webpack</w:t>
      </w:r>
      <w:proofErr w:type="spellEnd"/>
      <w:r w:rsidR="00FC0ED0">
        <w:t xml:space="preserve"> zur Verfügung gestellt, welche wiederum aus der Laufzeitumgebung </w:t>
      </w:r>
      <w:proofErr w:type="spellStart"/>
      <w:r w:rsidR="00FC0ED0">
        <w:t>NodeJS</w:t>
      </w:r>
      <w:proofErr w:type="spellEnd"/>
      <w:r w:rsidR="00FC0ED0">
        <w:t xml:space="preserve"> stammt. Die Installation von </w:t>
      </w:r>
      <w:proofErr w:type="spellStart"/>
      <w:r w:rsidR="00FC0ED0">
        <w:t>webpack</w:t>
      </w:r>
      <w:proofErr w:type="spellEnd"/>
      <w:r w:rsidR="00FC0ED0">
        <w:t xml:space="preserve"> erfolgt über den in </w:t>
      </w:r>
      <w:proofErr w:type="spellStart"/>
      <w:r w:rsidR="00FC0ED0">
        <w:t>NodeJS</w:t>
      </w:r>
      <w:proofErr w:type="spellEnd"/>
      <w:r w:rsidR="00FC0ED0">
        <w:t xml:space="preserve"> integrierten </w:t>
      </w:r>
      <w:proofErr w:type="spellStart"/>
      <w:r w:rsidR="00FC0ED0">
        <w:t>Node</w:t>
      </w:r>
      <w:proofErr w:type="spellEnd"/>
      <w:r w:rsidR="00FC0ED0">
        <w:t xml:space="preserve"> Package Manager. Dieser bietet auch die Option in einer zentralen Konfigurationsdatei (</w:t>
      </w:r>
      <w:proofErr w:type="spellStart"/>
      <w:proofErr w:type="gramStart"/>
      <w:r w:rsidR="00FC0ED0">
        <w:t>package.json</w:t>
      </w:r>
      <w:proofErr w:type="spellEnd"/>
      <w:proofErr w:type="gramEnd"/>
      <w:r w:rsidR="00FC0ED0">
        <w:t xml:space="preserve">) Abhängigkeiten des Softwareprojekts zu anderen Paketerweiterungen zu definieren. Diese können dann wiederum mittels des </w:t>
      </w:r>
      <w:proofErr w:type="spellStart"/>
      <w:r w:rsidR="00FC0ED0">
        <w:t>Node</w:t>
      </w:r>
      <w:proofErr w:type="spellEnd"/>
      <w:r w:rsidR="00FC0ED0">
        <w:t xml:space="preserve"> Package </w:t>
      </w:r>
      <w:r w:rsidR="00B61F71">
        <w:t>M</w:t>
      </w:r>
      <w:r w:rsidR="00FC0ED0">
        <w:t>anagers un</w:t>
      </w:r>
      <w:r w:rsidR="006B64CD">
        <w:t>d</w:t>
      </w:r>
      <w:r w:rsidR="00FC0ED0">
        <w:t xml:space="preserve"> der Konfigurationsdatei auf einem anderen System automatisiert installiert werden. Entsprechend trägt der </w:t>
      </w:r>
      <w:proofErr w:type="spellStart"/>
      <w:r w:rsidR="00FC0ED0">
        <w:t>Node</w:t>
      </w:r>
      <w:proofErr w:type="spellEnd"/>
      <w:r w:rsidR="00FC0ED0">
        <w:t xml:space="preserve"> Package Manager erheblich zur einfachen Verteilung </w:t>
      </w:r>
      <w:r w:rsidR="006B64CD">
        <w:t>des Systems auf anderen Geräten bei.</w:t>
      </w:r>
    </w:p>
    <w:p w14:paraId="75C02825" w14:textId="53830A04" w:rsidR="006B64CD" w:rsidRDefault="006B64CD" w:rsidP="00DF2DB2">
      <w:r>
        <w:t xml:space="preserve">Die eigentliche Hauptaufgabe von </w:t>
      </w:r>
      <w:proofErr w:type="spellStart"/>
      <w:r>
        <w:t>webpack</w:t>
      </w:r>
      <w:proofErr w:type="spellEnd"/>
      <w:r>
        <w:t xml:space="preserve"> liegt jedoch </w:t>
      </w:r>
      <w:r w:rsidR="00CD1810">
        <w:t xml:space="preserve">nicht darin einen Webserver für die Entwicklung bereitzustellen, sondern </w:t>
      </w:r>
      <w:r>
        <w:t xml:space="preserve">in dem Bereich des </w:t>
      </w:r>
      <w:proofErr w:type="spellStart"/>
      <w:r>
        <w:t>Deployments</w:t>
      </w:r>
      <w:proofErr w:type="spellEnd"/>
      <w:r>
        <w:t xml:space="preserve">. Ist ein lauffähiger Zustand des Softwareprojekts erreicht, kann mittels </w:t>
      </w:r>
      <w:proofErr w:type="spellStart"/>
      <w:r>
        <w:t>webpack</w:t>
      </w:r>
      <w:proofErr w:type="spellEnd"/>
      <w:r>
        <w:t xml:space="preserve"> ein </w:t>
      </w:r>
      <w:proofErr w:type="spellStart"/>
      <w:r>
        <w:t>Build</w:t>
      </w:r>
      <w:proofErr w:type="spellEnd"/>
      <w:r>
        <w:t xml:space="preserve"> erzeugt werden. Hierbei extrahiert </w:t>
      </w:r>
      <w:proofErr w:type="spellStart"/>
      <w:r>
        <w:t>webpack</w:t>
      </w:r>
      <w:proofErr w:type="spellEnd"/>
      <w:r>
        <w:t xml:space="preserve"> </w:t>
      </w:r>
      <w:r w:rsidR="00CD1810">
        <w:t>den gesamten</w:t>
      </w:r>
      <w:r>
        <w:t xml:space="preserve"> </w:t>
      </w:r>
      <w:r w:rsidR="00CD1810">
        <w:t>p</w:t>
      </w:r>
      <w:r>
        <w:t>rojektrelevante</w:t>
      </w:r>
      <w:r w:rsidR="00CD1810">
        <w:t>n</w:t>
      </w:r>
      <w:r>
        <w:t xml:space="preserve"> Quellcode, Ressourcen und Stylesheets </w:t>
      </w:r>
      <w:r w:rsidR="00CD1810">
        <w:t xml:space="preserve">und führt dies in entsprechenden Dateien </w:t>
      </w:r>
      <w:r>
        <w:t xml:space="preserve">zusammen. Dies führt beispielsweise dazu, dass eine komplette Bibliotheksdatei von mehreren Megabyte in </w:t>
      </w:r>
      <w:r w:rsidR="00CD1810">
        <w:t>Abhängigkeit,</w:t>
      </w:r>
      <w:r>
        <w:t xml:space="preserve"> </w:t>
      </w:r>
      <w:r w:rsidR="00CD1810">
        <w:t xml:space="preserve">des verwendeten Quellcodes auf mehrere Kilobyte reduziert werden kann. Der </w:t>
      </w:r>
      <w:proofErr w:type="spellStart"/>
      <w:r w:rsidR="00CD1810">
        <w:t>Build</w:t>
      </w:r>
      <w:proofErr w:type="spellEnd"/>
      <w:r w:rsidR="00CD1810">
        <w:t xml:space="preserve"> kann somit mit einer Art </w:t>
      </w:r>
      <w:proofErr w:type="spellStart"/>
      <w:r w:rsidR="00CD1810">
        <w:t>Standaloneimplementierung</w:t>
      </w:r>
      <w:proofErr w:type="spellEnd"/>
      <w:r w:rsidR="00CD1810">
        <w:t xml:space="preserve"> verglichen werden.</w:t>
      </w:r>
    </w:p>
    <w:p w14:paraId="46DE8ADE" w14:textId="27E199CB" w:rsidR="00CD1810" w:rsidRDefault="00CD1810" w:rsidP="00DF2DB2">
      <w:r>
        <w:t xml:space="preserve">Als abschließende Komponente der Entwicklungsumgebung sei an dieser Stelle der Datenbankserver von Neo4J erwähnt. Dieser ist für die Datenspeicherung und </w:t>
      </w:r>
      <w:proofErr w:type="spellStart"/>
      <w:r>
        <w:t>Datenbereitstelleung</w:t>
      </w:r>
      <w:proofErr w:type="spellEnd"/>
      <w:r>
        <w:t xml:space="preserve"> verantwortlich. Er kommuniziert </w:t>
      </w:r>
      <w:r w:rsidR="001C5697">
        <w:t>direkt mit der Website unter Zuhilfenahme spezieller Datenbanktreiber für JavaScript. Auf eine Middleware zwischen Datenbank und Website wurde bewusst verzichtet, da es das Gesamtsystem spürbar komplexer gemacht hätte, jedoch im aktuellen Zustand des Prototyps keinen erheblichen Mehrwert liefert. Das System kann jedoch ohne größeren Aufwand aufgrund des modularen Aufbaus zu einem späteren Zeitpunkt um eine Middleware nachgerüstet werden.</w:t>
      </w:r>
    </w:p>
    <w:p w14:paraId="19FE34FD" w14:textId="5A6DF5F9" w:rsidR="00F039C6" w:rsidRDefault="00F039C6" w:rsidP="00714237">
      <w:pPr>
        <w:ind w:firstLine="0"/>
      </w:pPr>
    </w:p>
    <w:p w14:paraId="47824033" w14:textId="54B6C059" w:rsidR="00F039C6" w:rsidRDefault="00F039C6" w:rsidP="00714237">
      <w:pPr>
        <w:ind w:firstLine="0"/>
      </w:pPr>
    </w:p>
    <w:p w14:paraId="01FE0A8D" w14:textId="4C1FCAC5" w:rsidR="00E74EAB" w:rsidRDefault="00E74EAB" w:rsidP="00714237">
      <w:pPr>
        <w:ind w:firstLine="0"/>
      </w:pPr>
    </w:p>
    <w:p w14:paraId="7AB2C8AC" w14:textId="0CCC7BA9" w:rsidR="00E74EAB" w:rsidRDefault="00E74EAB" w:rsidP="00714237">
      <w:pPr>
        <w:ind w:firstLine="0"/>
      </w:pPr>
    </w:p>
    <w:p w14:paraId="1BB0C229" w14:textId="5F25D1B0" w:rsidR="00E74EAB" w:rsidRDefault="00E74EAB" w:rsidP="00714237">
      <w:pPr>
        <w:ind w:firstLine="0"/>
      </w:pPr>
    </w:p>
    <w:p w14:paraId="48EA2C9F" w14:textId="4EBBCA03" w:rsidR="00E74EAB" w:rsidRDefault="00E74EAB" w:rsidP="00714237">
      <w:pPr>
        <w:ind w:firstLine="0"/>
      </w:pPr>
    </w:p>
    <w:p w14:paraId="1541C33D" w14:textId="1E5B0AEF" w:rsidR="00E74EAB" w:rsidRDefault="00E74EAB" w:rsidP="00714237">
      <w:pPr>
        <w:ind w:firstLine="0"/>
      </w:pPr>
    </w:p>
    <w:p w14:paraId="25BF392F" w14:textId="6B334F81" w:rsidR="00E74EAB" w:rsidRDefault="00E74EAB" w:rsidP="00714237">
      <w:pPr>
        <w:ind w:firstLine="0"/>
      </w:pPr>
    </w:p>
    <w:p w14:paraId="2A7DF7A8" w14:textId="5677233B" w:rsidR="00E74EAB" w:rsidRDefault="00E74EAB" w:rsidP="00714237">
      <w:pPr>
        <w:ind w:firstLine="0"/>
      </w:pPr>
    </w:p>
    <w:p w14:paraId="338F7B01" w14:textId="24C00AAD" w:rsidR="00E74EAB" w:rsidRDefault="00E74EAB" w:rsidP="00714237">
      <w:pPr>
        <w:ind w:firstLine="0"/>
      </w:pPr>
    </w:p>
    <w:p w14:paraId="1E6F8C4F" w14:textId="568F3FD3" w:rsidR="00BB4E49" w:rsidRDefault="00F26640" w:rsidP="009C28BB">
      <w:r w:rsidRPr="00DF2DB2">
        <w:rPr>
          <w:b/>
          <w:bCs/>
          <w:color w:val="FF0000"/>
        </w:rPr>
        <w:lastRenderedPageBreak/>
        <w:t xml:space="preserve">Ggf. </w:t>
      </w:r>
      <w:r w:rsidR="00527C42" w:rsidRPr="00DF2DB2">
        <w:rPr>
          <w:b/>
          <w:bCs/>
          <w:color w:val="FF0000"/>
        </w:rPr>
        <w:t>entfernen:</w:t>
      </w:r>
      <w:r w:rsidR="00527C42" w:rsidRPr="00527C42">
        <w:t xml:space="preserve"> </w:t>
      </w:r>
      <w:r w:rsidR="00BB4E49" w:rsidRPr="00DF2DB2">
        <w:rPr>
          <w:highlight w:val="cyan"/>
        </w:rPr>
        <w:t>Eine Java Entwicklung</w:t>
      </w:r>
      <w:r w:rsidR="00107295" w:rsidRPr="00DF2DB2">
        <w:rPr>
          <w:highlight w:val="cyan"/>
        </w:rPr>
        <w:t>sumgebung</w:t>
      </w:r>
      <w:r w:rsidR="00107295">
        <w:t xml:space="preserve"> ist für Programmierer sehr von Vorteil, da es einem das Programmieren deutlich erleichtern kann. Das Syntax-</w:t>
      </w:r>
      <w:proofErr w:type="spellStart"/>
      <w:r w:rsidR="00107295">
        <w:t>Highlighting</w:t>
      </w:r>
      <w:proofErr w:type="spellEnd"/>
      <w:r w:rsidR="00107295">
        <w:t xml:space="preserve"> ist besonders hilfreich, da es einem schnell einen Überblick verschaffen kann, in welchem Bereich sich der Code wiederholt. Aber auch die Codevervollständigung ist ein </w:t>
      </w:r>
      <w:r w:rsidR="00A70B2E">
        <w:t xml:space="preserve">erheblicher </w:t>
      </w:r>
      <w:r w:rsidR="00107295">
        <w:t xml:space="preserve">Vorteil, da es den Zeitaufwand reduziert. </w:t>
      </w:r>
    </w:p>
    <w:p w14:paraId="527EB65F" w14:textId="0B4F6D85" w:rsidR="00107295" w:rsidRDefault="00C73B8B" w:rsidP="009C28BB">
      <w:r>
        <w:t xml:space="preserve">Die Entwicklungsumgebung in dieser Arbeit setzt sich aus </w:t>
      </w:r>
      <w:r w:rsidR="006A26A2">
        <w:t xml:space="preserve">mehreren Bestandteilen zusammen. Für die Programmierung wurde das Programm Visual Studio Code verwendet. Innerhalb dieses Programms wurde mit der Sprache Java, JavaScript, HTML und CSS programmiert. </w:t>
      </w:r>
      <w:r w:rsidR="00BB4E49">
        <w:t xml:space="preserve">Innerhalb von Visual Studio Code wurde die JavaScript Bibliothek D3.js verwendet. </w:t>
      </w:r>
      <w:r w:rsidR="00A623E2" w:rsidRPr="00DF2DB2">
        <w:rPr>
          <w:highlight w:val="yellow"/>
        </w:rPr>
        <w:t xml:space="preserve">Laut </w:t>
      </w:r>
      <w:r w:rsidR="00C004B2" w:rsidRPr="00DF2DB2">
        <w:rPr>
          <w:highlight w:val="yellow"/>
        </w:rPr>
        <w:t>(</w:t>
      </w:r>
      <w:r w:rsidR="00A623E2" w:rsidRPr="00DF2DB2">
        <w:rPr>
          <w:highlight w:val="yellow"/>
        </w:rPr>
        <w:t>Webseite D3.js</w:t>
      </w:r>
      <w:r w:rsidR="00C004B2" w:rsidRPr="00DF2DB2">
        <w:rPr>
          <w:highlight w:val="yellow"/>
        </w:rPr>
        <w:t>, 2019)</w:t>
      </w:r>
      <w:r w:rsidR="00A623E2">
        <w:t xml:space="preserve"> ist d</w:t>
      </w:r>
      <w:r w:rsidR="00BB4E49">
        <w:t>iese besonders hilfreich im Umgang mit Daten in der Kombination mit HTML, da sie leistungsstarke Visualisierungskomponenten und einen datengesteuerten Ansatz kombiniert.</w:t>
      </w:r>
      <w:r w:rsidR="00BB4E49" w:rsidRPr="00DF2DB2">
        <w:footnoteReference w:id="2"/>
      </w:r>
      <w:r w:rsidR="00BB4E49">
        <w:t xml:space="preserve"> </w:t>
      </w:r>
    </w:p>
    <w:p w14:paraId="66592991" w14:textId="641317A5" w:rsidR="00A70B2E" w:rsidRDefault="006A26A2" w:rsidP="009C28BB">
      <w:r>
        <w:t xml:space="preserve">Um die Datenbank anzubinden wurde in Visual Studio Code </w:t>
      </w:r>
      <w:r w:rsidR="00F541E0">
        <w:t xml:space="preserve">eine </w:t>
      </w:r>
      <w:r w:rsidR="00C56E99">
        <w:t>Verknüpfung</w:t>
      </w:r>
      <w:r w:rsidR="00F541E0">
        <w:t xml:space="preserve"> für</w:t>
      </w:r>
      <w:r w:rsidR="00107295">
        <w:t xml:space="preserve"> </w:t>
      </w:r>
      <w:r>
        <w:t>Neo4j eingearbeitet</w:t>
      </w:r>
      <w:r w:rsidR="00107295">
        <w:t xml:space="preserve">. </w:t>
      </w:r>
      <w:r w:rsidR="00A70B2E">
        <w:t xml:space="preserve">Allerdings wurde ein </w:t>
      </w:r>
      <w:r>
        <w:t>zusätzlich</w:t>
      </w:r>
      <w:r w:rsidR="00F541E0">
        <w:t xml:space="preserve">es </w:t>
      </w:r>
      <w:r>
        <w:t xml:space="preserve">Programm </w:t>
      </w:r>
      <w:r w:rsidR="00A70B2E">
        <w:t>benötigt, um die Daten in die Datenbank laden zu können</w:t>
      </w:r>
      <w:r>
        <w:t>.</w:t>
      </w:r>
      <w:r w:rsidR="00107295">
        <w:t xml:space="preserve"> </w:t>
      </w:r>
      <w:r w:rsidR="00283EEC">
        <w:t xml:space="preserve">Das wurde in </w:t>
      </w:r>
      <w:proofErr w:type="spellStart"/>
      <w:r w:rsidR="00283EEC">
        <w:t>Eclipse</w:t>
      </w:r>
      <w:proofErr w:type="spellEnd"/>
      <w:r w:rsidR="00283EEC">
        <w:t xml:space="preserve"> realisiert. </w:t>
      </w:r>
      <w:r w:rsidR="00F541E0">
        <w:t>Dies war notwendig, da</w:t>
      </w:r>
      <w:r w:rsidR="00107295">
        <w:t xml:space="preserve"> die Datenbank nur mit </w:t>
      </w:r>
      <w:proofErr w:type="spellStart"/>
      <w:r w:rsidR="00107295">
        <w:t>Cypher</w:t>
      </w:r>
      <w:proofErr w:type="spellEnd"/>
      <w:r w:rsidR="00107295">
        <w:t xml:space="preserve"> angesprochen werden kann</w:t>
      </w:r>
      <w:r w:rsidR="00283EEC">
        <w:t>.</w:t>
      </w:r>
      <w:r w:rsidR="00107295">
        <w:t xml:space="preserve"> </w:t>
      </w:r>
      <w:r w:rsidR="00283EEC">
        <w:t xml:space="preserve">Aus diesem Grund </w:t>
      </w:r>
      <w:r w:rsidR="00107295">
        <w:t xml:space="preserve">mussten die Daten zunächst umgewandelt werden. Da dies manuell umzuwandeln ein zu großer Aufwand - und langfristig auch nicht effizient wäre, wurde in </w:t>
      </w:r>
      <w:proofErr w:type="spellStart"/>
      <w:r w:rsidR="00107295">
        <w:t>Eclipse</w:t>
      </w:r>
      <w:proofErr w:type="spellEnd"/>
      <w:r w:rsidR="00107295">
        <w:t xml:space="preserve"> </w:t>
      </w:r>
      <w:r w:rsidR="0024113D">
        <w:t>ein Programm geschrieben, welches dies umwandelt</w:t>
      </w:r>
      <w:r w:rsidR="00107295">
        <w:t xml:space="preserve">. Nachdem der </w:t>
      </w:r>
      <w:r>
        <w:t>Output generier</w:t>
      </w:r>
      <w:r w:rsidR="00107295">
        <w:t>t wurde</w:t>
      </w:r>
      <w:r>
        <w:t>, war eine Ansicht im Programm Notepad++ erforderlich</w:t>
      </w:r>
      <w:r w:rsidR="00A70B2E">
        <w:t xml:space="preserve">, da durch Sonderzeichen der Daten dies zu Fehler in der Darstellung führen kann und dies anhand der Datenmenge nicht schnell </w:t>
      </w:r>
      <w:r w:rsidR="0024113D">
        <w:t>innerhalb</w:t>
      </w:r>
      <w:r w:rsidR="00A70B2E">
        <w:t xml:space="preserve"> der Datenbank </w:t>
      </w:r>
      <w:r w:rsidR="00283EEC">
        <w:t>ersichtlich</w:t>
      </w:r>
      <w:r w:rsidR="00A70B2E">
        <w:t xml:space="preserve"> wird. </w:t>
      </w:r>
      <w:r w:rsidR="00F541E0">
        <w:t>Die Ansicht in Notepad++ war somit eine zusätzliche Kontrolle zur Fehlervermeidung.</w:t>
      </w:r>
      <w:r w:rsidR="00283EEC">
        <w:t xml:space="preserve"> </w:t>
      </w:r>
    </w:p>
    <w:p w14:paraId="1CD33066" w14:textId="3EB57F31" w:rsidR="006A26A2" w:rsidRDefault="006A26A2" w:rsidP="009C28BB">
      <w:r>
        <w:t xml:space="preserve">Die Darstellung in der </w:t>
      </w:r>
      <w:r w:rsidR="00A70B2E">
        <w:t>Web</w:t>
      </w:r>
      <w:r w:rsidR="00DD1391">
        <w:t>-</w:t>
      </w:r>
      <w:r w:rsidR="00A70B2E">
        <w:t>Ansicht</w:t>
      </w:r>
      <w:r>
        <w:t xml:space="preserve"> erfolgte hier über d</w:t>
      </w:r>
      <w:r w:rsidR="00A70B2E">
        <w:t xml:space="preserve">en Browser </w:t>
      </w:r>
      <w:r>
        <w:t>Google Chrome</w:t>
      </w:r>
      <w:r w:rsidR="00F541E0">
        <w:t xml:space="preserve">, ebenso sollte dies auch bei einem anderen Browser konform funktionieren. </w:t>
      </w:r>
      <w:r w:rsidR="006F510C">
        <w:t xml:space="preserve"> Bei der von der ISB AG zur Verfügung gestellten Hardware, handelt es sich um ein</w:t>
      </w:r>
      <w:r w:rsidR="00BA0F39">
        <w:t>en</w:t>
      </w:r>
      <w:r w:rsidR="006F510C">
        <w:t xml:space="preserve"> Laptop mit dem Betriebssystem </w:t>
      </w:r>
      <w:r>
        <w:t>Windows 10 Enterprise</w:t>
      </w:r>
      <w:r w:rsidR="006F510C">
        <w:t>.</w:t>
      </w:r>
    </w:p>
    <w:p w14:paraId="44144BAB" w14:textId="77777777" w:rsidR="00C73B8B" w:rsidRDefault="00C73B8B" w:rsidP="00B4304D"/>
    <w:p w14:paraId="5444F17B" w14:textId="13C3A95C" w:rsidR="00CF4A39" w:rsidRDefault="00CF4A39" w:rsidP="00B4304D">
      <w:pPr>
        <w:pStyle w:val="berschrift1"/>
        <w:sectPr w:rsidR="00CF4A39" w:rsidSect="003753D8">
          <w:type w:val="continuous"/>
          <w:pgSz w:w="11906" w:h="16838" w:code="9"/>
          <w:pgMar w:top="1418" w:right="1418" w:bottom="1134" w:left="851" w:header="709" w:footer="709" w:gutter="284"/>
          <w:cols w:space="708"/>
          <w:titlePg/>
          <w:docGrid w:linePitch="360"/>
        </w:sectPr>
      </w:pPr>
    </w:p>
    <w:p w14:paraId="1EB21AA2" w14:textId="77777777" w:rsidR="00795FAF" w:rsidRDefault="00795FAF">
      <w:pPr>
        <w:spacing w:after="0" w:line="240" w:lineRule="auto"/>
        <w:ind w:firstLine="0"/>
        <w:jc w:val="left"/>
        <w:rPr>
          <w:b/>
          <w:bCs/>
          <w:iCs/>
          <w:color w:val="00844D"/>
          <w:sz w:val="32"/>
          <w:szCs w:val="32"/>
        </w:rPr>
      </w:pPr>
      <w:r>
        <w:br w:type="page"/>
      </w:r>
    </w:p>
    <w:p w14:paraId="55DFB45F" w14:textId="77777777" w:rsidR="00795FAF" w:rsidRDefault="00795FAF" w:rsidP="00E52002">
      <w:pPr>
        <w:pStyle w:val="berschrift1"/>
        <w:numPr>
          <w:ilvl w:val="0"/>
          <w:numId w:val="0"/>
        </w:numPr>
        <w:sectPr w:rsidR="00795FAF" w:rsidSect="00020C69">
          <w:type w:val="continuous"/>
          <w:pgSz w:w="11906" w:h="16838" w:code="9"/>
          <w:pgMar w:top="1418" w:right="1418" w:bottom="1134" w:left="851" w:header="709" w:footer="709" w:gutter="284"/>
          <w:cols w:space="708"/>
          <w:titlePg/>
          <w:docGrid w:linePitch="360"/>
        </w:sectPr>
      </w:pPr>
    </w:p>
    <w:p w14:paraId="1748E7A6" w14:textId="07189A2F" w:rsidR="00F66BDA" w:rsidRPr="00DD50F8" w:rsidRDefault="00106852" w:rsidP="00B4304D">
      <w:pPr>
        <w:pStyle w:val="berschrift1"/>
      </w:pPr>
      <w:bookmarkStart w:id="46" w:name="_Toc32528369"/>
      <w:r>
        <w:lastRenderedPageBreak/>
        <w:t>Implementierung</w:t>
      </w:r>
      <w:bookmarkEnd w:id="46"/>
    </w:p>
    <w:p w14:paraId="5070ED2A" w14:textId="290DC07D" w:rsidR="0070450D" w:rsidRPr="0095739D" w:rsidRDefault="0070450D" w:rsidP="009C28BB">
      <w:pPr>
        <w:spacing w:after="0"/>
        <w:ind w:firstLine="0"/>
      </w:pPr>
      <w:r w:rsidRPr="0095739D">
        <w:t xml:space="preserve">In diesem Kapitel wird </w:t>
      </w:r>
      <w:r w:rsidR="0095739D" w:rsidRPr="0095739D">
        <w:t>gezeigt, w</w:t>
      </w:r>
      <w:r w:rsidR="00715542">
        <w:t>as für</w:t>
      </w:r>
      <w:r w:rsidR="0095739D" w:rsidRPr="0095739D">
        <w:t xml:space="preserve"> das Vorgehen bei der Umsetzung der</w:t>
      </w:r>
      <w:r w:rsidR="00715542">
        <w:t xml:space="preserve"> technischen Seite der</w:t>
      </w:r>
      <w:r w:rsidR="0095739D" w:rsidRPr="0095739D">
        <w:t xml:space="preserve"> Arbeit </w:t>
      </w:r>
      <w:r w:rsidR="00715542">
        <w:t>erforderlich ist. D</w:t>
      </w:r>
      <w:r w:rsidR="0095739D" w:rsidRPr="0095739D">
        <w:t>ieser Punkt ist bei einer möglichen Nachbildung der Arbeit sehr wichtig. Hier kann man nochmal genau nachvollziehen was für eine Umsetzung</w:t>
      </w:r>
      <w:r w:rsidR="00715542">
        <w:t xml:space="preserve"> zwingend</w:t>
      </w:r>
      <w:r w:rsidR="0095739D" w:rsidRPr="0095739D">
        <w:t xml:space="preserve"> notwendig </w:t>
      </w:r>
      <w:r w:rsidR="00715542">
        <w:t>ist</w:t>
      </w:r>
      <w:r w:rsidR="0095739D" w:rsidRPr="0095739D">
        <w:t xml:space="preserve"> und wie das Ergebnis entsprechend </w:t>
      </w:r>
      <w:r w:rsidR="00715542">
        <w:t>aussehen soll</w:t>
      </w:r>
      <w:r w:rsidR="0095739D" w:rsidRPr="0095739D">
        <w:t>.</w:t>
      </w:r>
    </w:p>
    <w:p w14:paraId="074274AA" w14:textId="77777777" w:rsidR="008A17B5" w:rsidRDefault="008A17B5" w:rsidP="00B4304D">
      <w:pPr>
        <w:spacing w:after="0" w:line="240" w:lineRule="auto"/>
        <w:ind w:firstLine="0"/>
        <w:rPr>
          <w:b/>
          <w:bCs/>
          <w:iCs/>
          <w:sz w:val="28"/>
          <w:szCs w:val="28"/>
        </w:rPr>
      </w:pPr>
      <w:r>
        <w:rPr>
          <w:b/>
          <w:bCs/>
          <w:iCs/>
          <w:noProof/>
          <w:sz w:val="28"/>
          <w:szCs w:val="28"/>
        </w:rPr>
        <w:drawing>
          <wp:inline distT="0" distB="0" distL="0" distR="0" wp14:anchorId="62249441" wp14:editId="371BCA09">
            <wp:extent cx="1165860" cy="497586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5860" cy="4975860"/>
                    </a:xfrm>
                    <a:prstGeom prst="rect">
                      <a:avLst/>
                    </a:prstGeom>
                    <a:noFill/>
                    <a:ln>
                      <a:noFill/>
                    </a:ln>
                  </pic:spPr>
                </pic:pic>
              </a:graphicData>
            </a:graphic>
          </wp:inline>
        </w:drawing>
      </w:r>
    </w:p>
    <w:p w14:paraId="2E030333" w14:textId="2181AFD0" w:rsidR="00151A01" w:rsidRPr="00B32650" w:rsidRDefault="008A17B5" w:rsidP="00B4304D">
      <w:pPr>
        <w:spacing w:after="0" w:line="240" w:lineRule="auto"/>
        <w:ind w:firstLine="0"/>
        <w:rPr>
          <w:b/>
          <w:bCs/>
          <w:iCs/>
          <w:sz w:val="28"/>
          <w:szCs w:val="28"/>
        </w:rPr>
      </w:pPr>
      <w:r>
        <w:rPr>
          <w:noProof/>
        </w:rPr>
        <w:lastRenderedPageBreak/>
        <w:drawing>
          <wp:inline distT="0" distB="0" distL="0" distR="0" wp14:anchorId="52309616" wp14:editId="2CFAA8EE">
            <wp:extent cx="3909060" cy="3055620"/>
            <wp:effectExtent l="0" t="0" r="0" b="0"/>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9060" cy="3055620"/>
                    </a:xfrm>
                    <a:prstGeom prst="rect">
                      <a:avLst/>
                    </a:prstGeom>
                    <a:noFill/>
                    <a:ln>
                      <a:noFill/>
                    </a:ln>
                  </pic:spPr>
                </pic:pic>
              </a:graphicData>
            </a:graphic>
          </wp:inline>
        </w:drawing>
      </w:r>
    </w:p>
    <w:p w14:paraId="2ED0ADCD" w14:textId="2424C6BE" w:rsidR="00106852" w:rsidRDefault="00106852" w:rsidP="00B4304D">
      <w:pPr>
        <w:pStyle w:val="berschrift2"/>
      </w:pPr>
      <w:bookmarkStart w:id="47" w:name="_Toc32528370"/>
      <w:r>
        <w:t xml:space="preserve">Verwendete </w:t>
      </w:r>
      <w:r w:rsidR="003B56B8">
        <w:t>Technologien</w:t>
      </w:r>
      <w:bookmarkEnd w:id="47"/>
    </w:p>
    <w:p w14:paraId="24972022" w14:textId="62FB43CC" w:rsidR="00A61411" w:rsidRDefault="00A61411" w:rsidP="009C28BB">
      <w:r>
        <w:t xml:space="preserve">Um die in der Arbeit verwendeten Technologien in ihrer Gänze </w:t>
      </w:r>
      <w:r w:rsidR="00063E68">
        <w:t>bereitzustellen</w:t>
      </w:r>
      <w:r>
        <w:t xml:space="preserve">, sind diese Tools nachfolgend aufgelistet und mit den entsprechend verwendeten </w:t>
      </w:r>
      <w:r w:rsidRPr="00C004B2">
        <w:rPr>
          <w:highlight w:val="cyan"/>
        </w:rPr>
        <w:t>Versionsnummern</w:t>
      </w:r>
      <w:r>
        <w:t xml:space="preserve"> versehen:</w:t>
      </w:r>
    </w:p>
    <w:p w14:paraId="2CD1A9B8" w14:textId="77777777" w:rsidR="00917FE4" w:rsidRDefault="00917FE4" w:rsidP="009C28BB">
      <w:pPr>
        <w:pStyle w:val="Listenabsatz"/>
        <w:numPr>
          <w:ilvl w:val="0"/>
          <w:numId w:val="10"/>
        </w:numPr>
      </w:pPr>
      <w:r>
        <w:t>Betriebssystem: Windows 10 Enterprise</w:t>
      </w:r>
    </w:p>
    <w:p w14:paraId="3DE2A058" w14:textId="77777777" w:rsidR="00917FE4" w:rsidRDefault="00917FE4" w:rsidP="009C28BB">
      <w:pPr>
        <w:pStyle w:val="Listenabsatz"/>
        <w:numPr>
          <w:ilvl w:val="0"/>
          <w:numId w:val="10"/>
        </w:numPr>
      </w:pPr>
      <w:r>
        <w:t>D3.js Version 5</w:t>
      </w:r>
    </w:p>
    <w:p w14:paraId="2FDC2706" w14:textId="77777777" w:rsidR="00917FE4" w:rsidRDefault="00917FE4" w:rsidP="009C28BB">
      <w:pPr>
        <w:pStyle w:val="Listenabsatz"/>
        <w:numPr>
          <w:ilvl w:val="0"/>
          <w:numId w:val="10"/>
        </w:numPr>
      </w:pPr>
      <w:proofErr w:type="spellStart"/>
      <w:r>
        <w:t>Eclipse</w:t>
      </w:r>
      <w:proofErr w:type="spellEnd"/>
      <w:r>
        <w:t xml:space="preserve"> Java 2019-09</w:t>
      </w:r>
    </w:p>
    <w:p w14:paraId="5985FD1F" w14:textId="77777777" w:rsidR="00917FE4" w:rsidRDefault="00917FE4" w:rsidP="009C28BB">
      <w:pPr>
        <w:pStyle w:val="Listenabsatz"/>
        <w:numPr>
          <w:ilvl w:val="0"/>
          <w:numId w:val="10"/>
        </w:numPr>
      </w:pPr>
      <w:r>
        <w:t>GitHub Desktop Version 2.2.4</w:t>
      </w:r>
    </w:p>
    <w:p w14:paraId="3A2E161A" w14:textId="77777777" w:rsidR="00917FE4" w:rsidRDefault="00917FE4" w:rsidP="009C28BB">
      <w:pPr>
        <w:pStyle w:val="Listenabsatz"/>
        <w:numPr>
          <w:ilvl w:val="0"/>
          <w:numId w:val="10"/>
        </w:numPr>
      </w:pPr>
      <w:r>
        <w:t>Google Chrome Version 79.0.3945.130 (64-Bit)</w:t>
      </w:r>
    </w:p>
    <w:p w14:paraId="38BDCE10" w14:textId="77777777" w:rsidR="00917FE4" w:rsidRDefault="00917FE4" w:rsidP="009C28BB">
      <w:pPr>
        <w:pStyle w:val="Listenabsatz"/>
        <w:numPr>
          <w:ilvl w:val="0"/>
          <w:numId w:val="10"/>
        </w:numPr>
      </w:pPr>
      <w:r>
        <w:t>Java ™ SE Development Kit 13.0.1.0 (64-Bit)</w:t>
      </w:r>
    </w:p>
    <w:p w14:paraId="0C4993FA" w14:textId="77777777" w:rsidR="00917FE4" w:rsidRDefault="00917FE4" w:rsidP="009C28BB">
      <w:pPr>
        <w:pStyle w:val="Listenabsatz"/>
        <w:numPr>
          <w:ilvl w:val="0"/>
          <w:numId w:val="10"/>
        </w:numPr>
      </w:pPr>
      <w:r>
        <w:t>Microsoft Visual Studio Code (User) Version 1.41.1</w:t>
      </w:r>
    </w:p>
    <w:p w14:paraId="0B0B6A29" w14:textId="77777777" w:rsidR="00917FE4" w:rsidRPr="00063E68" w:rsidRDefault="00917FE4" w:rsidP="009C28BB">
      <w:pPr>
        <w:pStyle w:val="Listenabsatz"/>
        <w:numPr>
          <w:ilvl w:val="0"/>
          <w:numId w:val="10"/>
        </w:numPr>
        <w:rPr>
          <w:color w:val="FF0000"/>
        </w:rPr>
      </w:pPr>
      <w:r w:rsidRPr="00063E68">
        <w:rPr>
          <w:color w:val="FF0000"/>
        </w:rPr>
        <w:t xml:space="preserve">Neo4j </w:t>
      </w:r>
      <w:r w:rsidRPr="00063E68">
        <w:rPr>
          <w:color w:val="FF0000"/>
          <w:highlight w:val="yellow"/>
        </w:rPr>
        <w:t>Desktop</w:t>
      </w:r>
      <w:r w:rsidRPr="00063E68">
        <w:rPr>
          <w:color w:val="FF0000"/>
        </w:rPr>
        <w:t xml:space="preserve"> Version 1.2.1</w:t>
      </w:r>
    </w:p>
    <w:p w14:paraId="4FF45F51" w14:textId="77777777" w:rsidR="00917FE4" w:rsidRDefault="00917FE4" w:rsidP="009C28BB">
      <w:pPr>
        <w:pStyle w:val="Listenabsatz"/>
        <w:numPr>
          <w:ilvl w:val="0"/>
          <w:numId w:val="10"/>
        </w:numPr>
      </w:pPr>
      <w:r>
        <w:t>Node.js Version 10.16.3</w:t>
      </w:r>
    </w:p>
    <w:p w14:paraId="396FF140" w14:textId="77777777" w:rsidR="00917FE4" w:rsidRDefault="00917FE4" w:rsidP="009C28BB">
      <w:pPr>
        <w:pStyle w:val="Listenabsatz"/>
        <w:numPr>
          <w:ilvl w:val="0"/>
          <w:numId w:val="10"/>
        </w:numPr>
      </w:pPr>
      <w:r>
        <w:t>Notepad++ Version 6.5.4</w:t>
      </w:r>
    </w:p>
    <w:p w14:paraId="1686E4EA" w14:textId="77777777" w:rsidR="00917FE4" w:rsidRDefault="00917FE4" w:rsidP="009C28BB">
      <w:pPr>
        <w:pStyle w:val="Listenabsatz"/>
        <w:numPr>
          <w:ilvl w:val="0"/>
          <w:numId w:val="10"/>
        </w:numPr>
      </w:pPr>
      <w:r>
        <w:t>XAMPP Version 7.3.9-0</w:t>
      </w:r>
    </w:p>
    <w:p w14:paraId="6FDBC81D" w14:textId="1E3E136A" w:rsidR="00A61411" w:rsidRPr="00C004B2" w:rsidRDefault="0070590E" w:rsidP="009C28BB">
      <w:pPr>
        <w:spacing w:after="0"/>
        <w:ind w:firstLine="0"/>
        <w:rPr>
          <w:highlight w:val="cyan"/>
        </w:rPr>
      </w:pPr>
      <w:r w:rsidRPr="00C004B2">
        <w:rPr>
          <w:highlight w:val="cyan"/>
        </w:rPr>
        <w:t>E</w:t>
      </w:r>
      <w:r w:rsidR="00A61411" w:rsidRPr="00C004B2">
        <w:rPr>
          <w:highlight w:val="cyan"/>
        </w:rPr>
        <w:t>inbauen</w:t>
      </w:r>
      <w:r w:rsidRPr="00C004B2">
        <w:rPr>
          <w:highlight w:val="cyan"/>
        </w:rPr>
        <w:t xml:space="preserve">: </w:t>
      </w:r>
      <w:proofErr w:type="spellStart"/>
      <w:r w:rsidR="00A61411" w:rsidRPr="00C004B2">
        <w:rPr>
          <w:highlight w:val="cyan"/>
        </w:rPr>
        <w:t>jquery</w:t>
      </w:r>
      <w:proofErr w:type="spellEnd"/>
      <w:r w:rsidR="00A61411" w:rsidRPr="00C004B2">
        <w:rPr>
          <w:highlight w:val="cyan"/>
        </w:rPr>
        <w:t xml:space="preserve">, PowerShell, </w:t>
      </w:r>
      <w:proofErr w:type="spellStart"/>
      <w:r w:rsidR="00FA08FD">
        <w:rPr>
          <w:highlight w:val="cyan"/>
        </w:rPr>
        <w:t>w</w:t>
      </w:r>
      <w:r w:rsidR="00A61411" w:rsidRPr="00C004B2">
        <w:rPr>
          <w:highlight w:val="cyan"/>
        </w:rPr>
        <w:t>ebpack</w:t>
      </w:r>
      <w:proofErr w:type="spellEnd"/>
      <w:r w:rsidRPr="00C004B2">
        <w:rPr>
          <w:highlight w:val="cyan"/>
        </w:rPr>
        <w:t>?</w:t>
      </w:r>
    </w:p>
    <w:p w14:paraId="7945BA97" w14:textId="6F1CC0A4" w:rsidR="006C5905" w:rsidRDefault="006C5905" w:rsidP="009C28BB">
      <w:pPr>
        <w:spacing w:after="0"/>
        <w:ind w:firstLine="0"/>
      </w:pPr>
    </w:p>
    <w:p w14:paraId="2902A7B0" w14:textId="58E2E94C" w:rsidR="00FA3390" w:rsidRDefault="00D5294F" w:rsidP="009C28BB">
      <w:r>
        <w:t>Eine Anforderung an den Anwender ist, dass ein aktueller Browser verwendet werden sollte. Mit einer veralteten Version kann es zu Schwierigkeiten in der Darstellung kommen.</w:t>
      </w:r>
      <w:r w:rsidR="00A61411">
        <w:t xml:space="preserve"> Zudem wird eine stabile Internetverbindung grundsätzlich vorausgesetzt.</w:t>
      </w:r>
    </w:p>
    <w:p w14:paraId="16A862EC" w14:textId="6631F4C3" w:rsidR="00106852" w:rsidRDefault="00106852" w:rsidP="00B4304D">
      <w:pPr>
        <w:pStyle w:val="berschrift2"/>
      </w:pPr>
      <w:bookmarkStart w:id="48" w:name="_Toc32528371"/>
      <w:r>
        <w:lastRenderedPageBreak/>
        <w:t>Vorgehen bei der Visualisierung</w:t>
      </w:r>
      <w:bookmarkEnd w:id="48"/>
    </w:p>
    <w:p w14:paraId="52CBE22D" w14:textId="2DDB7377" w:rsidR="0095739D" w:rsidRDefault="00D1422A" w:rsidP="009C28BB">
      <w:r>
        <w:t>Es war zu Beginn wichtig</w:t>
      </w:r>
      <w:r w:rsidR="003753D8">
        <w:t>,</w:t>
      </w:r>
      <w:r>
        <w:t xml:space="preserve"> die </w:t>
      </w:r>
      <w:r w:rsidR="00D5294F">
        <w:t>in die Datenbank eingespielten Daten</w:t>
      </w:r>
      <w:r w:rsidR="003753D8">
        <w:t>,</w:t>
      </w:r>
      <w:r w:rsidR="00D5294F">
        <w:t xml:space="preserve"> direkt zu Visualisieren. Dadurch konnten Unstimmigkeiten oder Verbesserungsmöglichkeit schneller festgestellt werden. Ebenso konnte dadurch abgeschätzt werden, ob diese Visualisierung eine Entscheidungsgrundlage bieten kann oder ob es zu unübersichtlich anhand der Datenmenge ist. Zum einen wurden die Daten innerhalb der Datenbank Neo4j visuell dargestellt und zum anderen auf der </w:t>
      </w:r>
      <w:r w:rsidR="00C50556">
        <w:t>p</w:t>
      </w:r>
      <w:r w:rsidR="00D5294F">
        <w:t>rogrammierten Webansicht</w:t>
      </w:r>
      <w:r w:rsidR="00C50556">
        <w:t xml:space="preserve"> im Browser</w:t>
      </w:r>
      <w:r w:rsidR="00D5294F">
        <w:t xml:space="preserve">. </w:t>
      </w:r>
    </w:p>
    <w:p w14:paraId="54D288DA" w14:textId="6D4F3FA2" w:rsidR="00A61411" w:rsidRDefault="003753D8" w:rsidP="009C28BB">
      <w:r>
        <w:t xml:space="preserve">Zudem wurde bei der Visualisierung der Daten festgestellt, dass einige Knoten sehr dominant wirken und die ganze Aufmerksamkeit auf sich ziehen, obwohl diese nicht relevanter sind als andere Knoten. Daher wurden die Farben der Knoten harmonisch angepasst, im Sinne von Farbintensität. </w:t>
      </w:r>
      <w:r w:rsidR="00DD486F">
        <w:t xml:space="preserve">Je heller und kontrastierender, desto stärker werden einzelne Farben hervorgehoben. </w:t>
      </w:r>
    </w:p>
    <w:p w14:paraId="7ABA5373" w14:textId="68B9E28E" w:rsidR="00563AB2" w:rsidRPr="00B845A6" w:rsidRDefault="00563AB2">
      <w:pPr>
        <w:spacing w:after="0" w:line="240" w:lineRule="auto"/>
        <w:ind w:firstLine="0"/>
        <w:jc w:val="left"/>
        <w:rPr>
          <w:b/>
          <w:bCs/>
          <w:iCs/>
          <w:sz w:val="28"/>
          <w:szCs w:val="28"/>
        </w:rPr>
      </w:pPr>
    </w:p>
    <w:p w14:paraId="41842A02" w14:textId="6BE99307" w:rsidR="00063E68" w:rsidRDefault="00106852" w:rsidP="00CF13B3">
      <w:pPr>
        <w:pStyle w:val="berschrift2"/>
      </w:pPr>
      <w:bookmarkStart w:id="49" w:name="_Toc32528372"/>
      <w:r>
        <w:t>Interpretation und Ergebnisse</w:t>
      </w:r>
      <w:bookmarkEnd w:id="49"/>
    </w:p>
    <w:p w14:paraId="43686862" w14:textId="1D2BFFF5" w:rsidR="0054243B" w:rsidRDefault="00F51DED" w:rsidP="009C28BB">
      <w:r>
        <w:t xml:space="preserve">Die vorliegende Datenmenge </w:t>
      </w:r>
      <w:r w:rsidR="00E64C80">
        <w:t>ist</w:t>
      </w:r>
      <w:r>
        <w:t xml:space="preserve"> restlos in die Datenbank eingebunden. </w:t>
      </w:r>
      <w:r w:rsidR="00C50556">
        <w:t xml:space="preserve">Anhand der Datenvisualisierung konnte die Darstellung weiter optimiert werden. Eine Erkenntnis war, dass bei einer großen Datenmenge, welche viele Abhängigkeiten und Beziehungen aufweist, eine Visualisierung in Form eines Graphen, eine Herausforderung war. Die Herausforderung war hierbei, dies gut sichtbar darzustellen, ohne die Datenmenge zu reduzieren. </w:t>
      </w:r>
      <w:r w:rsidR="00C45F83">
        <w:t xml:space="preserve">Ein Graph ist für eine umfangreiche Datenmenge konzipiert und bleibt zu jeder Zeit sehr performant. </w:t>
      </w:r>
    </w:p>
    <w:p w14:paraId="2C139103" w14:textId="77777777" w:rsidR="00CB759F" w:rsidRDefault="0054243B" w:rsidP="00E25B61">
      <w:r>
        <w:t xml:space="preserve">Bei der Visualisierung der Daten hat sich gezeigt, dass man bei </w:t>
      </w:r>
      <w:r w:rsidR="00BD7CA2">
        <w:t>einer</w:t>
      </w:r>
      <w:r>
        <w:t xml:space="preserve"> hohen Datenmenge schnell den Überblick verliert. </w:t>
      </w:r>
      <w:r w:rsidR="00C50556">
        <w:t>Durch Veränderungen der Darstellung, wie beispielsweise wurde die Anzahl der Anwender nicht mehr als eigener Knoten dargestellt, sondern haben die</w:t>
      </w:r>
      <w:r w:rsidR="003753D8">
        <w:t>se Informationen die</w:t>
      </w:r>
      <w:r w:rsidR="00C50556">
        <w:t xml:space="preserve"> </w:t>
      </w:r>
      <w:r w:rsidR="003753D8">
        <w:t>G</w:t>
      </w:r>
      <w:r w:rsidR="00C50556">
        <w:t>r</w:t>
      </w:r>
      <w:r w:rsidR="003753D8">
        <w:t>ö</w:t>
      </w:r>
      <w:r w:rsidR="00C50556">
        <w:t>ße der Informationssystem</w:t>
      </w:r>
      <w:r w:rsidR="003753D8">
        <w:t>-</w:t>
      </w:r>
      <w:r w:rsidR="00C50556">
        <w:t xml:space="preserve">Knoten verändert. </w:t>
      </w:r>
      <w:r>
        <w:t xml:space="preserve">Somit wurden einige Knoten aus der Darstellung entfernt und die Größe der Knoten gibt Auskunft über die Anzahl der Anwender. Als Beispiel auf der Datenbasis bedeutet dies, wie viele Personen ein Informationssystem verwenden. </w:t>
      </w:r>
      <w:r w:rsidR="006B33FF">
        <w:t>Je größer der Knoten, desto mehr Anwender gibt es bei diesem Informationssystem. Auch die Farbgebung der Knoten hat sich erst bei der Visualisierung gezeigt, welche Farben dominanter wirken als anderen. Dementsprechend wurden hier auch Änderungen vorgenommen</w:t>
      </w:r>
      <w:r w:rsidR="00E25B61">
        <w:t>.</w:t>
      </w:r>
    </w:p>
    <w:p w14:paraId="18C84712" w14:textId="77777777" w:rsidR="00CB759F" w:rsidRDefault="00CB759F">
      <w:pPr>
        <w:spacing w:after="0" w:line="240" w:lineRule="auto"/>
        <w:ind w:firstLine="0"/>
        <w:jc w:val="left"/>
      </w:pPr>
      <w:r>
        <w:br w:type="page"/>
      </w:r>
    </w:p>
    <w:p w14:paraId="5FF55960" w14:textId="74CFC68F" w:rsidR="00FA08FD" w:rsidRPr="00FA08FD" w:rsidRDefault="00FA08FD" w:rsidP="00FA08FD">
      <w:pPr>
        <w:pStyle w:val="Listenabsatz"/>
        <w:numPr>
          <w:ilvl w:val="0"/>
          <w:numId w:val="38"/>
        </w:numPr>
        <w:spacing w:after="0"/>
        <w:rPr>
          <w:highlight w:val="yellow"/>
        </w:rPr>
      </w:pPr>
      <w:r w:rsidRPr="00997F43">
        <w:rPr>
          <w:highlight w:val="yellow"/>
        </w:rPr>
        <w:lastRenderedPageBreak/>
        <w:t>Gehört zu Kapitel 4 Implementierung</w:t>
      </w:r>
    </w:p>
    <w:p w14:paraId="6228F2B4" w14:textId="77777777" w:rsidR="00CB759F" w:rsidRDefault="00CB759F" w:rsidP="00CB759F">
      <w:r>
        <w:t>Bei solch einem Projekt ist ein guter Infrastrukturaufbau essenziell. Aus diesem Grund wurde hier zu Beginn das Tool GitHub installiert, um dieses einerseits als Repository, also als Datenspeicherungstool, zu verwenden. Zum anderen war dieses Tool sehr gut, um von mehreren Geräten am selben Projekt arbeiten zu können. Das Besondere an GitHub ist auch, das im Falle eines erheblichen Fehlers auf eine vorherige Version zurückgegriffen werden kann, da es eine Versionsverwaltung bietet.</w:t>
      </w:r>
    </w:p>
    <w:p w14:paraId="57F3D7D4" w14:textId="612ED438" w:rsidR="00CB759F" w:rsidRDefault="00CB759F" w:rsidP="00CB759F">
      <w:r>
        <w:t xml:space="preserve">Als Datenbank wurde hier das Neo4j verwendet. Neo4j ist eine NoSQL Datenbank. Genauer gesagt eine Graph-Datenbank und unterscheidet sich zu einer Relationalen Datenbank insofern, dass diese die Möglichkeit bietet große Datenmengen, welche stark vernetzt sind, effizient zu analysieren. </w:t>
      </w:r>
      <w:r w:rsidRPr="00FA08FD">
        <w:t xml:space="preserve">Dies könnten </w:t>
      </w:r>
      <w:r w:rsidR="00FA08FD" w:rsidRPr="00FA08FD">
        <w:rPr>
          <w:highlight w:val="yellow"/>
        </w:rPr>
        <w:t>nach (Hunger, 2014)</w:t>
      </w:r>
      <w:r w:rsidR="00FA08FD" w:rsidRPr="00FA08FD">
        <w:t xml:space="preserve"> </w:t>
      </w:r>
      <w:r w:rsidRPr="00FA08FD">
        <w:t xml:space="preserve">beispielsweise </w:t>
      </w:r>
      <w:r w:rsidR="00FA08FD" w:rsidRPr="00FA08FD">
        <w:t>Filmempfehlungen</w:t>
      </w:r>
      <w:r w:rsidRPr="00FA08FD">
        <w:t xml:space="preserve"> oder </w:t>
      </w:r>
      <w:r w:rsidR="00FA08FD" w:rsidRPr="00FA08FD">
        <w:t xml:space="preserve">Kurierrouten </w:t>
      </w:r>
      <w:r w:rsidRPr="00FA08FD">
        <w:t>sein</w:t>
      </w:r>
      <w:r>
        <w:t xml:space="preserve">. Die Darstellung dieser Datenbank ist so, dass die Neo4j Datenbank aus einer Menge von Knoten besteht, welche die Objekte darstellen. Die Verbindungen zwischen den Knoten sind Kanten. Diese Kanten spiegeln die Beziehungen zwischen den Knoten wider. </w:t>
      </w:r>
    </w:p>
    <w:p w14:paraId="40ABC432" w14:textId="5F08F208" w:rsidR="00CB759F" w:rsidRDefault="00CB759F" w:rsidP="00CB759F">
      <w:r>
        <w:t xml:space="preserve">Um die Datenbank im Web aufrufen zu können, musste zunächst ein </w:t>
      </w:r>
      <w:r w:rsidR="00527C42" w:rsidRPr="00527C42">
        <w:t xml:space="preserve">das </w:t>
      </w:r>
      <w:proofErr w:type="spellStart"/>
      <w:r w:rsidR="00527C42" w:rsidRPr="00527C42">
        <w:t>w</w:t>
      </w:r>
      <w:r w:rsidRPr="00527C42">
        <w:t>ebpack</w:t>
      </w:r>
      <w:proofErr w:type="spellEnd"/>
      <w:r w:rsidRPr="00527C42">
        <w:t xml:space="preserve"> gestartet</w:t>
      </w:r>
      <w:r>
        <w:t xml:space="preserve"> werden. Hier wurde das Windows PowerShell verwendet. Nachdem das Programm geöffnet wurde, wählt man zunächst den entsprechenden Ordner aus. Die Steuerung ist so, dass man durch den Befehl „</w:t>
      </w:r>
      <w:proofErr w:type="gramStart"/>
      <w:r w:rsidRPr="00512723">
        <w:rPr>
          <w:i/>
          <w:iCs/>
        </w:rPr>
        <w:t>cd..</w:t>
      </w:r>
      <w:proofErr w:type="gramEnd"/>
      <w:r>
        <w:t>“ einen Ordner zurück springt und durch „</w:t>
      </w:r>
      <w:r w:rsidRPr="00512723">
        <w:rPr>
          <w:i/>
          <w:iCs/>
        </w:rPr>
        <w:t>cd Ordnername</w:t>
      </w:r>
      <w:r>
        <w:t xml:space="preserve">“ nach vorne zum entsprechenden Ordner springt.  Anschließend startet man den Vorgang durch den Befehl </w:t>
      </w:r>
      <w:r w:rsidRPr="002D2FE5">
        <w:rPr>
          <w:i/>
          <w:iCs/>
        </w:rPr>
        <w:t xml:space="preserve">„\bin\neo4j </w:t>
      </w:r>
      <w:proofErr w:type="spellStart"/>
      <w:r w:rsidRPr="002D2FE5">
        <w:rPr>
          <w:i/>
          <w:iCs/>
        </w:rPr>
        <w:t>console</w:t>
      </w:r>
      <w:proofErr w:type="spellEnd"/>
      <w:r w:rsidRPr="002D2FE5">
        <w:rPr>
          <w:i/>
          <w:iCs/>
        </w:rPr>
        <w:t>“</w:t>
      </w:r>
      <w:r>
        <w:t xml:space="preserve">. Dies wird durch die nachfolgende Grafik nochmal visuell veranschaulicht. </w:t>
      </w:r>
    </w:p>
    <w:p w14:paraId="18928663" w14:textId="4A36A56E" w:rsidR="00CB759F" w:rsidRDefault="00CB759F" w:rsidP="00CB759F"/>
    <w:p w14:paraId="2D7557CF" w14:textId="77777777" w:rsidR="00FA08FD" w:rsidRDefault="00FA08FD" w:rsidP="00CB759F"/>
    <w:p w14:paraId="4F12BF1E" w14:textId="48C90995" w:rsidR="00FA08FD" w:rsidRDefault="00FA08FD" w:rsidP="00CB759F"/>
    <w:p w14:paraId="6381725E" w14:textId="77777777" w:rsidR="00FA08FD" w:rsidRDefault="00FA08FD" w:rsidP="00CB759F"/>
    <w:p w14:paraId="483A3DBC" w14:textId="77777777" w:rsidR="00CB759F" w:rsidRDefault="00CB759F" w:rsidP="00CB759F">
      <w:pPr>
        <w:keepNext/>
      </w:pPr>
      <w:r>
        <w:rPr>
          <w:noProof/>
        </w:rPr>
        <w:lastRenderedPageBreak/>
        <mc:AlternateContent>
          <mc:Choice Requires="wpg">
            <w:drawing>
              <wp:anchor distT="0" distB="0" distL="114300" distR="114300" simplePos="0" relativeHeight="251747328" behindDoc="0" locked="0" layoutInCell="1" allowOverlap="1" wp14:anchorId="07153824" wp14:editId="54177799">
                <wp:simplePos x="0" y="0"/>
                <wp:positionH relativeFrom="column">
                  <wp:posOffset>1576070</wp:posOffset>
                </wp:positionH>
                <wp:positionV relativeFrom="paragraph">
                  <wp:posOffset>749935</wp:posOffset>
                </wp:positionV>
                <wp:extent cx="1019175" cy="1295400"/>
                <wp:effectExtent l="0" t="0" r="28575" b="19050"/>
                <wp:wrapNone/>
                <wp:docPr id="30" name="Gruppieren 30"/>
                <wp:cNvGraphicFramePr/>
                <a:graphic xmlns:a="http://schemas.openxmlformats.org/drawingml/2006/main">
                  <a:graphicData uri="http://schemas.microsoft.com/office/word/2010/wordprocessingGroup">
                    <wpg:wgp>
                      <wpg:cNvGrpSpPr/>
                      <wpg:grpSpPr>
                        <a:xfrm>
                          <a:off x="0" y="0"/>
                          <a:ext cx="1019175" cy="1295400"/>
                          <a:chOff x="0" y="0"/>
                          <a:chExt cx="1019175" cy="1295400"/>
                        </a:xfrm>
                      </wpg:grpSpPr>
                      <wps:wsp>
                        <wps:cNvPr id="27" name="Rechteck 27"/>
                        <wps:cNvSpPr/>
                        <wps:spPr>
                          <a:xfrm>
                            <a:off x="0" y="0"/>
                            <a:ext cx="1019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 y="1162050"/>
                            <a:ext cx="5257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B8F178" id="Gruppieren 30" o:spid="_x0000_s1026" style="position:absolute;margin-left:124.1pt;margin-top:59.05pt;width:80.25pt;height:102pt;z-index:251747328" coordsize="10191,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">
                <v:rect id="Rechteck 27" o:spid="_x0000_s1027" style="position:absolute;width:1019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rect id="Rechteck 9" o:spid="_x0000_s1028" style="position:absolute;left:2762;top:11620;width:525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" filled="f" strokecolor="red" strokeweight="2pt"/>
              </v:group>
            </w:pict>
          </mc:Fallback>
        </mc:AlternateContent>
      </w:r>
      <w:r>
        <w:rPr>
          <w:noProof/>
        </w:rPr>
        <w:drawing>
          <wp:inline distT="0" distB="0" distL="0" distR="0" wp14:anchorId="2353FD1A" wp14:editId="6821A416">
            <wp:extent cx="5939155" cy="2743200"/>
            <wp:effectExtent l="0" t="0" r="444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rotWithShape="1">
                    <a:blip r:embed="rId46">
                      <a:extLst>
                        <a:ext uri="{28A0092B-C50C-407E-A947-70E740481C1C}">
                          <a14:useLocalDpi xmlns:a14="http://schemas.microsoft.com/office/drawing/2010/main" val="0"/>
                        </a:ext>
                      </a:extLst>
                    </a:blip>
                    <a:srcRect b="45756"/>
                    <a:stretch/>
                  </pic:blipFill>
                  <pic:spPr bwMode="auto">
                    <a:xfrm>
                      <a:off x="0" y="0"/>
                      <a:ext cx="5939155" cy="2743200"/>
                    </a:xfrm>
                    <a:prstGeom prst="rect">
                      <a:avLst/>
                    </a:prstGeom>
                    <a:ln>
                      <a:noFill/>
                    </a:ln>
                    <a:extLst>
                      <a:ext uri="{53640926-AAD7-44D8-BBD7-CCE9431645EC}">
                        <a14:shadowObscured xmlns:a14="http://schemas.microsoft.com/office/drawing/2010/main"/>
                      </a:ext>
                    </a:extLst>
                  </pic:spPr>
                </pic:pic>
              </a:graphicData>
            </a:graphic>
          </wp:inline>
        </w:drawing>
      </w:r>
    </w:p>
    <w:p w14:paraId="7D5F30DB" w14:textId="25ADA01B" w:rsidR="00CB759F" w:rsidRDefault="00CB759F" w:rsidP="00CB759F">
      <w:pPr>
        <w:pStyle w:val="Beschriftung"/>
      </w:pPr>
      <w:bookmarkStart w:id="50" w:name="_Toc32528395"/>
      <w:r>
        <w:t xml:space="preserve">Abbildung </w:t>
      </w:r>
      <w:r>
        <w:fldChar w:fldCharType="begin"/>
      </w:r>
      <w:r>
        <w:instrText xml:space="preserve"> SEQ Abbildung \* ARABIC </w:instrText>
      </w:r>
      <w:r>
        <w:fldChar w:fldCharType="separate"/>
      </w:r>
      <w:r w:rsidR="00CD3153">
        <w:t>17</w:t>
      </w:r>
      <w:r>
        <w:fldChar w:fldCharType="end"/>
      </w:r>
      <w:r>
        <w:t>: Windows PowerShell</w:t>
      </w:r>
      <w:bookmarkEnd w:id="50"/>
    </w:p>
    <w:p w14:paraId="47E24069" w14:textId="77777777" w:rsidR="00CB759F" w:rsidRDefault="00CB759F" w:rsidP="00CB759F"/>
    <w:p w14:paraId="4DCDE9EA" w14:textId="77777777" w:rsidR="00CB759F" w:rsidRDefault="00CB759F" w:rsidP="00CB759F">
      <w:r>
        <w:t xml:space="preserve">Anschließend kann im Webbrowser durch </w:t>
      </w:r>
      <w:r w:rsidRPr="005877BA">
        <w:rPr>
          <w:i/>
          <w:iCs/>
        </w:rPr>
        <w:t>Localhost:7474</w:t>
      </w:r>
      <w:r>
        <w:t xml:space="preserve"> die Webseite der Datenbank aufgerufen werden. An der folgenden Grafik ist deutlich zu erkennen, dass die Knoten die Objekte darstellen. Ebenso wird innerhalb der Datenbank der Inhalt dieser Knoten aufgezeigt. Die Verbindung zwischen den Objekten, also die Kanten, haben jeweils einem entsprechenden Namen der Relation, welcher direkt in der Datenbank und auf der Kante angezeigt wird. </w:t>
      </w:r>
    </w:p>
    <w:p w14:paraId="6F9393D1" w14:textId="77777777" w:rsidR="00CB759F" w:rsidRDefault="00CB759F" w:rsidP="00CB759F">
      <w:r>
        <w:rPr>
          <w:noProof/>
        </w:rPr>
        <mc:AlternateContent>
          <mc:Choice Requires="wps">
            <w:drawing>
              <wp:anchor distT="0" distB="0" distL="114300" distR="114300" simplePos="0" relativeHeight="251745280" behindDoc="0" locked="0" layoutInCell="1" allowOverlap="1" wp14:anchorId="6DA0D16E" wp14:editId="4D8F6950">
                <wp:simplePos x="0" y="0"/>
                <wp:positionH relativeFrom="column">
                  <wp:posOffset>-511175</wp:posOffset>
                </wp:positionH>
                <wp:positionV relativeFrom="paragraph">
                  <wp:posOffset>2705100</wp:posOffset>
                </wp:positionV>
                <wp:extent cx="67767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2DAC34D3" w14:textId="4273C33B" w:rsidR="006834BA" w:rsidRPr="00384700" w:rsidRDefault="006834BA" w:rsidP="00CB759F">
                            <w:pPr>
                              <w:pStyle w:val="Beschriftung"/>
                            </w:pPr>
                            <w:bookmarkStart w:id="51" w:name="_Toc32528396"/>
                            <w:r>
                              <w:t xml:space="preserve">Abbildung </w:t>
                            </w:r>
                            <w:r>
                              <w:fldChar w:fldCharType="begin"/>
                            </w:r>
                            <w:r>
                              <w:instrText xml:space="preserve"> SEQ Abbildung \* ARABIC </w:instrText>
                            </w:r>
                            <w:r>
                              <w:fldChar w:fldCharType="separate"/>
                            </w:r>
                            <w:r>
                              <w:t>18</w:t>
                            </w:r>
                            <w:r>
                              <w:fldChar w:fldCharType="end"/>
                            </w:r>
                            <w:r>
                              <w:t>: Neo4j Datenbankauszug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0D16E" id="Textfeld 20" o:spid="_x0000_s1041" type="#_x0000_t202" style="position:absolute;left:0;text-align:left;margin-left:-40.25pt;margin-top:213pt;width:53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" stroked="f">
                <v:textbox style="mso-fit-shape-to-text:t" inset="0,0,0,0">
                  <w:txbxContent>
                    <w:p w14:paraId="2DAC34D3" w14:textId="4273C33B" w:rsidR="006834BA" w:rsidRPr="00384700" w:rsidRDefault="006834BA" w:rsidP="00CB759F">
                      <w:pPr>
                        <w:pStyle w:val="Beschriftung"/>
                      </w:pPr>
                      <w:bookmarkStart w:id="52" w:name="_Toc32528396"/>
                      <w:r>
                        <w:t xml:space="preserve">Abbildung </w:t>
                      </w:r>
                      <w:r>
                        <w:fldChar w:fldCharType="begin"/>
                      </w:r>
                      <w:r>
                        <w:instrText xml:space="preserve"> SEQ Abbildung \* ARABIC </w:instrText>
                      </w:r>
                      <w:r>
                        <w:fldChar w:fldCharType="separate"/>
                      </w:r>
                      <w:r>
                        <w:t>18</w:t>
                      </w:r>
                      <w:r>
                        <w:fldChar w:fldCharType="end"/>
                      </w:r>
                      <w:r>
                        <w:t>: Neo4j Datenbankauszug</w:t>
                      </w:r>
                      <w:bookmarkEnd w:id="52"/>
                    </w:p>
                  </w:txbxContent>
                </v:textbox>
                <w10:wrap type="topAndBottom"/>
              </v:shape>
            </w:pict>
          </mc:Fallback>
        </mc:AlternateContent>
      </w:r>
      <w:r w:rsidRPr="004A2C1E">
        <w:rPr>
          <w:noProof/>
          <w:sz w:val="18"/>
          <w:szCs w:val="18"/>
        </w:rPr>
        <mc:AlternateContent>
          <mc:Choice Requires="wpg">
            <w:drawing>
              <wp:anchor distT="0" distB="0" distL="114300" distR="114300" simplePos="0" relativeHeight="251741184" behindDoc="0" locked="0" layoutInCell="1" allowOverlap="1" wp14:anchorId="11C801C0" wp14:editId="40F7D481">
                <wp:simplePos x="0" y="0"/>
                <wp:positionH relativeFrom="page">
                  <wp:align>center</wp:align>
                </wp:positionH>
                <wp:positionV relativeFrom="paragraph">
                  <wp:posOffset>0</wp:posOffset>
                </wp:positionV>
                <wp:extent cx="6776720" cy="2647950"/>
                <wp:effectExtent l="0" t="0" r="5080" b="0"/>
                <wp:wrapTopAndBottom/>
                <wp:docPr id="16" name="Gruppieren 16"/>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1" name="Rechteck 11"/>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B8DF4B" id="Gruppieren 16" o:spid="_x0000_s1026" style="position:absolute;margin-left:0;margin-top:0;width:533.6pt;height:208.5pt;z-index:251741184;mso-position-horizontal:center;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&#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">
                  <v:imagedata r:id="rId48" o:title="Ein Bild, das Screenshot enthält"/>
                </v:shape>
                <v:rect id="Rechteck 11"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rect id="Rechteck 12"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hteck 13"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w10:wrap type="topAndBottom" anchorx="page"/>
              </v:group>
            </w:pict>
          </mc:Fallback>
        </mc:AlternateContent>
      </w:r>
    </w:p>
    <w:p w14:paraId="0B9AA2A7" w14:textId="77777777" w:rsidR="00CB759F" w:rsidRDefault="00CB759F" w:rsidP="00CB759F">
      <w:r>
        <w:t xml:space="preserve">Besonders von Vorteil ist bei Neo4j, dass innerhalb der Datenbank das Abfrageergebnis direkt visualisiert wird, wie auf der obigen Grafik zu erkennen ist. Somit ist direkt ersichtlich, ob die definierte Abfrage auch das gewünschte </w:t>
      </w:r>
      <w:r>
        <w:lastRenderedPageBreak/>
        <w:t>Ergebnis erzielt. Abgefragt wurde hier anhand des Befehls „</w:t>
      </w:r>
      <w:r w:rsidRPr="00512723">
        <w:rPr>
          <w:i/>
          <w:iCs/>
        </w:rPr>
        <w:t>START n=</w:t>
      </w:r>
      <w:proofErr w:type="spellStart"/>
      <w:proofErr w:type="gramStart"/>
      <w:r w:rsidRPr="00512723">
        <w:rPr>
          <w:i/>
          <w:iCs/>
        </w:rPr>
        <w:t>node</w:t>
      </w:r>
      <w:proofErr w:type="spellEnd"/>
      <w:r w:rsidRPr="00512723">
        <w:rPr>
          <w:i/>
          <w:iCs/>
        </w:rPr>
        <w:t>(</w:t>
      </w:r>
      <w:proofErr w:type="gramEnd"/>
      <w:r w:rsidRPr="00512723">
        <w:rPr>
          <w:i/>
          <w:iCs/>
        </w:rPr>
        <w:t>*) RETURN n;</w:t>
      </w:r>
      <w:r>
        <w:t xml:space="preserve">“. </w:t>
      </w:r>
      <w:r w:rsidRPr="00675558">
        <w:rPr>
          <w:highlight w:val="green"/>
        </w:rPr>
        <w:t xml:space="preserve">Durch diese Abfrage gibt die Datenbank </w:t>
      </w:r>
      <w:r>
        <w:rPr>
          <w:highlight w:val="green"/>
        </w:rPr>
        <w:t>ihren</w:t>
      </w:r>
      <w:r w:rsidRPr="00675558">
        <w:rPr>
          <w:highlight w:val="green"/>
        </w:rPr>
        <w:t xml:space="preserve"> gesamten Inhalt aus.</w:t>
      </w:r>
      <w:r>
        <w:t xml:space="preserve"> </w:t>
      </w:r>
    </w:p>
    <w:p w14:paraId="465E9F88" w14:textId="77777777" w:rsidR="00CB759F" w:rsidRDefault="00CB759F" w:rsidP="00CB759F">
      <w:r>
        <w:t>Für das Tool zum Programmieren wurde sich für Visual Studio Code entschieden. Zunächst standen verschiedene Programme zur Auswahl wie beispielsweise Notepad++ und Sublime Text 3. Jedoch hat sich schnell herausgestellt, dass diese nicht so komfortabel sind wie Visual Studio Code, daher wurde sich für dieses entschieden. Das bei Visual Studio Code die farbliche Zusammengehörigkeit des Codes übersichtlicher dargestellt ist als bei Sublime Text 3, war ein Grund für die Wahl für Visual Studio Code. Diese farbliche Zusammengehörigkeit ist auch als Syntax-</w:t>
      </w:r>
      <w:proofErr w:type="spellStart"/>
      <w:r>
        <w:t>Highlighting</w:t>
      </w:r>
      <w:proofErr w:type="spellEnd"/>
      <w:r>
        <w:t xml:space="preserve"> bekannt. Zudem hat dieser Editor einen zusätzlich integrierten Debugger und läuft mit verschiedenen Betriebssystemen wie z. B. Windows, Linux und Mac OS. </w:t>
      </w:r>
      <w:r w:rsidRPr="006C5905">
        <w:rPr>
          <w:rStyle w:val="Funotenzeichen"/>
          <w:highlight w:val="yellow"/>
        </w:rPr>
        <w:footnoteReference w:id="3"/>
      </w:r>
      <w:r>
        <w:t xml:space="preserve"> Ein weiterer Grund für Visual Studio Code ist, dass die Hintergrundfarbe schwarz deutlich angenehmer beim Programmieren ist als die Hintergrundfarbe weiß wie bei Notepad++. Zudem befindet sich in Visual Studio Code rechts im Fenster eine optische Übersicht des Codes in Miniatur. Dadurch erhält man einen kleinen Überblick über die Struktur des Codes. In Abbildung 5 und Abbildung 6 sind diese optischen Unterschiede visuell dargestellt.</w:t>
      </w:r>
    </w:p>
    <w:p w14:paraId="371B0D75" w14:textId="77777777" w:rsidR="00CB759F" w:rsidRDefault="00CB759F" w:rsidP="00CB759F">
      <w:pPr>
        <w:spacing w:after="0" w:line="240" w:lineRule="auto"/>
        <w:ind w:firstLine="0"/>
        <w:jc w:val="left"/>
      </w:pPr>
    </w:p>
    <w:p w14:paraId="23E00E4F" w14:textId="77777777" w:rsidR="00CB759F" w:rsidRDefault="00CB759F" w:rsidP="00CB759F">
      <w:pPr>
        <w:keepNext/>
        <w:spacing w:after="0" w:line="240" w:lineRule="auto"/>
        <w:ind w:firstLine="0"/>
        <w:jc w:val="left"/>
      </w:pPr>
      <w:r>
        <w:rPr>
          <w:noProof/>
        </w:rPr>
        <w:drawing>
          <wp:inline distT="0" distB="0" distL="0" distR="0" wp14:anchorId="7EA023B7" wp14:editId="60870EED">
            <wp:extent cx="5939155" cy="3199765"/>
            <wp:effectExtent l="0" t="0" r="4445" b="635"/>
            <wp:docPr id="458" name="Grafik 458" descr="Ein Bild, das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VSC.png"/>
                    <pic:cNvPicPr/>
                  </pic:nvPicPr>
                  <pic:blipFill>
                    <a:blip r:embed="rId49">
                      <a:extLst>
                        <a:ext uri="{28A0092B-C50C-407E-A947-70E740481C1C}">
                          <a14:useLocalDpi xmlns:a14="http://schemas.microsoft.com/office/drawing/2010/main" val="0"/>
                        </a:ext>
                      </a:extLst>
                    </a:blip>
                    <a:stretch>
                      <a:fillRect/>
                    </a:stretch>
                  </pic:blipFill>
                  <pic:spPr>
                    <a:xfrm>
                      <a:off x="0" y="0"/>
                      <a:ext cx="5939155" cy="3199765"/>
                    </a:xfrm>
                    <a:prstGeom prst="rect">
                      <a:avLst/>
                    </a:prstGeom>
                  </pic:spPr>
                </pic:pic>
              </a:graphicData>
            </a:graphic>
          </wp:inline>
        </w:drawing>
      </w:r>
    </w:p>
    <w:p w14:paraId="6591A724" w14:textId="77777777" w:rsidR="00CB759F" w:rsidRDefault="00CB759F" w:rsidP="00CB759F">
      <w:pPr>
        <w:pStyle w:val="Beschriftung"/>
        <w:jc w:val="left"/>
      </w:pPr>
    </w:p>
    <w:p w14:paraId="1FC603FF" w14:textId="2F846111" w:rsidR="00CB759F" w:rsidRDefault="00CB759F" w:rsidP="00CB759F">
      <w:pPr>
        <w:pStyle w:val="Beschriftung"/>
        <w:jc w:val="left"/>
      </w:pPr>
      <w:bookmarkStart w:id="53" w:name="_Toc32528397"/>
      <w:r>
        <w:t xml:space="preserve">Abbildung </w:t>
      </w:r>
      <w:r>
        <w:fldChar w:fldCharType="begin"/>
      </w:r>
      <w:r>
        <w:instrText xml:space="preserve"> SEQ Abbildung \* ARABIC </w:instrText>
      </w:r>
      <w:r>
        <w:fldChar w:fldCharType="separate"/>
      </w:r>
      <w:r w:rsidR="00CD3153">
        <w:t>19</w:t>
      </w:r>
      <w:r>
        <w:fldChar w:fldCharType="end"/>
      </w:r>
      <w:r>
        <w:t>: Visual Studio Code</w:t>
      </w:r>
      <w:bookmarkEnd w:id="53"/>
    </w:p>
    <w:p w14:paraId="0A94010B" w14:textId="77777777" w:rsidR="00CB759F" w:rsidRDefault="00CB759F" w:rsidP="00CB759F">
      <w:pPr>
        <w:spacing w:after="0" w:line="240" w:lineRule="auto"/>
        <w:ind w:firstLine="0"/>
        <w:jc w:val="left"/>
      </w:pPr>
    </w:p>
    <w:p w14:paraId="6AF8A756" w14:textId="77777777" w:rsidR="00CB759F" w:rsidRDefault="00CB759F" w:rsidP="00CB759F">
      <w:pPr>
        <w:keepNext/>
        <w:spacing w:after="0" w:line="240" w:lineRule="auto"/>
        <w:ind w:firstLine="0"/>
        <w:jc w:val="left"/>
      </w:pPr>
      <w:r>
        <w:rPr>
          <w:noProof/>
        </w:rPr>
        <w:lastRenderedPageBreak/>
        <w:drawing>
          <wp:inline distT="0" distB="0" distL="0" distR="0" wp14:anchorId="38548638" wp14:editId="1DADF04E">
            <wp:extent cx="5939155" cy="4088130"/>
            <wp:effectExtent l="0" t="0" r="4445" b="7620"/>
            <wp:docPr id="459" name="Grafik 45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Notepad.png"/>
                    <pic:cNvPicPr/>
                  </pic:nvPicPr>
                  <pic:blipFill>
                    <a:blip r:embed="rId50">
                      <a:extLst>
                        <a:ext uri="{28A0092B-C50C-407E-A947-70E740481C1C}">
                          <a14:useLocalDpi xmlns:a14="http://schemas.microsoft.com/office/drawing/2010/main" val="0"/>
                        </a:ext>
                      </a:extLst>
                    </a:blip>
                    <a:stretch>
                      <a:fillRect/>
                    </a:stretch>
                  </pic:blipFill>
                  <pic:spPr>
                    <a:xfrm>
                      <a:off x="0" y="0"/>
                      <a:ext cx="5939155" cy="4088130"/>
                    </a:xfrm>
                    <a:prstGeom prst="rect">
                      <a:avLst/>
                    </a:prstGeom>
                  </pic:spPr>
                </pic:pic>
              </a:graphicData>
            </a:graphic>
          </wp:inline>
        </w:drawing>
      </w:r>
    </w:p>
    <w:p w14:paraId="60386BC0" w14:textId="77777777" w:rsidR="00CB759F" w:rsidRDefault="00CB759F" w:rsidP="00CB759F">
      <w:pPr>
        <w:pStyle w:val="Beschriftung"/>
        <w:jc w:val="left"/>
      </w:pPr>
    </w:p>
    <w:p w14:paraId="6F8A98F6" w14:textId="594F8575" w:rsidR="00CB759F" w:rsidRDefault="00CB759F" w:rsidP="00CB759F">
      <w:pPr>
        <w:pStyle w:val="Beschriftung"/>
        <w:jc w:val="left"/>
      </w:pPr>
      <w:bookmarkStart w:id="54" w:name="_Toc32528398"/>
      <w:r>
        <w:t xml:space="preserve">Abbildung </w:t>
      </w:r>
      <w:r>
        <w:fldChar w:fldCharType="begin"/>
      </w:r>
      <w:r>
        <w:instrText xml:space="preserve"> SEQ Abbildung \* ARABIC </w:instrText>
      </w:r>
      <w:r>
        <w:fldChar w:fldCharType="separate"/>
      </w:r>
      <w:r w:rsidR="00CD3153">
        <w:t>20</w:t>
      </w:r>
      <w:r>
        <w:fldChar w:fldCharType="end"/>
      </w:r>
      <w:r>
        <w:t>: Notepad++</w:t>
      </w:r>
      <w:bookmarkEnd w:id="54"/>
    </w:p>
    <w:p w14:paraId="331B0B01" w14:textId="77777777" w:rsidR="00CB759F" w:rsidRDefault="00CB759F" w:rsidP="00CB759F">
      <w:pPr>
        <w:spacing w:after="0"/>
        <w:ind w:firstLine="0"/>
      </w:pPr>
      <w:r>
        <w:t xml:space="preserve">Doch um eine Datenbank sinnvoll befüllen zu können, benötigt man selbstverständlich auch Daten. Die Testdaten wurden hier per Excel-Liste vom Betreuer der ISB AG zur Verfügung gestellt. Die Daten sind aus Datenschutzgründen hier fiktiv aufgeführt. Diese Liste umfasst sechs Arbeitsblätter mit mehreren Spalten und Zeilen Inhalt. Die Arbeitsblätter haben folgende Namen: Fachprozesse, Informationssysteme, Organisationseinheiten, Technologien, Standards und Standorte. Um die Daten jedoch in Datenbank zu bekommen, muss zunächst jedes Arbeitsblatt einzeln als eine </w:t>
      </w:r>
      <w:proofErr w:type="spellStart"/>
      <w:r>
        <w:t>csv</w:t>
      </w:r>
      <w:proofErr w:type="spellEnd"/>
      <w:r>
        <w:t xml:space="preserve">-Datei exportiert werden. </w:t>
      </w:r>
    </w:p>
    <w:p w14:paraId="2F820619" w14:textId="77777777" w:rsidR="00CB759F" w:rsidRDefault="00CB759F" w:rsidP="00CB759F">
      <w:pPr>
        <w:spacing w:after="0"/>
        <w:ind w:firstLine="0"/>
      </w:pPr>
      <w:r w:rsidRPr="00EB0729">
        <w:rPr>
          <w:noProof/>
          <w:highlight w:val="green"/>
        </w:rPr>
        <w:lastRenderedPageBreak/>
        <w:drawing>
          <wp:anchor distT="0" distB="0" distL="114300" distR="114300" simplePos="0" relativeHeight="251744256" behindDoc="0" locked="0" layoutInCell="1" allowOverlap="1" wp14:anchorId="34E8B1A2" wp14:editId="5DF370C3">
            <wp:simplePos x="0" y="0"/>
            <wp:positionH relativeFrom="margin">
              <wp:posOffset>-59690</wp:posOffset>
            </wp:positionH>
            <wp:positionV relativeFrom="paragraph">
              <wp:posOffset>246380</wp:posOffset>
            </wp:positionV>
            <wp:extent cx="6054090" cy="2967990"/>
            <wp:effectExtent l="0" t="0" r="3810" b="3810"/>
            <wp:wrapTopAndBottom/>
            <wp:docPr id="29" name="Grafik 29" descr="Ein Bild, das Computer, Laptop,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9-11-29 11_41_15-systemlandschaft-1573826617921.xlsx - Exce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4090" cy="2967990"/>
                    </a:xfrm>
                    <a:prstGeom prst="rect">
                      <a:avLst/>
                    </a:prstGeom>
                  </pic:spPr>
                </pic:pic>
              </a:graphicData>
            </a:graphic>
            <wp14:sizeRelH relativeFrom="margin">
              <wp14:pctWidth>0</wp14:pctWidth>
            </wp14:sizeRelH>
            <wp14:sizeRelV relativeFrom="margin">
              <wp14:pctHeight>0</wp14:pctHeight>
            </wp14:sizeRelV>
          </wp:anchor>
        </w:drawing>
      </w:r>
    </w:p>
    <w:p w14:paraId="2A30B3AB" w14:textId="77777777" w:rsidR="00CB759F" w:rsidRDefault="00CB759F" w:rsidP="00CB759F">
      <w:pPr>
        <w:pStyle w:val="Beschriftung"/>
      </w:pPr>
    </w:p>
    <w:p w14:paraId="29695EA5" w14:textId="08A895BA" w:rsidR="00CB759F" w:rsidRDefault="00CB759F" w:rsidP="00CB759F">
      <w:pPr>
        <w:pStyle w:val="Beschriftung"/>
      </w:pPr>
      <w:bookmarkStart w:id="55" w:name="_Toc32528399"/>
      <w:r>
        <w:t xml:space="preserve">Abbildung </w:t>
      </w:r>
      <w:r>
        <w:fldChar w:fldCharType="begin"/>
      </w:r>
      <w:r>
        <w:instrText xml:space="preserve"> SEQ Abbildung \* ARABIC </w:instrText>
      </w:r>
      <w:r>
        <w:fldChar w:fldCharType="separate"/>
      </w:r>
      <w:r w:rsidR="00CD3153">
        <w:t>21</w:t>
      </w:r>
      <w:r>
        <w:fldChar w:fldCharType="end"/>
      </w:r>
      <w:r>
        <w:t>: Excel Daten</w:t>
      </w:r>
      <w:bookmarkEnd w:id="55"/>
    </w:p>
    <w:p w14:paraId="4A60AA45" w14:textId="77777777" w:rsidR="00CB759F" w:rsidRDefault="00CB759F" w:rsidP="00CB759F">
      <w:pPr>
        <w:rPr>
          <w:highlight w:val="green"/>
        </w:rPr>
      </w:pPr>
    </w:p>
    <w:p w14:paraId="7970FA18" w14:textId="77777777" w:rsidR="00CB759F" w:rsidRDefault="00CB759F" w:rsidP="00CB759F">
      <w:r w:rsidRPr="00BA6B60">
        <w:t xml:space="preserve">Anschließend wird diese Datei in das Programm </w:t>
      </w:r>
      <w:proofErr w:type="spellStart"/>
      <w:r w:rsidRPr="00BA6B60">
        <w:t>Eclipse</w:t>
      </w:r>
      <w:proofErr w:type="spellEnd"/>
      <w:r w:rsidRPr="00BA6B60">
        <w:t xml:space="preserve"> eingelesen. Innerhalb der Import Datei wurde der Code durch die Abfragesprache </w:t>
      </w:r>
      <w:proofErr w:type="spellStart"/>
      <w:r w:rsidRPr="00BA6B60">
        <w:t>Cypher</w:t>
      </w:r>
      <w:proofErr w:type="spellEnd"/>
      <w:r w:rsidRPr="00BA6B60">
        <w:t xml:space="preserve"> angesprochen. </w:t>
      </w:r>
      <w:proofErr w:type="spellStart"/>
      <w:r w:rsidRPr="00BA6B60">
        <w:t>Cypher</w:t>
      </w:r>
      <w:proofErr w:type="spellEnd"/>
      <w:r w:rsidRPr="00BA6B60">
        <w:t xml:space="preserve"> ist die Abfragesprache für die Graph-Datenbank Neo4j. Durch diese</w:t>
      </w:r>
      <w:r>
        <w:t xml:space="preserve"> Übermittlung des Inhalts konnte eine Output Datei erzeugt werden, welche die Graph-Datenbank aufrufen und auslesen kann. Somit sind die Daten aus der Excel-Datei in die Graph-Datenbank Neo4j gelangt. </w:t>
      </w:r>
    </w:p>
    <w:p w14:paraId="7E377389" w14:textId="77777777" w:rsidR="00CB759F" w:rsidRDefault="00CB759F" w:rsidP="00CB759F">
      <w:r>
        <w:rPr>
          <w:noProof/>
        </w:rPr>
        <w:lastRenderedPageBreak/>
        <mc:AlternateContent>
          <mc:Choice Requires="wps">
            <w:drawing>
              <wp:anchor distT="0" distB="0" distL="114300" distR="114300" simplePos="0" relativeHeight="251746304" behindDoc="0" locked="0" layoutInCell="1" allowOverlap="1" wp14:anchorId="5F39CBAB" wp14:editId="47474F5D">
                <wp:simplePos x="0" y="0"/>
                <wp:positionH relativeFrom="column">
                  <wp:posOffset>1606550</wp:posOffset>
                </wp:positionH>
                <wp:positionV relativeFrom="paragraph">
                  <wp:posOffset>1697990</wp:posOffset>
                </wp:positionV>
                <wp:extent cx="640080" cy="133350"/>
                <wp:effectExtent l="0" t="0" r="26670" b="19050"/>
                <wp:wrapNone/>
                <wp:docPr id="1" name="Rechteck 1"/>
                <wp:cNvGraphicFramePr/>
                <a:graphic xmlns:a="http://schemas.openxmlformats.org/drawingml/2006/main">
                  <a:graphicData uri="http://schemas.microsoft.com/office/word/2010/wordprocessingShape">
                    <wps:wsp>
                      <wps:cNvSpPr/>
                      <wps:spPr>
                        <a:xfrm>
                          <a:off x="0" y="0"/>
                          <a:ext cx="6400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1450" id="Rechteck 1" o:spid="_x0000_s1026" style="position:absolute;margin-left:126.5pt;margin-top:133.7pt;width:50.4pt;height: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48352" behindDoc="0" locked="0" layoutInCell="1" allowOverlap="1" wp14:anchorId="15BC8060" wp14:editId="7B959154">
                <wp:simplePos x="0" y="0"/>
                <wp:positionH relativeFrom="column">
                  <wp:posOffset>164465</wp:posOffset>
                </wp:positionH>
                <wp:positionV relativeFrom="paragraph">
                  <wp:posOffset>4692650</wp:posOffset>
                </wp:positionV>
                <wp:extent cx="1554480" cy="133350"/>
                <wp:effectExtent l="0" t="0" r="26670" b="19050"/>
                <wp:wrapNone/>
                <wp:docPr id="14" name="Rechteck 14"/>
                <wp:cNvGraphicFramePr/>
                <a:graphic xmlns:a="http://schemas.openxmlformats.org/drawingml/2006/main">
                  <a:graphicData uri="http://schemas.microsoft.com/office/word/2010/wordprocessingShape">
                    <wps:wsp>
                      <wps:cNvSpPr/>
                      <wps:spPr>
                        <a:xfrm>
                          <a:off x="0" y="0"/>
                          <a:ext cx="15544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FA2C9" id="Rechteck 14" o:spid="_x0000_s1026" style="position:absolute;margin-left:12.95pt;margin-top:369.5pt;width:122.4pt;height:1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43232" behindDoc="0" locked="0" layoutInCell="1" allowOverlap="1" wp14:anchorId="33F53508" wp14:editId="610054F0">
                <wp:simplePos x="0" y="0"/>
                <wp:positionH relativeFrom="margin">
                  <wp:posOffset>-44450</wp:posOffset>
                </wp:positionH>
                <wp:positionV relativeFrom="paragraph">
                  <wp:posOffset>5160010</wp:posOffset>
                </wp:positionV>
                <wp:extent cx="5939155" cy="635"/>
                <wp:effectExtent l="0" t="0" r="4445" b="1905"/>
                <wp:wrapTopAndBottom/>
                <wp:docPr id="23" name="Textfeld 23"/>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2734809" w14:textId="5254D4A9" w:rsidR="006834BA" w:rsidRPr="008901D6" w:rsidRDefault="006834BA" w:rsidP="00CB759F">
                            <w:pPr>
                              <w:pStyle w:val="Beschriftung"/>
                            </w:pPr>
                            <w:bookmarkStart w:id="56" w:name="_Toc32528400"/>
                            <w:r>
                              <w:t xml:space="preserve">Abbildung </w:t>
                            </w:r>
                            <w:r>
                              <w:fldChar w:fldCharType="begin"/>
                            </w:r>
                            <w:r>
                              <w:instrText xml:space="preserve"> SEQ Abbildung \* ARABIC </w:instrText>
                            </w:r>
                            <w:r>
                              <w:fldChar w:fldCharType="separate"/>
                            </w:r>
                            <w:r>
                              <w:t>22</w:t>
                            </w:r>
                            <w:r>
                              <w:fldChar w:fldCharType="end"/>
                            </w:r>
                            <w:r>
                              <w:t xml:space="preserve">: </w:t>
                            </w:r>
                            <w:r w:rsidRPr="00806FCA">
                              <w:t>Windows PowerShell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53508" id="Textfeld 23" o:spid="_x0000_s1042" type="#_x0000_t202" style="position:absolute;left:0;text-align:left;margin-left:-3.5pt;margin-top:406.3pt;width:467.65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" stroked="f">
                <v:textbox style="mso-fit-shape-to-text:t" inset="0,0,0,0">
                  <w:txbxContent>
                    <w:p w14:paraId="42734809" w14:textId="5254D4A9" w:rsidR="006834BA" w:rsidRPr="008901D6" w:rsidRDefault="006834BA" w:rsidP="00CB759F">
                      <w:pPr>
                        <w:pStyle w:val="Beschriftung"/>
                      </w:pPr>
                      <w:bookmarkStart w:id="57" w:name="_Toc32528400"/>
                      <w:r>
                        <w:t xml:space="preserve">Abbildung </w:t>
                      </w:r>
                      <w:r>
                        <w:fldChar w:fldCharType="begin"/>
                      </w:r>
                      <w:r>
                        <w:instrText xml:space="preserve"> SEQ Abbildung \* ARABIC </w:instrText>
                      </w:r>
                      <w:r>
                        <w:fldChar w:fldCharType="separate"/>
                      </w:r>
                      <w:r>
                        <w:t>22</w:t>
                      </w:r>
                      <w:r>
                        <w:fldChar w:fldCharType="end"/>
                      </w:r>
                      <w:r>
                        <w:t xml:space="preserve">: </w:t>
                      </w:r>
                      <w:r w:rsidRPr="00806FCA">
                        <w:t>Windows PowerShell</w:t>
                      </w:r>
                      <w:bookmarkEnd w:id="57"/>
                    </w:p>
                  </w:txbxContent>
                </v:textbox>
                <w10:wrap type="topAndBottom" anchorx="margin"/>
              </v:shape>
            </w:pict>
          </mc:Fallback>
        </mc:AlternateContent>
      </w:r>
      <w:r>
        <w:rPr>
          <w:noProof/>
        </w:rPr>
        <w:drawing>
          <wp:anchor distT="0" distB="0" distL="114300" distR="114300" simplePos="0" relativeHeight="251742208" behindDoc="0" locked="0" layoutInCell="1" allowOverlap="1" wp14:anchorId="64C75DA4" wp14:editId="4F605057">
            <wp:simplePos x="0" y="0"/>
            <wp:positionH relativeFrom="page">
              <wp:posOffset>901065</wp:posOffset>
            </wp:positionH>
            <wp:positionV relativeFrom="paragraph">
              <wp:posOffset>909320</wp:posOffset>
            </wp:positionV>
            <wp:extent cx="5939155" cy="4143375"/>
            <wp:effectExtent l="0" t="0" r="4445" b="9525"/>
            <wp:wrapTopAndBottom/>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52">
                      <a:extLst>
                        <a:ext uri="{28A0092B-C50C-407E-A947-70E740481C1C}">
                          <a14:useLocalDpi xmlns:a14="http://schemas.microsoft.com/office/drawing/2010/main" val="0"/>
                        </a:ext>
                      </a:extLst>
                    </a:blip>
                    <a:srcRect b="18325"/>
                    <a:stretch/>
                  </pic:blipFill>
                  <pic:spPr bwMode="auto">
                    <a:xfrm>
                      <a:off x="0" y="0"/>
                      <a:ext cx="5939155" cy="4143375"/>
                    </a:xfrm>
                    <a:prstGeom prst="rect">
                      <a:avLst/>
                    </a:prstGeom>
                    <a:ln>
                      <a:noFill/>
                    </a:ln>
                    <a:extLst>
                      <a:ext uri="{53640926-AAD7-44D8-BBD7-CCE9431645EC}">
                        <a14:shadowObscured xmlns:a14="http://schemas.microsoft.com/office/drawing/2010/main"/>
                      </a:ext>
                    </a:extLst>
                  </pic:spPr>
                </pic:pic>
              </a:graphicData>
            </a:graphic>
          </wp:anchor>
        </w:drawing>
      </w:r>
      <w:r>
        <w:t xml:space="preserve">Um Einblick in die Daten zu bekommen, wurde ein </w:t>
      </w:r>
      <w:r w:rsidRPr="00BC7A04">
        <w:rPr>
          <w:highlight w:val="green"/>
        </w:rPr>
        <w:t>Webserver aufgebaut</w:t>
      </w:r>
      <w:r>
        <w:t xml:space="preserve">, welcher eine Webansicht ermöglicht. Die folgende Grafik zeigt das hier verwendete Windows PowerShell. Nach dem Start des Programms, muss der korrekte Ordner ausgewählt werden und der Befehl </w:t>
      </w:r>
      <w:r w:rsidRPr="002D2FE5">
        <w:rPr>
          <w:i/>
          <w:iCs/>
        </w:rPr>
        <w:t>„</w:t>
      </w:r>
      <w:proofErr w:type="spellStart"/>
      <w:r w:rsidRPr="002D2FE5">
        <w:rPr>
          <w:i/>
          <w:iCs/>
        </w:rPr>
        <w:t>npm</w:t>
      </w:r>
      <w:proofErr w:type="spellEnd"/>
      <w:r w:rsidRPr="002D2FE5">
        <w:rPr>
          <w:i/>
          <w:iCs/>
        </w:rPr>
        <w:t xml:space="preserve"> </w:t>
      </w:r>
      <w:proofErr w:type="spellStart"/>
      <w:r w:rsidRPr="002D2FE5">
        <w:rPr>
          <w:i/>
          <w:iCs/>
        </w:rPr>
        <w:t>run</w:t>
      </w:r>
      <w:proofErr w:type="spellEnd"/>
      <w:r w:rsidRPr="002D2FE5">
        <w:rPr>
          <w:i/>
          <w:iCs/>
        </w:rPr>
        <w:t xml:space="preserve"> </w:t>
      </w:r>
      <w:proofErr w:type="spellStart"/>
      <w:r w:rsidRPr="002D2FE5">
        <w:rPr>
          <w:i/>
          <w:iCs/>
        </w:rPr>
        <w:t>dev</w:t>
      </w:r>
      <w:proofErr w:type="spellEnd"/>
      <w:r w:rsidRPr="002D2FE5">
        <w:rPr>
          <w:i/>
          <w:iCs/>
        </w:rPr>
        <w:t>“</w:t>
      </w:r>
      <w:r>
        <w:t xml:space="preserve"> löst den Start aus. </w:t>
      </w:r>
    </w:p>
    <w:p w14:paraId="305842AF" w14:textId="77777777" w:rsidR="00CB759F" w:rsidRDefault="00CB759F" w:rsidP="00CB759F"/>
    <w:p w14:paraId="45030D6A" w14:textId="77777777" w:rsidR="00CB759F" w:rsidRDefault="00CB759F" w:rsidP="00CB759F">
      <w:pPr>
        <w:spacing w:after="0" w:line="240" w:lineRule="auto"/>
        <w:ind w:firstLine="0"/>
      </w:pPr>
      <w:r>
        <w:br w:type="page"/>
      </w:r>
    </w:p>
    <w:p w14:paraId="21266D2F" w14:textId="77777777" w:rsidR="00CB759F" w:rsidRDefault="00CB759F" w:rsidP="00CB759F">
      <w:r w:rsidRPr="00BC7A04">
        <w:rPr>
          <w:highlight w:val="green"/>
        </w:rPr>
        <w:lastRenderedPageBreak/>
        <w:t>Wenn es gestartet ist</w:t>
      </w:r>
      <w:r>
        <w:t xml:space="preserve">, kann durch den Webseitenaufruf </w:t>
      </w:r>
      <w:r w:rsidRPr="00BC7A04">
        <w:rPr>
          <w:i/>
          <w:iCs/>
        </w:rPr>
        <w:t>Localhost:8080</w:t>
      </w:r>
      <w:r>
        <w:t xml:space="preserve"> auch schon die Webansicht erfolgen. Die folgende Grafik stellt diesen Webaufruf dar. Die Knoten spiegeln die Objekte wider und die Kanten die Relationen. Die Größe der Knoten ist unterschiedlich, da diese aussagt, wie viele Anwender dieses Produkt verwenden, also die Anzahl der Anwender. Je größer der Knoten, desto mehr Anwender. Je kleiner, desto weniger Anwender. Die Farbe der Knoten ist unterschiedlich, da jede Farbe einen anderen Typ abbildet. Die Typen sind entsprechend der Excel Arbeitsblätter abgeleitet. Durch ein Mouse Over Event können die Informationen zu den entsprechenden Knoten abgefragt werden. Ebenso können die Knoten durch einen Klick bewegt und anders positioniert werden.</w:t>
      </w:r>
    </w:p>
    <w:p w14:paraId="5A375719" w14:textId="77777777" w:rsidR="00CB759F" w:rsidRDefault="00CB759F" w:rsidP="00CB759F">
      <w:pPr>
        <w:keepNext/>
      </w:pPr>
      <w:r>
        <w:rPr>
          <w:noProof/>
        </w:rPr>
        <w:drawing>
          <wp:inline distT="0" distB="0" distL="0" distR="0" wp14:anchorId="3CF70BCC" wp14:editId="6C8C640D">
            <wp:extent cx="5939155" cy="4445635"/>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11-29 12_06_13-Neo4j ISB.png"/>
                    <pic:cNvPicPr/>
                  </pic:nvPicPr>
                  <pic:blipFill>
                    <a:blip r:embed="rId53">
                      <a:extLst>
                        <a:ext uri="{28A0092B-C50C-407E-A947-70E740481C1C}">
                          <a14:useLocalDpi xmlns:a14="http://schemas.microsoft.com/office/drawing/2010/main" val="0"/>
                        </a:ext>
                      </a:extLst>
                    </a:blip>
                    <a:stretch>
                      <a:fillRect/>
                    </a:stretch>
                  </pic:blipFill>
                  <pic:spPr>
                    <a:xfrm>
                      <a:off x="0" y="0"/>
                      <a:ext cx="5955160" cy="4457615"/>
                    </a:xfrm>
                    <a:prstGeom prst="rect">
                      <a:avLst/>
                    </a:prstGeom>
                  </pic:spPr>
                </pic:pic>
              </a:graphicData>
            </a:graphic>
          </wp:inline>
        </w:drawing>
      </w:r>
    </w:p>
    <w:p w14:paraId="18154EAC" w14:textId="0A68DCFD" w:rsidR="00CB759F" w:rsidRDefault="00CB759F" w:rsidP="00CB759F">
      <w:pPr>
        <w:pStyle w:val="Beschriftung"/>
      </w:pPr>
      <w:bookmarkStart w:id="58" w:name="_Toc32528401"/>
      <w:r>
        <w:t xml:space="preserve">Abbildung </w:t>
      </w:r>
      <w:r>
        <w:fldChar w:fldCharType="begin"/>
      </w:r>
      <w:r>
        <w:instrText xml:space="preserve"> SEQ Abbildung \* ARABIC </w:instrText>
      </w:r>
      <w:r>
        <w:fldChar w:fldCharType="separate"/>
      </w:r>
      <w:r w:rsidR="00CD3153">
        <w:t>23</w:t>
      </w:r>
      <w:r>
        <w:fldChar w:fldCharType="end"/>
      </w:r>
      <w:r>
        <w:t>: Daten Webansicht</w:t>
      </w:r>
      <w:bookmarkEnd w:id="58"/>
    </w:p>
    <w:p w14:paraId="0477E83E" w14:textId="77777777" w:rsidR="00CB759F" w:rsidRDefault="00CB759F" w:rsidP="00CB759F">
      <w:pPr>
        <w:spacing w:after="0"/>
        <w:ind w:firstLine="0"/>
      </w:pPr>
      <w:r>
        <w:t>Im Zuge des Infrastrukturaufbaus wurde ein „</w:t>
      </w:r>
      <w:proofErr w:type="spellStart"/>
      <w:r>
        <w:t>Build</w:t>
      </w:r>
      <w:proofErr w:type="spellEnd"/>
      <w:r>
        <w:t xml:space="preserve">“ Ordner angelegt. </w:t>
      </w:r>
      <w:r w:rsidRPr="00E24FC4">
        <w:rPr>
          <w:highlight w:val="green"/>
        </w:rPr>
        <w:t>WAS IST DAS, WAS MACHT DAS</w:t>
      </w:r>
      <w:r>
        <w:t>. Innerhalb dieses Ordners werden automatisiert alle Komponenten abgelegt, welche notwendig sind, um diesen Stand auf einem anderen Gerät zu erzeugen. Daraus folgt, dass keine essenziellen Bestandteile veraltet bzw. unvollständig sind.</w:t>
      </w:r>
    </w:p>
    <w:p w14:paraId="56BFCFC9" w14:textId="7A93F26D" w:rsidR="00795FAF" w:rsidRPr="00E25B61" w:rsidRDefault="00795FAF" w:rsidP="00E25B61">
      <w:r>
        <w:br w:type="page"/>
      </w:r>
    </w:p>
    <w:p w14:paraId="2F9A8514" w14:textId="77777777" w:rsidR="00CF13B3" w:rsidRDefault="00CF13B3" w:rsidP="00CF13B3">
      <w:pPr>
        <w:pStyle w:val="berschrift1"/>
        <w:sectPr w:rsidR="00CF13B3" w:rsidSect="00B32650">
          <w:headerReference w:type="default" r:id="rId54"/>
          <w:type w:val="continuous"/>
          <w:pgSz w:w="11906" w:h="16838" w:code="9"/>
          <w:pgMar w:top="1418" w:right="1418" w:bottom="1134" w:left="851" w:header="709" w:footer="709" w:gutter="284"/>
          <w:cols w:space="708"/>
          <w:titlePg/>
          <w:docGrid w:linePitch="360"/>
        </w:sectPr>
      </w:pPr>
    </w:p>
    <w:p w14:paraId="4FF86FE3" w14:textId="15B72F33" w:rsidR="00F66BDA" w:rsidRPr="00DD50F8" w:rsidRDefault="00106852" w:rsidP="00CF13B3">
      <w:pPr>
        <w:pStyle w:val="berschrift1"/>
      </w:pPr>
      <w:bookmarkStart w:id="59" w:name="_Toc32528373"/>
      <w:r>
        <w:lastRenderedPageBreak/>
        <w:t>Evaluation</w:t>
      </w:r>
      <w:r w:rsidR="003B56B8">
        <w:t xml:space="preserve"> (Fazit)</w:t>
      </w:r>
      <w:bookmarkEnd w:id="59"/>
    </w:p>
    <w:p w14:paraId="47438CF2" w14:textId="0E7F6561" w:rsidR="003B7707" w:rsidRDefault="0095739D" w:rsidP="009C28BB">
      <w:r w:rsidRPr="0095739D">
        <w:t xml:space="preserve">Bei </w:t>
      </w:r>
      <w:r w:rsidRPr="00304CA1">
        <w:t>der Evaluation</w:t>
      </w:r>
      <w:r w:rsidRPr="0095739D">
        <w:t xml:space="preserve"> wird die Arbeit in ihrer Gänze reflektiert. </w:t>
      </w:r>
      <w:r w:rsidR="003B7707">
        <w:t xml:space="preserve">Dabei werden die </w:t>
      </w:r>
      <w:r w:rsidR="003B7707" w:rsidRPr="003B7707">
        <w:t>wichtigsten Ergebnisse prägnant präsentiert</w:t>
      </w:r>
      <w:r w:rsidR="003B7707">
        <w:t xml:space="preserve"> und</w:t>
      </w:r>
      <w:r w:rsidRPr="0095739D">
        <w:t xml:space="preserve"> die gesamte Vorgehensweise</w:t>
      </w:r>
      <w:r w:rsidR="003B7707">
        <w:t xml:space="preserve"> wird</w:t>
      </w:r>
      <w:r w:rsidRPr="0095739D">
        <w:t xml:space="preserve"> konstruktiv hinterfragt und bewertet</w:t>
      </w:r>
      <w:r w:rsidR="003B7707">
        <w:t xml:space="preserve">. </w:t>
      </w:r>
    </w:p>
    <w:p w14:paraId="0BEC69B8" w14:textId="380E52E2" w:rsidR="0047670A" w:rsidRPr="00187420" w:rsidRDefault="0047670A" w:rsidP="009C28BB">
      <w:pPr>
        <w:rPr>
          <w:color w:val="FF0000"/>
        </w:rPr>
      </w:pPr>
      <w:r w:rsidRPr="00187420">
        <w:rPr>
          <w:color w:val="FF0000"/>
        </w:rPr>
        <w:t xml:space="preserve">Der Beginn der Zusammenarbeit mit dem Unternehmen verlief </w:t>
      </w:r>
      <w:r w:rsidR="003B7707" w:rsidRPr="00187420">
        <w:rPr>
          <w:color w:val="FF0000"/>
        </w:rPr>
        <w:t>reibungslos</w:t>
      </w:r>
      <w:r w:rsidRPr="00187420">
        <w:rPr>
          <w:color w:val="FF0000"/>
        </w:rPr>
        <w:t xml:space="preserve">. Zunächst </w:t>
      </w:r>
      <w:r w:rsidR="002934F9" w:rsidRPr="00187420">
        <w:rPr>
          <w:color w:val="FF0000"/>
        </w:rPr>
        <w:t>wurde</w:t>
      </w:r>
      <w:r w:rsidRPr="00187420">
        <w:rPr>
          <w:color w:val="FF0000"/>
        </w:rPr>
        <w:t xml:space="preserve"> diverse Literatur</w:t>
      </w:r>
      <w:r w:rsidR="002934F9" w:rsidRPr="00187420">
        <w:rPr>
          <w:color w:val="FF0000"/>
        </w:rPr>
        <w:t xml:space="preserve"> bereitgestellt</w:t>
      </w:r>
      <w:r w:rsidRPr="00187420">
        <w:rPr>
          <w:color w:val="FF0000"/>
        </w:rPr>
        <w:t xml:space="preserve">, um einen Einblick in die Thematik zu erhalten. Bei den wöchentlichen Abstimmungen </w:t>
      </w:r>
      <w:r w:rsidR="003B7707" w:rsidRPr="00187420">
        <w:rPr>
          <w:color w:val="FF0000"/>
        </w:rPr>
        <w:t xml:space="preserve">mit dem Betreuer des Unternehmens </w:t>
      </w:r>
      <w:r w:rsidRPr="00187420">
        <w:rPr>
          <w:color w:val="FF0000"/>
        </w:rPr>
        <w:t xml:space="preserve">wurde auch sehr auf die theoretischen Zusammenhänge eingegangen und durch </w:t>
      </w:r>
      <w:r w:rsidR="002934F9" w:rsidRPr="00187420">
        <w:rPr>
          <w:color w:val="FF0000"/>
        </w:rPr>
        <w:t xml:space="preserve">das </w:t>
      </w:r>
      <w:r w:rsidRPr="00187420">
        <w:rPr>
          <w:color w:val="FF0000"/>
        </w:rPr>
        <w:t xml:space="preserve">Besprechen ein grobes Modell der Datengrundlage erstellt. Mitte Oktober </w:t>
      </w:r>
      <w:r w:rsidR="00F07D92" w:rsidRPr="00187420">
        <w:rPr>
          <w:color w:val="FF0000"/>
        </w:rPr>
        <w:t xml:space="preserve">wurden vorläufige Daten erzeugt, mit welchen das Einspielen </w:t>
      </w:r>
      <w:r w:rsidR="002934F9" w:rsidRPr="00187420">
        <w:rPr>
          <w:color w:val="FF0000"/>
        </w:rPr>
        <w:t>von</w:t>
      </w:r>
      <w:r w:rsidR="00F07D92" w:rsidRPr="00187420">
        <w:rPr>
          <w:color w:val="FF0000"/>
        </w:rPr>
        <w:t xml:space="preserve"> Daten </w:t>
      </w:r>
      <w:r w:rsidR="002934F9" w:rsidRPr="00187420">
        <w:rPr>
          <w:color w:val="FF0000"/>
        </w:rPr>
        <w:t xml:space="preserve">in die Datenbank </w:t>
      </w:r>
      <w:r w:rsidR="00F07D92" w:rsidRPr="00187420">
        <w:rPr>
          <w:color w:val="FF0000"/>
        </w:rPr>
        <w:t>ermöglicht wurde. Die vorab programmierten Zusammenhänge konnten dadurch korrigiert und erweitert werden. Da die Thematik mit Graph Datenbanken kein Bestandteil des Studiums war, war hier sehr viel Einarbeitung und „</w:t>
      </w:r>
      <w:proofErr w:type="spellStart"/>
      <w:r w:rsidR="00F07D92" w:rsidRPr="00187420">
        <w:rPr>
          <w:color w:val="FF0000"/>
        </w:rPr>
        <w:t>learning</w:t>
      </w:r>
      <w:proofErr w:type="spellEnd"/>
      <w:r w:rsidR="00F07D92" w:rsidRPr="00187420">
        <w:rPr>
          <w:color w:val="FF0000"/>
        </w:rPr>
        <w:t xml:space="preserve"> </w:t>
      </w:r>
      <w:proofErr w:type="spellStart"/>
      <w:r w:rsidR="00F07D92" w:rsidRPr="00187420">
        <w:rPr>
          <w:color w:val="FF0000"/>
        </w:rPr>
        <w:t>by</w:t>
      </w:r>
      <w:proofErr w:type="spellEnd"/>
      <w:r w:rsidR="00F07D92" w:rsidRPr="00187420">
        <w:rPr>
          <w:color w:val="FF0000"/>
        </w:rPr>
        <w:t xml:space="preserve"> </w:t>
      </w:r>
      <w:proofErr w:type="spellStart"/>
      <w:r w:rsidR="00F07D92" w:rsidRPr="00187420">
        <w:rPr>
          <w:color w:val="FF0000"/>
        </w:rPr>
        <w:t>doing</w:t>
      </w:r>
      <w:proofErr w:type="spellEnd"/>
      <w:r w:rsidR="00F07D92" w:rsidRPr="00187420">
        <w:rPr>
          <w:color w:val="FF0000"/>
        </w:rPr>
        <w:t>“ notwendig. Die Datenbasis wurde seitens des Betreuers regelmäßig geändert und erweitert, um möglichst praxisnahe Datenbestände zu generieren. Dies hatte zufolge, dass d</w:t>
      </w:r>
      <w:r w:rsidR="00541F70" w:rsidRPr="00187420">
        <w:rPr>
          <w:color w:val="FF0000"/>
        </w:rPr>
        <w:t>er</w:t>
      </w:r>
      <w:r w:rsidR="00F07D92" w:rsidRPr="00187420">
        <w:rPr>
          <w:color w:val="FF0000"/>
        </w:rPr>
        <w:t xml:space="preserve"> Aufbau der Datenbank und des Imports, </w:t>
      </w:r>
      <w:r w:rsidR="002934F9" w:rsidRPr="00187420">
        <w:rPr>
          <w:color w:val="FF0000"/>
        </w:rPr>
        <w:t>als</w:t>
      </w:r>
      <w:r w:rsidR="00F07D92" w:rsidRPr="00187420">
        <w:rPr>
          <w:color w:val="FF0000"/>
        </w:rPr>
        <w:t xml:space="preserve"> auch die optische Darstellung abgeändert und teilweise auch neu </w:t>
      </w:r>
      <w:r w:rsidR="00541F70" w:rsidRPr="00187420">
        <w:rPr>
          <w:color w:val="FF0000"/>
        </w:rPr>
        <w:t>strukturiert</w:t>
      </w:r>
      <w:r w:rsidR="00F07D92" w:rsidRPr="00187420">
        <w:rPr>
          <w:color w:val="FF0000"/>
        </w:rPr>
        <w:t xml:space="preserve"> werden musste. </w:t>
      </w:r>
    </w:p>
    <w:p w14:paraId="03C531DD" w14:textId="56429295" w:rsidR="00541F70" w:rsidRPr="00187420" w:rsidRDefault="00541F70" w:rsidP="009C28BB">
      <w:pPr>
        <w:rPr>
          <w:color w:val="FF0000"/>
        </w:rPr>
      </w:pPr>
      <w:r w:rsidRPr="00187420">
        <w:rPr>
          <w:color w:val="FF0000"/>
        </w:rPr>
        <w:t xml:space="preserve">Im Laufe der praktischen Arbeit sind von Zeit zu Zeit einige Schwierigkeiten im </w:t>
      </w:r>
      <w:r w:rsidR="002934F9" w:rsidRPr="00187420">
        <w:rPr>
          <w:color w:val="FF0000"/>
        </w:rPr>
        <w:t>Bereich</w:t>
      </w:r>
      <w:r w:rsidRPr="00187420">
        <w:rPr>
          <w:color w:val="FF0000"/>
        </w:rPr>
        <w:t xml:space="preserve"> des Programmierens aufgetreten, da teilweise das </w:t>
      </w:r>
      <w:proofErr w:type="spellStart"/>
      <w:r w:rsidRPr="00187420">
        <w:rPr>
          <w:color w:val="FF0000"/>
        </w:rPr>
        <w:t>Know-How</w:t>
      </w:r>
      <w:proofErr w:type="spellEnd"/>
      <w:r w:rsidRPr="00187420">
        <w:rPr>
          <w:color w:val="FF0000"/>
        </w:rPr>
        <w:t xml:space="preserve"> noch nicht ausreichend vorhanden war. Hier hieß es wieder tiefer in die Thematik einlesen, um eine Lösung für das vorliegende Problem zu finden. Zu jeder Zeit stand der Betreuer des Unternehmens mit Rat zur Seite, jedoch war der eigene Ehrgeiz da, es selbst lösen zu können. </w:t>
      </w:r>
    </w:p>
    <w:p w14:paraId="2B8DDC71" w14:textId="77CCF303" w:rsidR="00A753A4" w:rsidRPr="00187420" w:rsidRDefault="00541F70" w:rsidP="009C28BB">
      <w:pPr>
        <w:rPr>
          <w:color w:val="FF0000"/>
        </w:rPr>
      </w:pPr>
      <w:r w:rsidRPr="00187420">
        <w:rPr>
          <w:color w:val="FF0000"/>
        </w:rPr>
        <w:t xml:space="preserve">Der Betreuer hat regelmäßig an Zeitplan und an die Risikoanalyse erinnert, um nicht zu sehr in Verzug zu geraten. Im Zuge dessen wurde ab Dezember auch mehr Energie in den schriftlichen Teil gelegt. Das sah so aus, dass zu Beginn viel praktisch gearbeitet wurde und an einem Wochentag geschrieben und dies </w:t>
      </w:r>
      <w:r w:rsidR="00D75F66" w:rsidRPr="00187420">
        <w:rPr>
          <w:color w:val="FF0000"/>
        </w:rPr>
        <w:t xml:space="preserve">nun </w:t>
      </w:r>
      <w:r w:rsidRPr="00187420">
        <w:rPr>
          <w:color w:val="FF0000"/>
        </w:rPr>
        <w:t>umgekehrt wurde</w:t>
      </w:r>
      <w:r w:rsidR="00A76DE2" w:rsidRPr="00187420">
        <w:rPr>
          <w:color w:val="FF0000"/>
        </w:rPr>
        <w:t xml:space="preserve"> -</w:t>
      </w:r>
      <w:r w:rsidRPr="00187420">
        <w:rPr>
          <w:color w:val="FF0000"/>
        </w:rPr>
        <w:t xml:space="preserve"> sprich an einem Wochentag praktisch gearbeitet und den Rest der Woche an der Arbeit geschrieben.</w:t>
      </w:r>
      <w:r w:rsidR="00A76DE2" w:rsidRPr="00187420">
        <w:rPr>
          <w:color w:val="FF0000"/>
        </w:rPr>
        <w:t xml:space="preserve"> </w:t>
      </w:r>
    </w:p>
    <w:p w14:paraId="0C93C0E4" w14:textId="55E85EF1" w:rsidR="003B7707" w:rsidRPr="00187420" w:rsidRDefault="003B7707" w:rsidP="009C28BB">
      <w:pPr>
        <w:rPr>
          <w:color w:val="FF0000"/>
        </w:rPr>
      </w:pPr>
      <w:r w:rsidRPr="00187420">
        <w:rPr>
          <w:color w:val="FF0000"/>
        </w:rPr>
        <w:t>Nachdem die aktuelle Version der Datenbestände eingespielt war, musste die optische Darstellung des Graphen angepasst werden. Durch die Anzahl der verschiedenen Typen war die Übersichtlichkeit nicht automatisch gegeben, was eine schlechte Entscheidungsgrundlage für den Kunden bedeuten würde. Daher mussten hier noch diverse Änderungen im Bereich der Visualisierung vorgenommen werden</w:t>
      </w:r>
      <w:r w:rsidR="00E25B61" w:rsidRPr="00187420">
        <w:rPr>
          <w:color w:val="FF0000"/>
        </w:rPr>
        <w:t>.</w:t>
      </w:r>
      <w:r w:rsidRPr="00187420">
        <w:rPr>
          <w:color w:val="FF0000"/>
        </w:rPr>
        <w:t xml:space="preserve"> </w:t>
      </w:r>
    </w:p>
    <w:p w14:paraId="1AABE991" w14:textId="49CF5EC8" w:rsidR="00304CA1" w:rsidRPr="00187420" w:rsidRDefault="00304CA1" w:rsidP="009C28BB">
      <w:pPr>
        <w:rPr>
          <w:color w:val="FF0000"/>
        </w:rPr>
      </w:pPr>
      <w:r w:rsidRPr="00187420">
        <w:rPr>
          <w:color w:val="FF0000"/>
        </w:rPr>
        <w:lastRenderedPageBreak/>
        <w:t xml:space="preserve">Durch das Endergebnis des Graphen ist es nun einem Berater möglich mittels Präsentation dem Kunden durch diese Darstellung einen visuellen Einblick in den Datenbestand zu ermöglichen.  Anhand dieser Entscheidungsgrundlage wird es möglich sein eine Entscheidung zwecks IT-Konsolidierung zu treffen. </w:t>
      </w:r>
    </w:p>
    <w:p w14:paraId="325B8247" w14:textId="7BA1B3CF" w:rsidR="0047670A" w:rsidRDefault="0047670A" w:rsidP="00B4304D"/>
    <w:p w14:paraId="057BFA1F" w14:textId="77777777" w:rsidR="0047670A" w:rsidRDefault="0047670A" w:rsidP="00B4304D"/>
    <w:p w14:paraId="5003A58C" w14:textId="3202001F" w:rsidR="00A44690" w:rsidRDefault="00A44690" w:rsidP="0047670A">
      <w:pPr>
        <w:pStyle w:val="berschrift1"/>
        <w:numPr>
          <w:ilvl w:val="0"/>
          <w:numId w:val="0"/>
        </w:numPr>
        <w:ind w:left="432"/>
        <w:sectPr w:rsidR="00A44690" w:rsidSect="00B32650">
          <w:type w:val="continuous"/>
          <w:pgSz w:w="11906" w:h="16838" w:code="9"/>
          <w:pgMar w:top="1418" w:right="1418" w:bottom="1134" w:left="851" w:header="709" w:footer="709" w:gutter="284"/>
          <w:cols w:space="708"/>
          <w:titlePg/>
          <w:docGrid w:linePitch="360"/>
        </w:sectPr>
      </w:pPr>
    </w:p>
    <w:p w14:paraId="375F186A" w14:textId="77777777" w:rsidR="00D5587B" w:rsidRPr="00B845A6" w:rsidRDefault="00D5587B">
      <w:pPr>
        <w:spacing w:after="0" w:line="240" w:lineRule="auto"/>
        <w:ind w:firstLine="0"/>
        <w:jc w:val="left"/>
        <w:rPr>
          <w:b/>
          <w:bCs/>
          <w:iCs/>
          <w:sz w:val="32"/>
          <w:szCs w:val="32"/>
        </w:rPr>
      </w:pPr>
      <w:r w:rsidRPr="00B845A6">
        <w:rPr>
          <w:b/>
          <w:bCs/>
          <w:iCs/>
          <w:sz w:val="32"/>
          <w:szCs w:val="32"/>
        </w:rPr>
        <w:br w:type="page"/>
      </w:r>
    </w:p>
    <w:p w14:paraId="0993F06C" w14:textId="77777777" w:rsidR="00D5587B" w:rsidRPr="00B845A6" w:rsidRDefault="00D5587B" w:rsidP="00B4304D">
      <w:pPr>
        <w:pStyle w:val="berschrift1"/>
        <w:rPr>
          <w:color w:val="auto"/>
        </w:rPr>
        <w:sectPr w:rsidR="00D5587B" w:rsidRPr="00B845A6" w:rsidSect="00B32650">
          <w:type w:val="continuous"/>
          <w:pgSz w:w="11906" w:h="16838" w:code="9"/>
          <w:pgMar w:top="1418" w:right="1418" w:bottom="1134" w:left="851" w:header="709" w:footer="709" w:gutter="284"/>
          <w:cols w:space="708"/>
          <w:titlePg/>
          <w:docGrid w:linePitch="360"/>
        </w:sectPr>
      </w:pPr>
    </w:p>
    <w:p w14:paraId="4BB1A711" w14:textId="3F465E14" w:rsidR="0068554A" w:rsidRDefault="00106852" w:rsidP="00B4304D">
      <w:pPr>
        <w:pStyle w:val="berschrift1"/>
      </w:pPr>
      <w:bookmarkStart w:id="60" w:name="_Toc32528374"/>
      <w:r>
        <w:lastRenderedPageBreak/>
        <w:t>Zusammenfassung und Ausblick</w:t>
      </w:r>
      <w:bookmarkEnd w:id="60"/>
    </w:p>
    <w:p w14:paraId="2DFE3DAC" w14:textId="02B1CE1B" w:rsidR="00020C69" w:rsidRPr="0095739D" w:rsidRDefault="00D97162" w:rsidP="009C28BB">
      <w:r>
        <w:t xml:space="preserve">In diesem Kapitel </w:t>
      </w:r>
      <w:r w:rsidR="00020C69" w:rsidRPr="0095739D">
        <w:t>wird die Abschlussarbei</w:t>
      </w:r>
      <w:r>
        <w:t>t kurz</w:t>
      </w:r>
      <w:r w:rsidR="00020C69" w:rsidRPr="0095739D">
        <w:t xml:space="preserve"> zusammengefasst und legt die wichtigsten Erkenntnisse der Arbeit dar.</w:t>
      </w:r>
      <w:r w:rsidR="00020C69">
        <w:t xml:space="preserve"> </w:t>
      </w:r>
      <w:r>
        <w:t>Der</w:t>
      </w:r>
      <w:r w:rsidR="00020C69" w:rsidRPr="0095739D">
        <w:t xml:space="preserve"> </w:t>
      </w:r>
      <w:r w:rsidRPr="00D97162">
        <w:t>a</w:t>
      </w:r>
      <w:r w:rsidR="00020C69" w:rsidRPr="00D97162">
        <w:t>bschließende Ausblick zeigt auf</w:t>
      </w:r>
      <w:r w:rsidR="00020C69" w:rsidRPr="0095739D">
        <w:t xml:space="preserve">, welches Potenzial noch in der Arbeit steckt und wie diese Arbeit in Zukunft noch weiter ausgebaut werden kann. </w:t>
      </w:r>
    </w:p>
    <w:p w14:paraId="7548A657" w14:textId="77777777" w:rsidR="00151A01" w:rsidRPr="00020C69" w:rsidRDefault="00151A01" w:rsidP="00B4304D"/>
    <w:p w14:paraId="45A9ABB1" w14:textId="6B6867F1" w:rsidR="00106852" w:rsidRDefault="00106852" w:rsidP="00B4304D">
      <w:pPr>
        <w:pStyle w:val="berschrift2"/>
      </w:pPr>
      <w:bookmarkStart w:id="61" w:name="_Toc32528375"/>
      <w:r>
        <w:t>Zusammenfassung</w:t>
      </w:r>
      <w:bookmarkEnd w:id="61"/>
    </w:p>
    <w:p w14:paraId="249B6DDF" w14:textId="785A0D1A" w:rsidR="00061083" w:rsidRDefault="00D46AC4" w:rsidP="009C28BB">
      <w:r>
        <w:t xml:space="preserve">Diese Arbeit ist einerseits in einen </w:t>
      </w:r>
      <w:r w:rsidR="00522F10">
        <w:t>k</w:t>
      </w:r>
      <w:r>
        <w:t>onzeptionellen Teil, als auch in einen praktischen Teil untergliedert. Daraus resultiert</w:t>
      </w:r>
      <w:r w:rsidR="005755DF" w:rsidRPr="0095739D">
        <w:t xml:space="preserve"> ein prototypisches Werkzeug zur IT-Konsolidierung. </w:t>
      </w:r>
      <w:r w:rsidR="005755DF">
        <w:t xml:space="preserve">Dieses stellt ein Planungswerkzeug für den Bereich der IT-Konsolidierung dar. Sein Zweck ist es, eine Entscheidungsgrundlage darzustellen. </w:t>
      </w:r>
      <w:r w:rsidR="00061083">
        <w:t xml:space="preserve">Diese </w:t>
      </w:r>
      <w:r w:rsidR="00522F10">
        <w:t>b</w:t>
      </w:r>
      <w:r w:rsidR="00061083">
        <w:t xml:space="preserve">asiert auf einer Datengrundlage, welche zum </w:t>
      </w:r>
      <w:r w:rsidR="00522F10">
        <w:t>b</w:t>
      </w:r>
      <w:r w:rsidR="00061083">
        <w:t xml:space="preserve">esseren Verständnis visuell dargestellt </w:t>
      </w:r>
      <w:r>
        <w:t>wird</w:t>
      </w:r>
      <w:r w:rsidR="00061083">
        <w:t xml:space="preserve">. </w:t>
      </w:r>
    </w:p>
    <w:p w14:paraId="681BE72D" w14:textId="31157188" w:rsidR="0014681E" w:rsidRDefault="00D97162" w:rsidP="009C28BB">
      <w:r>
        <w:t xml:space="preserve">Ein Mensch kann bei einer Anzahl von mehreren 100 Systemen kaum einen Überblick </w:t>
      </w:r>
      <w:r w:rsidR="00061083">
        <w:t>behalten, welche Systeme noch aktuell sind oder welche irrelevant geworden sind. Durch eine visuelle Darstellung</w:t>
      </w:r>
      <w:r w:rsidR="005755DF">
        <w:t xml:space="preserve"> kann recht schnell eine Beziehung oder Abhängigkeit zwischen den Daten festgestellt werden</w:t>
      </w:r>
      <w:r w:rsidR="00061083">
        <w:t xml:space="preserve"> und man erhält wieder einen Überblick</w:t>
      </w:r>
      <w:r w:rsidR="005755DF">
        <w:t xml:space="preserve">. </w:t>
      </w:r>
      <w:r w:rsidR="00061083">
        <w:t xml:space="preserve">Doch von Zeit zu Zeit sollte ein Unternehmen eine IT-Konsolidierung durchführen, um sich von kritischen oder irrelevanten Technologien zu lösen. </w:t>
      </w:r>
      <w:r w:rsidR="006341FC">
        <w:t xml:space="preserve">Durch eine Fusion können Irrelevanzen entstehen und durch veraltete Technologien können Sicherheitsrisiken entstehen. </w:t>
      </w:r>
    </w:p>
    <w:p w14:paraId="40F14698" w14:textId="77777777" w:rsidR="00304CA1" w:rsidRDefault="005755DF" w:rsidP="009C28BB">
      <w:r>
        <w:t xml:space="preserve">Genutzt wird dieses Tool voraussichtlich von Beratern und Software Architekten, um den Kunden gewonnene Erkenntnisse visuell zu präsentieren. Anhand dieser Präsentation ist die IT-Konsolidierung für das Unternehmen verständlicher und eine Entscheidung anhand der Visualisierung </w:t>
      </w:r>
      <w:r w:rsidR="00D97162">
        <w:t xml:space="preserve">kann </w:t>
      </w:r>
      <w:r>
        <w:t xml:space="preserve">getroffen werden. </w:t>
      </w:r>
    </w:p>
    <w:p w14:paraId="73C51D76" w14:textId="77777777" w:rsidR="00304CA1" w:rsidRDefault="000057BE" w:rsidP="009C28BB">
      <w:r>
        <w:t xml:space="preserve">Zu Beginn des technischen Teils wurde zunächst eine gut </w:t>
      </w:r>
      <w:r w:rsidR="006341FC">
        <w:t>strukturierte</w:t>
      </w:r>
      <w:r>
        <w:t xml:space="preserve"> Infrastruktur erstellt, welche das Arbeiten erheblich erleichtert hat. Hierbei war besonders hilfreich das verwendete Repository, welches neben einer Versionsverwaltung auch das Arbeiten an verschiedenen Geräten ermöglicht</w:t>
      </w:r>
      <w:r w:rsidR="00020C69">
        <w:t xml:space="preserve">. Während der Einbindung der Daten in die </w:t>
      </w:r>
      <w:r w:rsidR="00020C69">
        <w:lastRenderedPageBreak/>
        <w:t xml:space="preserve">Datenbank wurde das Datenmodell erstellt und nach Datenupdates </w:t>
      </w:r>
      <w:r w:rsidR="00D46AC4">
        <w:t xml:space="preserve">aktualisiert und </w:t>
      </w:r>
      <w:r w:rsidR="00020C69">
        <w:t>erweitert. Das Datenmodell war während des Programmierens hilfreich, um die Beziehungen und Anhängigkeiten der Daten schnell erkennen zu können</w:t>
      </w:r>
      <w:r w:rsidR="0014681E">
        <w:t xml:space="preserve">.  </w:t>
      </w:r>
    </w:p>
    <w:p w14:paraId="09D8AF9D" w14:textId="77777777" w:rsidR="00304CA1" w:rsidRDefault="00020C69" w:rsidP="009C28BB">
      <w:r w:rsidRPr="00020C69">
        <w:t xml:space="preserve">Während </w:t>
      </w:r>
      <w:r>
        <w:t xml:space="preserve">der </w:t>
      </w:r>
      <w:r w:rsidR="00D46AC4">
        <w:t>Implementierung</w:t>
      </w:r>
      <w:r>
        <w:t xml:space="preserve"> </w:t>
      </w:r>
      <w:r w:rsidR="006341FC">
        <w:t xml:space="preserve">war es notwendig die Daten, welche sich in einer Excel-Datei befinden zunächst mittels Importdatei in eine </w:t>
      </w:r>
      <w:proofErr w:type="spellStart"/>
      <w:r w:rsidR="006341FC">
        <w:t>csv</w:t>
      </w:r>
      <w:proofErr w:type="spellEnd"/>
      <w:r w:rsidR="006341FC">
        <w:t xml:space="preserve"> Datei umzuwandeln. Ohne diese Umwandlung </w:t>
      </w:r>
      <w:r w:rsidR="00D46AC4">
        <w:t>ist es der</w:t>
      </w:r>
      <w:r w:rsidR="006341FC">
        <w:t xml:space="preserve"> Datenbank </w:t>
      </w:r>
      <w:r w:rsidR="00D46AC4">
        <w:t xml:space="preserve">nicht möglich </w:t>
      </w:r>
      <w:r w:rsidR="006341FC">
        <w:t>die Daten ein</w:t>
      </w:r>
      <w:r w:rsidR="00D46AC4">
        <w:t>zu</w:t>
      </w:r>
      <w:r w:rsidR="006341FC">
        <w:t xml:space="preserve">lesen. </w:t>
      </w:r>
    </w:p>
    <w:p w14:paraId="6790A59B" w14:textId="37A32BEB" w:rsidR="00020C69" w:rsidRPr="00020C69" w:rsidRDefault="005E247E" w:rsidP="009C28BB">
      <w:r>
        <w:t xml:space="preserve">Innerhalb der </w:t>
      </w:r>
      <w:r w:rsidR="00020C69">
        <w:t xml:space="preserve">Graph Datenbank Neo4j </w:t>
      </w:r>
      <w:r>
        <w:t xml:space="preserve">konnte </w:t>
      </w:r>
      <w:r w:rsidR="00020C69">
        <w:t xml:space="preserve">direkt visualisiert werden. Das hatte den Vorteil, dass </w:t>
      </w:r>
      <w:r>
        <w:t>direkt sichtbar wurde,</w:t>
      </w:r>
      <w:r w:rsidR="00020C69">
        <w:t xml:space="preserve"> ob die Datenbestände korrekt in ihrer Art und Menge eingespielt wurden. Die zusätzliche Visualisierung per Webseite hat </w:t>
      </w:r>
      <w:r w:rsidR="00D97162">
        <w:t xml:space="preserve">durch die ansprechende Darstellung eventuelle Probleme </w:t>
      </w:r>
      <w:r>
        <w:t xml:space="preserve">oder Unstimmigkeiten </w:t>
      </w:r>
      <w:r w:rsidR="00D97162">
        <w:t xml:space="preserve">in der Optik aufgezeigt. Durch diese beiden visuellen Kontrollen war es möglich gezielte Anpassungen vorzunehmen. </w:t>
      </w:r>
    </w:p>
    <w:p w14:paraId="5ED62F13" w14:textId="77777777" w:rsidR="00D97162" w:rsidRDefault="00D97162" w:rsidP="00B4304D">
      <w:pPr>
        <w:spacing w:after="0" w:line="240" w:lineRule="auto"/>
        <w:ind w:firstLine="0"/>
      </w:pPr>
    </w:p>
    <w:p w14:paraId="281E7A98" w14:textId="77777777" w:rsidR="00151A01" w:rsidRPr="00D97162" w:rsidRDefault="00151A01" w:rsidP="00B4304D"/>
    <w:p w14:paraId="33D3C9A5" w14:textId="150F8B2E" w:rsidR="00D75F66" w:rsidRPr="00B845A6" w:rsidRDefault="00D75F66">
      <w:pPr>
        <w:spacing w:after="0" w:line="240" w:lineRule="auto"/>
        <w:ind w:firstLine="0"/>
        <w:jc w:val="left"/>
        <w:rPr>
          <w:b/>
          <w:bCs/>
          <w:iCs/>
          <w:sz w:val="28"/>
          <w:szCs w:val="28"/>
        </w:rPr>
      </w:pPr>
    </w:p>
    <w:p w14:paraId="6E65FFE5" w14:textId="5B7F0AF2" w:rsidR="00B32650" w:rsidRDefault="00106852" w:rsidP="00B4304D">
      <w:pPr>
        <w:pStyle w:val="berschrift2"/>
      </w:pPr>
      <w:bookmarkStart w:id="62" w:name="_Toc32528376"/>
      <w:r>
        <w:t>Ausblick</w:t>
      </w:r>
      <w:bookmarkEnd w:id="62"/>
    </w:p>
    <w:p w14:paraId="37F3E870" w14:textId="0864561D" w:rsidR="0014681E" w:rsidRPr="0014681E" w:rsidRDefault="00304CA1" w:rsidP="00B4304D">
      <w:r w:rsidRPr="00304CA1">
        <w:rPr>
          <w:highlight w:val="yellow"/>
        </w:rPr>
        <w:t>Bezug auf künftige Vis</w:t>
      </w:r>
      <w:r w:rsidR="001D41F4">
        <w:rPr>
          <w:highlight w:val="yellow"/>
        </w:rPr>
        <w:t>ualisierung</w:t>
      </w:r>
      <w:r w:rsidRPr="00304CA1">
        <w:rPr>
          <w:highlight w:val="yellow"/>
        </w:rPr>
        <w:t xml:space="preserve"> nehmen</w:t>
      </w:r>
    </w:p>
    <w:p w14:paraId="4D3B6EE7" w14:textId="5E2E7521" w:rsidR="00D5587B" w:rsidRDefault="00B32650">
      <w:pPr>
        <w:spacing w:after="0" w:line="240" w:lineRule="auto"/>
        <w:ind w:firstLine="0"/>
        <w:jc w:val="left"/>
      </w:pPr>
      <w:r w:rsidRPr="0014681E">
        <w:br w:type="page"/>
      </w:r>
    </w:p>
    <w:p w14:paraId="7B8180C9" w14:textId="77777777" w:rsidR="00AE4369" w:rsidRDefault="00AE4369" w:rsidP="00B4304D">
      <w:pPr>
        <w:spacing w:after="0" w:line="240" w:lineRule="auto"/>
        <w:ind w:firstLine="0"/>
        <w:sectPr w:rsidR="00AE4369" w:rsidSect="00B32650">
          <w:type w:val="continuous"/>
          <w:pgSz w:w="11906" w:h="16838" w:code="9"/>
          <w:pgMar w:top="1418" w:right="1418" w:bottom="1134" w:left="851" w:header="709" w:footer="709" w:gutter="284"/>
          <w:cols w:space="708"/>
          <w:titlePg/>
          <w:docGrid w:linePitch="360"/>
        </w:sectPr>
      </w:pPr>
    </w:p>
    <w:p w14:paraId="084E8058" w14:textId="77777777" w:rsidR="00AE4369" w:rsidRDefault="00AE4369" w:rsidP="00B4304D">
      <w:pPr>
        <w:rPr>
          <w:b/>
          <w:bCs/>
          <w:iCs/>
          <w:color w:val="00844D"/>
          <w:sz w:val="32"/>
          <w:szCs w:val="32"/>
        </w:rPr>
        <w:sectPr w:rsidR="00AE4369" w:rsidSect="00B32650">
          <w:type w:val="continuous"/>
          <w:pgSz w:w="11906" w:h="16838" w:code="9"/>
          <w:pgMar w:top="1418" w:right="1418" w:bottom="1134" w:left="851" w:header="709" w:footer="709" w:gutter="284"/>
          <w:cols w:space="708"/>
          <w:titlePg/>
          <w:docGrid w:linePitch="360"/>
        </w:sectPr>
      </w:pPr>
    </w:p>
    <w:sdt>
      <w:sdtPr>
        <w:rPr>
          <w:b/>
          <w:bCs/>
          <w:iCs/>
          <w:color w:val="00844D"/>
          <w:sz w:val="32"/>
          <w:szCs w:val="32"/>
        </w:rPr>
        <w:id w:val="-97251364"/>
        <w:docPartObj>
          <w:docPartGallery w:val="Bibliographies"/>
          <w:docPartUnique/>
        </w:docPartObj>
      </w:sdtPr>
      <w:sdtEndPr>
        <w:rPr>
          <w:b w:val="0"/>
          <w:bCs w:val="0"/>
          <w:iCs w:val="0"/>
          <w:color w:val="auto"/>
          <w:sz w:val="22"/>
          <w:szCs w:val="22"/>
        </w:rPr>
      </w:sdtEndPr>
      <w:sdtContent>
        <w:p w14:paraId="1DA4CEF6" w14:textId="021204CB" w:rsidR="00B32650" w:rsidRPr="009F392C" w:rsidRDefault="00B32650" w:rsidP="00B4304D">
          <w:pPr>
            <w:rPr>
              <w:b/>
              <w:bCs/>
              <w:iCs/>
              <w:color w:val="00844D"/>
              <w:sz w:val="32"/>
              <w:szCs w:val="32"/>
            </w:rPr>
          </w:pPr>
          <w:r w:rsidRPr="009F392C">
            <w:rPr>
              <w:b/>
              <w:bCs/>
              <w:iCs/>
              <w:color w:val="00844D"/>
              <w:sz w:val="32"/>
              <w:szCs w:val="32"/>
            </w:rPr>
            <w:t>Literaturverzeichnis</w:t>
          </w:r>
        </w:p>
        <w:sdt>
          <w:sdtPr>
            <w:id w:val="111145805"/>
            <w:bibliography/>
          </w:sdtPr>
          <w:sdtContent>
            <w:p w14:paraId="26EED3DB" w14:textId="77777777" w:rsidR="001A0EB0" w:rsidRDefault="00B32650" w:rsidP="001A0EB0">
              <w:pPr>
                <w:pStyle w:val="Literaturverzeichnis"/>
                <w:rPr>
                  <w:noProof/>
                  <w:sz w:val="24"/>
                  <w:szCs w:val="24"/>
                </w:rPr>
              </w:pPr>
              <w:r>
                <w:fldChar w:fldCharType="begin"/>
              </w:r>
              <w:r>
                <w:instrText>BIBLIOGRAPHY</w:instrText>
              </w:r>
              <w:r>
                <w:fldChar w:fldCharType="separate"/>
              </w:r>
              <w:r w:rsidR="001A0EB0">
                <w:rPr>
                  <w:b/>
                  <w:bCs/>
                  <w:noProof/>
                </w:rPr>
                <w:t>Andreas Maier, Michael Kaufmann. 2016.</w:t>
              </w:r>
              <w:r w:rsidR="001A0EB0">
                <w:rPr>
                  <w:noProof/>
                </w:rPr>
                <w:t xml:space="preserve"> </w:t>
              </w:r>
              <w:r w:rsidR="001A0EB0">
                <w:rPr>
                  <w:i/>
                  <w:iCs/>
                  <w:noProof/>
                </w:rPr>
                <w:t xml:space="preserve">NoSQL-Datenbanken. </w:t>
              </w:r>
              <w:r w:rsidR="001A0EB0">
                <w:rPr>
                  <w:noProof/>
                </w:rPr>
                <w:t>s.l. : Springer Vieweg, 2016. 8. Auflage.</w:t>
              </w:r>
            </w:p>
            <w:p w14:paraId="33422F08" w14:textId="77777777" w:rsidR="001A0EB0" w:rsidRDefault="001A0EB0" w:rsidP="001A0EB0">
              <w:pPr>
                <w:pStyle w:val="Literaturverzeichnis"/>
                <w:rPr>
                  <w:noProof/>
                </w:rPr>
              </w:pPr>
              <w:r>
                <w:rPr>
                  <w:b/>
                  <w:bCs/>
                  <w:noProof/>
                </w:rPr>
                <w:t>BITKOM - Bundesverband Informationswirtschaft, Telekommunikation und neue Medien e. V. 2011.</w:t>
              </w:r>
              <w:r>
                <w:rPr>
                  <w:noProof/>
                </w:rPr>
                <w:t xml:space="preserve"> bitkom. </w:t>
              </w:r>
              <w:r>
                <w:rPr>
                  <w:i/>
                  <w:iCs/>
                  <w:noProof/>
                </w:rPr>
                <w:t xml:space="preserve">bitkom.org. </w:t>
              </w:r>
              <w:r>
                <w:rPr>
                  <w:noProof/>
                </w:rPr>
                <w:t>[Online] 2011. [Zitat vom: 11. 10 2019.] https://www.bitkom.org/sites/default/files/file/import/EAM-Enterprise-Architecture-Management-BITKOM-Leitfaden.pdf.</w:t>
              </w:r>
            </w:p>
            <w:p w14:paraId="0D1321C6" w14:textId="77777777" w:rsidR="001A0EB0" w:rsidRDefault="001A0EB0" w:rsidP="001A0EB0">
              <w:pPr>
                <w:pStyle w:val="Literaturverzeichnis"/>
                <w:rPr>
                  <w:noProof/>
                </w:rPr>
              </w:pPr>
              <w:r>
                <w:rPr>
                  <w:b/>
                  <w:bCs/>
                  <w:noProof/>
                </w:rPr>
                <w:t>2020.</w:t>
              </w:r>
              <w:r>
                <w:rPr>
                  <w:noProof/>
                </w:rPr>
                <w:t xml:space="preserve"> Business-IT (Grafik). </w:t>
              </w:r>
              <w:r>
                <w:rPr>
                  <w:i/>
                  <w:iCs/>
                  <w:noProof/>
                </w:rPr>
                <w:t xml:space="preserve">business-it.link. </w:t>
              </w:r>
              <w:r>
                <w:rPr>
                  <w:noProof/>
                </w:rPr>
                <w:t>[Online] 2020. [Zitat vom: 07. 01 2020.] https://www.business-it.link/unternehmen/vision-leitbild-strategie.</w:t>
              </w:r>
            </w:p>
            <w:p w14:paraId="32035091" w14:textId="77777777" w:rsidR="001A0EB0" w:rsidRDefault="001A0EB0" w:rsidP="001A0EB0">
              <w:pPr>
                <w:pStyle w:val="Literaturverzeichnis"/>
                <w:rPr>
                  <w:noProof/>
                </w:rPr>
              </w:pPr>
              <w:r>
                <w:rPr>
                  <w:b/>
                  <w:bCs/>
                  <w:noProof/>
                </w:rPr>
                <w:t>Hanschke, Inge. 2013.</w:t>
              </w:r>
              <w:r>
                <w:rPr>
                  <w:noProof/>
                </w:rPr>
                <w:t xml:space="preserve"> </w:t>
              </w:r>
              <w:r>
                <w:rPr>
                  <w:i/>
                  <w:iCs/>
                  <w:noProof/>
                </w:rPr>
                <w:t xml:space="preserve">Strategisches Management der IT-Landschaft: Ein praktischer Leitfaden für das Enterprise Architecture Management. </w:t>
              </w:r>
              <w:r>
                <w:rPr>
                  <w:noProof/>
                </w:rPr>
                <w:t>München : Carl Hanser Verlag, 2013. 3. Auflage.</w:t>
              </w:r>
            </w:p>
            <w:p w14:paraId="4436A7E3" w14:textId="77777777" w:rsidR="001A0EB0" w:rsidRDefault="001A0EB0" w:rsidP="001A0EB0">
              <w:pPr>
                <w:pStyle w:val="Literaturverzeichnis"/>
                <w:rPr>
                  <w:noProof/>
                </w:rPr>
              </w:pPr>
              <w:r>
                <w:rPr>
                  <w:b/>
                  <w:bCs/>
                  <w:noProof/>
                </w:rPr>
                <w:t>Hunger, Michael. 2014.</w:t>
              </w:r>
              <w:r>
                <w:rPr>
                  <w:noProof/>
                </w:rPr>
                <w:t xml:space="preserve"> </w:t>
              </w:r>
              <w:r>
                <w:rPr>
                  <w:i/>
                  <w:iCs/>
                  <w:noProof/>
                </w:rPr>
                <w:t xml:space="preserve">Neo4j 2.0: Eine Graphdatenbank für alle. </w:t>
              </w:r>
              <w:r>
                <w:rPr>
                  <w:noProof/>
                </w:rPr>
                <w:t>Paderborn : entwickler-press, 2014.</w:t>
              </w:r>
            </w:p>
            <w:p w14:paraId="7FD387CD" w14:textId="77777777" w:rsidR="001A0EB0" w:rsidRDefault="001A0EB0" w:rsidP="001A0EB0">
              <w:pPr>
                <w:pStyle w:val="Literaturverzeichnis"/>
                <w:rPr>
                  <w:noProof/>
                </w:rPr>
              </w:pPr>
              <w:r>
                <w:rPr>
                  <w:b/>
                  <w:bCs/>
                  <w:noProof/>
                </w:rPr>
                <w:t>Innern, Bundesministerim des.</w:t>
              </w:r>
              <w:r>
                <w:rPr>
                  <w:noProof/>
                </w:rPr>
                <w:t xml:space="preserve"> BMI.Bund. [Online] [Zitat vom: 08. 10 2019.] https://www.bmi.bund.de/DE/themen/it-und-digitalpolitik/it-des-bundes/it-konsolidierung/it-konsolidierung-node.html.</w:t>
              </w:r>
            </w:p>
            <w:p w14:paraId="710DC997" w14:textId="77777777" w:rsidR="001A0EB0" w:rsidRDefault="001A0EB0" w:rsidP="001A0EB0">
              <w:pPr>
                <w:pStyle w:val="Literaturverzeichnis"/>
                <w:rPr>
                  <w:noProof/>
                </w:rPr>
              </w:pPr>
              <w:r>
                <w:rPr>
                  <w:b/>
                  <w:bCs/>
                  <w:noProof/>
                </w:rPr>
                <w:t>Klein, Manfred. 2017.</w:t>
              </w:r>
              <w:r>
                <w:rPr>
                  <w:noProof/>
                </w:rPr>
                <w:t xml:space="preserve"> eGovernment Computing. </w:t>
              </w:r>
              <w:r>
                <w:rPr>
                  <w:i/>
                  <w:iCs/>
                  <w:noProof/>
                </w:rPr>
                <w:t xml:space="preserve">egovernment-computing.de. </w:t>
              </w:r>
              <w:r>
                <w:rPr>
                  <w:noProof/>
                </w:rPr>
                <w:t>[Online] 13. August 2017. [Zitat vom: 11. 10 2019.] https://www.egovernment-computing.de/was-ist-it-konsolidierung-in-der-oeffentlichen-hand-a-741563/.</w:t>
              </w:r>
            </w:p>
            <w:p w14:paraId="38FBAB74" w14:textId="77777777" w:rsidR="001A0EB0" w:rsidRDefault="001A0EB0" w:rsidP="001A0EB0">
              <w:pPr>
                <w:pStyle w:val="Literaturverzeichnis"/>
                <w:rPr>
                  <w:noProof/>
                </w:rPr>
              </w:pPr>
              <w:r>
                <w:rPr>
                  <w:b/>
                  <w:bCs/>
                  <w:noProof/>
                </w:rPr>
                <w:t>Michael Matzer, Big Data Insider (E-Book). 2019.</w:t>
              </w:r>
              <w:r>
                <w:rPr>
                  <w:noProof/>
                </w:rPr>
                <w:t xml:space="preserve"> </w:t>
              </w:r>
              <w:r>
                <w:rPr>
                  <w:i/>
                  <w:iCs/>
                  <w:noProof/>
                </w:rPr>
                <w:t xml:space="preserve">Graph-Datenbanken. </w:t>
              </w:r>
              <w:r>
                <w:rPr>
                  <w:noProof/>
                </w:rPr>
                <w:t>Augsburg : Vogel IT-Medien, 2019.</w:t>
              </w:r>
            </w:p>
            <w:p w14:paraId="29ED55E3" w14:textId="77777777" w:rsidR="001A0EB0" w:rsidRDefault="001A0EB0" w:rsidP="001A0EB0">
              <w:pPr>
                <w:pStyle w:val="Literaturverzeichnis"/>
                <w:rPr>
                  <w:noProof/>
                </w:rPr>
              </w:pPr>
              <w:r>
                <w:rPr>
                  <w:b/>
                  <w:bCs/>
                  <w:noProof/>
                </w:rPr>
                <w:t>Murray, Scott. 2017.</w:t>
              </w:r>
              <w:r>
                <w:rPr>
                  <w:noProof/>
                </w:rPr>
                <w:t xml:space="preserve"> </w:t>
              </w:r>
              <w:r>
                <w:rPr>
                  <w:i/>
                  <w:iCs/>
                  <w:noProof/>
                </w:rPr>
                <w:t xml:space="preserve">Interactive Data Vizualization for the Web: An introduction to designing with D3. </w:t>
              </w:r>
              <w:r>
                <w:rPr>
                  <w:noProof/>
                </w:rPr>
                <w:t>United States of Amerika : O´Reilly, 2017. 2. Auflage.</w:t>
              </w:r>
            </w:p>
            <w:p w14:paraId="1104A9A7" w14:textId="77777777" w:rsidR="001A0EB0" w:rsidRDefault="001A0EB0" w:rsidP="001A0EB0">
              <w:pPr>
                <w:pStyle w:val="Literaturverzeichnis"/>
                <w:rPr>
                  <w:noProof/>
                </w:rPr>
              </w:pPr>
              <w:r>
                <w:rPr>
                  <w:noProof/>
                </w:rPr>
                <w:t xml:space="preserve">Onpulson Wirtschaftslexikon. </w:t>
              </w:r>
              <w:r>
                <w:rPr>
                  <w:i/>
                  <w:iCs/>
                  <w:noProof/>
                </w:rPr>
                <w:t xml:space="preserve">onpulson.de. </w:t>
              </w:r>
              <w:r>
                <w:rPr>
                  <w:noProof/>
                </w:rPr>
                <w:t>[Online] [Zitat vom: 13. 11 2019.] https://www.onpulson.de/lexikon/benutzerfreundlichkeit/.</w:t>
              </w:r>
            </w:p>
            <w:p w14:paraId="7AED2A61" w14:textId="77777777" w:rsidR="001A0EB0" w:rsidRDefault="001A0EB0" w:rsidP="001A0EB0">
              <w:pPr>
                <w:pStyle w:val="Literaturverzeichnis"/>
                <w:rPr>
                  <w:noProof/>
                </w:rPr>
              </w:pPr>
              <w:r>
                <w:rPr>
                  <w:b/>
                  <w:bCs/>
                  <w:noProof/>
                </w:rPr>
                <w:t>2019.</w:t>
              </w:r>
              <w:r>
                <w:rPr>
                  <w:noProof/>
                </w:rPr>
                <w:t xml:space="preserve"> Opensource.Zalando. </w:t>
              </w:r>
              <w:r>
                <w:rPr>
                  <w:i/>
                  <w:iCs/>
                  <w:noProof/>
                </w:rPr>
                <w:t xml:space="preserve">opensource.zalando.com. </w:t>
              </w:r>
              <w:r>
                <w:rPr>
                  <w:noProof/>
                </w:rPr>
                <w:t>[Online] 12 2019. [Zitat vom: 05. 11 2019.] https://opensource.zalando.com/tech-radar/.</w:t>
              </w:r>
            </w:p>
            <w:p w14:paraId="777FCCB6" w14:textId="77777777" w:rsidR="001A0EB0" w:rsidRDefault="001A0EB0" w:rsidP="001A0EB0">
              <w:pPr>
                <w:pStyle w:val="Literaturverzeichnis"/>
                <w:rPr>
                  <w:noProof/>
                </w:rPr>
              </w:pPr>
              <w:r>
                <w:rPr>
                  <w:b/>
                  <w:bCs/>
                  <w:noProof/>
                </w:rPr>
                <w:t>Richard Lackes, Markus Sieper. 2018.</w:t>
              </w:r>
              <w:r>
                <w:rPr>
                  <w:noProof/>
                </w:rPr>
                <w:t xml:space="preserve"> Wirtschaftslexikon Gabler. </w:t>
              </w:r>
              <w:r>
                <w:rPr>
                  <w:i/>
                  <w:iCs/>
                  <w:noProof/>
                </w:rPr>
                <w:t xml:space="preserve">wirtschaftslexikon.gabler.de. </w:t>
              </w:r>
              <w:r>
                <w:rPr>
                  <w:noProof/>
                </w:rPr>
                <w:t>[Online] 2018. [Zitat vom: 08. 11 2019.] https://wirtschaftslexikon.gabler.de/definition/datenmodell-28093/version-251730.</w:t>
              </w:r>
            </w:p>
            <w:p w14:paraId="7CDD5D85" w14:textId="77777777" w:rsidR="001A0EB0" w:rsidRDefault="001A0EB0" w:rsidP="001A0EB0">
              <w:pPr>
                <w:pStyle w:val="Literaturverzeichnis"/>
                <w:rPr>
                  <w:noProof/>
                </w:rPr>
              </w:pPr>
              <w:r>
                <w:rPr>
                  <w:b/>
                  <w:bCs/>
                  <w:noProof/>
                </w:rPr>
                <w:t>Stefan Luber, Nico Litzel. 2017.</w:t>
              </w:r>
              <w:r>
                <w:rPr>
                  <w:noProof/>
                </w:rPr>
                <w:t xml:space="preserve"> bigdata-insider. </w:t>
              </w:r>
              <w:r>
                <w:rPr>
                  <w:i/>
                  <w:iCs/>
                  <w:noProof/>
                </w:rPr>
                <w:t xml:space="preserve">bigdata-insider.de. </w:t>
              </w:r>
              <w:r>
                <w:rPr>
                  <w:noProof/>
                </w:rPr>
                <w:t>[Online] 12. 06 2017. [Zitat vom: 04. 11 2019.] https://www.bigdata-insider.de/was-ist-nosql-a-615718/.</w:t>
              </w:r>
            </w:p>
            <w:p w14:paraId="5359BDD0" w14:textId="77777777" w:rsidR="001A0EB0" w:rsidRDefault="001A0EB0" w:rsidP="001A0EB0">
              <w:pPr>
                <w:pStyle w:val="Literaturverzeichnis"/>
                <w:rPr>
                  <w:noProof/>
                </w:rPr>
              </w:pPr>
              <w:r>
                <w:rPr>
                  <w:b/>
                  <w:bCs/>
                  <w:noProof/>
                </w:rPr>
                <w:lastRenderedPageBreak/>
                <w:t>Trelle, Tobias. 2017.</w:t>
              </w:r>
              <w:r>
                <w:rPr>
                  <w:noProof/>
                </w:rPr>
                <w:t xml:space="preserve"> Codecentric Blog: IT Expertenwissen von Entwicklern für Entwickler. </w:t>
              </w:r>
              <w:r>
                <w:rPr>
                  <w:i/>
                  <w:iCs/>
                  <w:noProof/>
                </w:rPr>
                <w:t xml:space="preserve">blog.codecentric.de. </w:t>
              </w:r>
              <w:r>
                <w:rPr>
                  <w:noProof/>
                </w:rPr>
                <w:t>[Online] 19. 06 2017. [Zitat vom: 16. 10 2019.] https://blog.codecentric.de/2017/06/graphen-visualisierung-mit-neo4j/.</w:t>
              </w:r>
            </w:p>
            <w:p w14:paraId="56A46C16" w14:textId="6EA16E5A" w:rsidR="00B32650" w:rsidRDefault="00B32650" w:rsidP="001A0EB0">
              <w:r>
                <w:rPr>
                  <w:b/>
                  <w:bCs/>
                </w:rPr>
                <w:fldChar w:fldCharType="end"/>
              </w:r>
            </w:p>
          </w:sdtContent>
        </w:sdt>
      </w:sdtContent>
    </w:sdt>
    <w:p w14:paraId="5A0DBD8F" w14:textId="77777777" w:rsidR="009E718F" w:rsidRDefault="009E718F" w:rsidP="008A17B5">
      <w:pPr>
        <w:spacing w:after="0" w:line="240" w:lineRule="auto"/>
        <w:ind w:firstLine="0"/>
      </w:pPr>
    </w:p>
    <w:p w14:paraId="7EDCD289" w14:textId="41D923BA" w:rsidR="009E718F" w:rsidRDefault="009E718F" w:rsidP="008A17B5">
      <w:pPr>
        <w:spacing w:after="0" w:line="240" w:lineRule="auto"/>
        <w:ind w:firstLine="0"/>
      </w:pPr>
    </w:p>
    <w:p w14:paraId="43922E5F" w14:textId="77777777" w:rsidR="001A0EB0" w:rsidRDefault="001A0EB0">
      <w:pPr>
        <w:spacing w:after="0" w:line="240" w:lineRule="auto"/>
        <w:ind w:firstLine="0"/>
        <w:jc w:val="left"/>
        <w:rPr>
          <w:rFonts w:ascii="Arial" w:hAnsi="Arial" w:cs="Arial"/>
          <w:color w:val="222222"/>
          <w:sz w:val="21"/>
          <w:szCs w:val="21"/>
          <w:shd w:val="clear" w:color="auto" w:fill="EAF3FF"/>
        </w:rPr>
      </w:pPr>
      <w:r>
        <w:rPr>
          <w:rFonts w:ascii="Arial" w:hAnsi="Arial" w:cs="Arial"/>
          <w:color w:val="222222"/>
          <w:sz w:val="21"/>
          <w:szCs w:val="21"/>
          <w:shd w:val="clear" w:color="auto" w:fill="EAF3FF"/>
        </w:rPr>
        <w:br w:type="page"/>
      </w:r>
    </w:p>
    <w:p w14:paraId="2957F787" w14:textId="69494D9B" w:rsidR="008A17B5" w:rsidRDefault="008A17B5" w:rsidP="008A17B5">
      <w:pPr>
        <w:spacing w:after="0" w:line="240" w:lineRule="auto"/>
        <w:ind w:firstLine="0"/>
        <w:rPr>
          <w:rFonts w:ascii="Arial" w:hAnsi="Arial" w:cs="Arial"/>
          <w:color w:val="222222"/>
          <w:sz w:val="21"/>
          <w:szCs w:val="21"/>
          <w:shd w:val="clear" w:color="auto" w:fill="EAF3FF"/>
        </w:rPr>
      </w:pPr>
      <w:r>
        <w:rPr>
          <w:rFonts w:ascii="Arial" w:hAnsi="Arial" w:cs="Arial"/>
          <w:color w:val="222222"/>
          <w:sz w:val="21"/>
          <w:szCs w:val="21"/>
          <w:shd w:val="clear" w:color="auto" w:fill="EAF3FF"/>
        </w:rPr>
        <w:lastRenderedPageBreak/>
        <w:t xml:space="preserve">Böhm, </w:t>
      </w:r>
      <w:proofErr w:type="spellStart"/>
      <w:r>
        <w:rPr>
          <w:rFonts w:ascii="Arial" w:hAnsi="Arial" w:cs="Arial"/>
          <w:color w:val="222222"/>
          <w:sz w:val="21"/>
          <w:szCs w:val="21"/>
          <w:shd w:val="clear" w:color="auto" w:fill="EAF3FF"/>
        </w:rPr>
        <w:t>Jungkunz</w:t>
      </w:r>
      <w:proofErr w:type="spellEnd"/>
      <w:r>
        <w:rPr>
          <w:rFonts w:ascii="Arial" w:hAnsi="Arial" w:cs="Arial"/>
          <w:color w:val="222222"/>
          <w:sz w:val="21"/>
          <w:szCs w:val="21"/>
          <w:shd w:val="clear" w:color="auto" w:fill="EAF3FF"/>
        </w:rPr>
        <w:t>: </w:t>
      </w:r>
      <w:r>
        <w:rPr>
          <w:rFonts w:ascii="Arial" w:hAnsi="Arial" w:cs="Arial"/>
          <w:i/>
          <w:iCs/>
          <w:color w:val="222222"/>
          <w:sz w:val="21"/>
          <w:szCs w:val="21"/>
          <w:shd w:val="clear" w:color="auto" w:fill="EAF3FF"/>
        </w:rPr>
        <w:t>Grundkurs IT-Berufe</w:t>
      </w:r>
      <w:r>
        <w:rPr>
          <w:rFonts w:ascii="Arial" w:hAnsi="Arial" w:cs="Arial"/>
          <w:color w:val="222222"/>
          <w:sz w:val="21"/>
          <w:szCs w:val="21"/>
          <w:shd w:val="clear" w:color="auto" w:fill="EAF3FF"/>
        </w:rPr>
        <w:t>. Vieweg-Verlag</w:t>
      </w:r>
      <w:r w:rsidR="004716FB">
        <w:rPr>
          <w:rFonts w:ascii="Arial" w:hAnsi="Arial" w:cs="Arial"/>
          <w:color w:val="222222"/>
          <w:sz w:val="21"/>
          <w:szCs w:val="21"/>
          <w:shd w:val="clear" w:color="auto" w:fill="EAF3FF"/>
        </w:rPr>
        <w:t>, 2005</w:t>
      </w:r>
    </w:p>
    <w:p w14:paraId="2EBFC94A" w14:textId="77777777" w:rsidR="008A17B5" w:rsidRDefault="008A17B5" w:rsidP="008A17B5">
      <w:pPr>
        <w:spacing w:after="0" w:line="240" w:lineRule="auto"/>
        <w:ind w:firstLine="0"/>
        <w:rPr>
          <w:b/>
          <w:bCs/>
          <w:iCs/>
          <w:color w:val="00844D"/>
          <w:sz w:val="28"/>
          <w:szCs w:val="28"/>
        </w:rPr>
      </w:pPr>
      <w:r>
        <w:br/>
      </w:r>
      <w:r>
        <w:rPr>
          <w:rFonts w:ascii="Arial" w:hAnsi="Arial" w:cs="Arial"/>
          <w:color w:val="222222"/>
          <w:sz w:val="19"/>
          <w:szCs w:val="19"/>
          <w:shd w:val="clear" w:color="auto" w:fill="FFFFFF"/>
        </w:rPr>
        <w:t> </w:t>
      </w:r>
      <w:r>
        <w:rPr>
          <w:rStyle w:val="HTMLZitat"/>
          <w:rFonts w:ascii="Arial" w:hAnsi="Arial" w:cs="Arial"/>
          <w:color w:val="222222"/>
          <w:sz w:val="19"/>
          <w:szCs w:val="19"/>
          <w:shd w:val="clear" w:color="auto" w:fill="FFFFFF"/>
        </w:rPr>
        <w:t xml:space="preserve">Patrick, </w:t>
      </w:r>
      <w:bookmarkStart w:id="63" w:name="_Hlk32323526"/>
      <w:proofErr w:type="spellStart"/>
      <w:r>
        <w:rPr>
          <w:rStyle w:val="HTMLZitat"/>
          <w:rFonts w:ascii="Arial" w:hAnsi="Arial" w:cs="Arial"/>
          <w:color w:val="222222"/>
          <w:sz w:val="19"/>
          <w:szCs w:val="19"/>
          <w:shd w:val="clear" w:color="auto" w:fill="FFFFFF"/>
        </w:rPr>
        <w:t>Killelea</w:t>
      </w:r>
      <w:proofErr w:type="spellEnd"/>
      <w:r>
        <w:rPr>
          <w:rStyle w:val="HTMLZitat"/>
          <w:rFonts w:ascii="Arial" w:hAnsi="Arial" w:cs="Arial"/>
          <w:color w:val="222222"/>
          <w:sz w:val="19"/>
          <w:szCs w:val="19"/>
          <w:shd w:val="clear" w:color="auto" w:fill="FFFFFF"/>
        </w:rPr>
        <w:t xml:space="preserve"> </w:t>
      </w:r>
      <w:bookmarkEnd w:id="63"/>
      <w:r>
        <w:rPr>
          <w:rStyle w:val="HTMLZitat"/>
          <w:rFonts w:ascii="Arial" w:hAnsi="Arial" w:cs="Arial"/>
          <w:color w:val="222222"/>
          <w:sz w:val="19"/>
          <w:szCs w:val="19"/>
          <w:shd w:val="clear" w:color="auto" w:fill="FFFFFF"/>
        </w:rPr>
        <w:t>(2002). </w:t>
      </w:r>
      <w:hyperlink r:id="rId55" w:history="1">
        <w:r>
          <w:rPr>
            <w:rStyle w:val="Hyperlink"/>
            <w:rFonts w:ascii="Arial" w:hAnsi="Arial" w:cs="Arial"/>
            <w:i/>
            <w:iCs/>
            <w:color w:val="663366"/>
            <w:sz w:val="19"/>
            <w:szCs w:val="19"/>
            <w:shd w:val="clear" w:color="auto" w:fill="FFFFFF"/>
          </w:rPr>
          <w:t xml:space="preserve">Web </w:t>
        </w:r>
        <w:proofErr w:type="spellStart"/>
        <w:r>
          <w:rPr>
            <w:rStyle w:val="Hyperlink"/>
            <w:rFonts w:ascii="Arial" w:hAnsi="Arial" w:cs="Arial"/>
            <w:i/>
            <w:iCs/>
            <w:color w:val="663366"/>
            <w:sz w:val="19"/>
            <w:szCs w:val="19"/>
            <w:shd w:val="clear" w:color="auto" w:fill="FFFFFF"/>
          </w:rPr>
          <w:t>performance</w:t>
        </w:r>
        <w:proofErr w:type="spellEnd"/>
        <w:r>
          <w:rPr>
            <w:rStyle w:val="Hyperlink"/>
            <w:rFonts w:ascii="Arial" w:hAnsi="Arial" w:cs="Arial"/>
            <w:i/>
            <w:iCs/>
            <w:color w:val="663366"/>
            <w:sz w:val="19"/>
            <w:szCs w:val="19"/>
            <w:shd w:val="clear" w:color="auto" w:fill="FFFFFF"/>
          </w:rPr>
          <w:t xml:space="preserve"> </w:t>
        </w:r>
        <w:proofErr w:type="spellStart"/>
        <w:r>
          <w:rPr>
            <w:rStyle w:val="Hyperlink"/>
            <w:rFonts w:ascii="Arial" w:hAnsi="Arial" w:cs="Arial"/>
            <w:i/>
            <w:iCs/>
            <w:color w:val="663366"/>
            <w:sz w:val="19"/>
            <w:szCs w:val="19"/>
            <w:shd w:val="clear" w:color="auto" w:fill="FFFFFF"/>
          </w:rPr>
          <w:t>tuning</w:t>
        </w:r>
        <w:proofErr w:type="spellEnd"/>
      </w:hyperlink>
      <w:r>
        <w:rPr>
          <w:rStyle w:val="HTMLZitat"/>
          <w:rFonts w:ascii="Arial" w:hAnsi="Arial" w:cs="Arial"/>
          <w:color w:val="222222"/>
          <w:sz w:val="19"/>
          <w:szCs w:val="19"/>
          <w:shd w:val="clear" w:color="auto" w:fill="FFFFFF"/>
        </w:rPr>
        <w:t xml:space="preserve"> (2nd </w:t>
      </w:r>
      <w:proofErr w:type="spellStart"/>
      <w:r>
        <w:rPr>
          <w:rStyle w:val="HTMLZitat"/>
          <w:rFonts w:ascii="Arial" w:hAnsi="Arial" w:cs="Arial"/>
          <w:color w:val="222222"/>
          <w:sz w:val="19"/>
          <w:szCs w:val="19"/>
          <w:shd w:val="clear" w:color="auto" w:fill="FFFFFF"/>
        </w:rPr>
        <w:t>ed</w:t>
      </w:r>
      <w:proofErr w:type="spellEnd"/>
      <w:r>
        <w:rPr>
          <w:rStyle w:val="HTMLZitat"/>
          <w:rFonts w:ascii="Arial" w:hAnsi="Arial" w:cs="Arial"/>
          <w:color w:val="222222"/>
          <w:sz w:val="19"/>
          <w:szCs w:val="19"/>
          <w:shd w:val="clear" w:color="auto" w:fill="FFFFFF"/>
        </w:rPr>
        <w:t>.). Beijing: O'Reilly. p. 264. </w:t>
      </w:r>
      <w:hyperlink r:id="rId56" w:tooltip="International Standard Book Number" w:history="1">
        <w:r>
          <w:rPr>
            <w:rStyle w:val="Hyperlink"/>
            <w:rFonts w:ascii="Arial" w:hAnsi="Arial" w:cs="Arial"/>
            <w:i/>
            <w:iCs/>
            <w:color w:val="0B0080"/>
            <w:sz w:val="19"/>
            <w:szCs w:val="19"/>
            <w:shd w:val="clear" w:color="auto" w:fill="FFFFFF"/>
          </w:rPr>
          <w:t>ISBN</w:t>
        </w:r>
      </w:hyperlink>
      <w:r>
        <w:rPr>
          <w:rStyle w:val="HTMLZitat"/>
          <w:rFonts w:ascii="Arial" w:hAnsi="Arial" w:cs="Arial"/>
          <w:color w:val="222222"/>
          <w:sz w:val="19"/>
          <w:szCs w:val="19"/>
          <w:shd w:val="clear" w:color="auto" w:fill="FFFFFF"/>
        </w:rPr>
        <w:t> </w:t>
      </w:r>
      <w:hyperlink r:id="rId57" w:tooltip="Special:BookSources/059600172X" w:history="1">
        <w:r>
          <w:rPr>
            <w:rStyle w:val="Hyperlink"/>
            <w:rFonts w:ascii="Arial" w:hAnsi="Arial" w:cs="Arial"/>
            <w:i/>
            <w:iCs/>
            <w:color w:val="0B0080"/>
            <w:sz w:val="19"/>
            <w:szCs w:val="19"/>
            <w:shd w:val="clear" w:color="auto" w:fill="FFFFFF"/>
          </w:rPr>
          <w:t>059600172X</w:t>
        </w:r>
      </w:hyperlink>
      <w:r>
        <w:rPr>
          <w:rStyle w:val="HTMLZitat"/>
          <w:rFonts w:ascii="Arial" w:hAnsi="Arial" w:cs="Arial"/>
          <w:color w:val="222222"/>
          <w:sz w:val="19"/>
          <w:szCs w:val="19"/>
          <w:shd w:val="clear" w:color="auto" w:fill="FFFFFF"/>
        </w:rPr>
        <w:t>. </w:t>
      </w:r>
      <w:hyperlink r:id="rId58" w:tooltip="OCLC" w:history="1">
        <w:r>
          <w:rPr>
            <w:rStyle w:val="Hyperlink"/>
            <w:rFonts w:ascii="Arial" w:hAnsi="Arial" w:cs="Arial"/>
            <w:i/>
            <w:iCs/>
            <w:color w:val="0B0080"/>
            <w:sz w:val="19"/>
            <w:szCs w:val="19"/>
            <w:shd w:val="clear" w:color="auto" w:fill="FFFFFF"/>
          </w:rPr>
          <w:t>OCLC</w:t>
        </w:r>
      </w:hyperlink>
      <w:r>
        <w:rPr>
          <w:rStyle w:val="HTMLZitat"/>
          <w:rFonts w:ascii="Arial" w:hAnsi="Arial" w:cs="Arial"/>
          <w:color w:val="222222"/>
          <w:sz w:val="19"/>
          <w:szCs w:val="19"/>
          <w:shd w:val="clear" w:color="auto" w:fill="FFFFFF"/>
        </w:rPr>
        <w:t> </w:t>
      </w:r>
      <w:hyperlink r:id="rId59" w:history="1">
        <w:r>
          <w:rPr>
            <w:rStyle w:val="Hyperlink"/>
            <w:rFonts w:ascii="Arial" w:hAnsi="Arial" w:cs="Arial"/>
            <w:i/>
            <w:iCs/>
            <w:color w:val="663366"/>
            <w:sz w:val="19"/>
            <w:szCs w:val="19"/>
            <w:shd w:val="clear" w:color="auto" w:fill="FFFFFF"/>
          </w:rPr>
          <w:t>49502686</w:t>
        </w:r>
      </w:hyperlink>
      <w:r>
        <w:rPr>
          <w:rStyle w:val="HTMLZitat"/>
          <w:rFonts w:ascii="Arial" w:hAnsi="Arial" w:cs="Arial"/>
          <w:color w:val="222222"/>
          <w:sz w:val="19"/>
          <w:szCs w:val="19"/>
          <w:shd w:val="clear" w:color="auto" w:fill="FFFFFF"/>
        </w:rPr>
        <w:t>.</w:t>
      </w:r>
    </w:p>
    <w:p w14:paraId="58B7DBE0" w14:textId="77777777" w:rsidR="008A17B5" w:rsidRDefault="008A17B5" w:rsidP="008A17B5">
      <w:pPr>
        <w:spacing w:after="0" w:line="240" w:lineRule="auto"/>
        <w:ind w:firstLine="0"/>
        <w:jc w:val="left"/>
        <w:rPr>
          <w:b/>
          <w:bCs/>
          <w:iCs/>
          <w:color w:val="00844D"/>
          <w:sz w:val="28"/>
          <w:szCs w:val="28"/>
        </w:rPr>
      </w:pPr>
    </w:p>
    <w:p w14:paraId="30140039" w14:textId="782BB26F" w:rsidR="00D702F9" w:rsidRDefault="004716FB" w:rsidP="008A17B5">
      <w:pPr>
        <w:spacing w:after="0" w:line="240" w:lineRule="auto"/>
        <w:ind w:firstLine="0"/>
        <w:jc w:val="left"/>
        <w:rPr>
          <w:b/>
          <w:bCs/>
          <w:iCs/>
          <w:color w:val="00844D"/>
          <w:sz w:val="28"/>
          <w:szCs w:val="28"/>
        </w:rPr>
      </w:pPr>
      <w:r w:rsidRPr="004716FB">
        <w:t>w3techs.com, 2020</w:t>
      </w:r>
    </w:p>
    <w:p w14:paraId="495E2047" w14:textId="77777777" w:rsidR="004716FB" w:rsidRDefault="004716FB" w:rsidP="008A17B5">
      <w:pPr>
        <w:spacing w:after="0" w:line="240" w:lineRule="auto"/>
        <w:ind w:firstLine="0"/>
        <w:jc w:val="left"/>
        <w:rPr>
          <w:b/>
          <w:bCs/>
          <w:iCs/>
          <w:color w:val="00844D"/>
          <w:sz w:val="28"/>
          <w:szCs w:val="28"/>
        </w:rPr>
      </w:pPr>
    </w:p>
    <w:p w14:paraId="3DD6317C" w14:textId="5D35495F" w:rsidR="001A0EB0" w:rsidRDefault="001A0EB0" w:rsidP="008A17B5">
      <w:pPr>
        <w:spacing w:after="0" w:line="240" w:lineRule="auto"/>
        <w:ind w:firstLine="0"/>
        <w:jc w:val="left"/>
        <w:rPr>
          <w:b/>
          <w:bCs/>
          <w:iCs/>
          <w:color w:val="00844D"/>
          <w:sz w:val="28"/>
          <w:szCs w:val="28"/>
        </w:rPr>
      </w:pPr>
    </w:p>
    <w:p w14:paraId="604CADDB" w14:textId="6411CF0E" w:rsidR="001A0EB0" w:rsidRPr="001A0EB0" w:rsidRDefault="001A0EB0" w:rsidP="008A17B5">
      <w:pPr>
        <w:spacing w:after="0" w:line="240" w:lineRule="auto"/>
        <w:ind w:firstLine="0"/>
        <w:jc w:val="left"/>
        <w:rPr>
          <w:b/>
          <w:bCs/>
        </w:rPr>
      </w:pPr>
      <w:r w:rsidRPr="001A0EB0">
        <w:rPr>
          <w:b/>
          <w:bCs/>
        </w:rPr>
        <w:t>Quellen von Kapitel 3 noch einbauen (bisher Kap 1+2)</w:t>
      </w:r>
    </w:p>
    <w:p w14:paraId="1A41446C" w14:textId="77777777" w:rsidR="001A0EB0" w:rsidRPr="001A0EB0" w:rsidRDefault="001A0EB0" w:rsidP="008A17B5">
      <w:pPr>
        <w:spacing w:after="0" w:line="240" w:lineRule="auto"/>
        <w:ind w:firstLine="0"/>
        <w:jc w:val="left"/>
      </w:pPr>
    </w:p>
    <w:p w14:paraId="586D8D6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615.</w:t>
      </w:r>
    </w:p>
    <w:p w14:paraId="0A1AE4DB"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144 / 592.</w:t>
      </w:r>
    </w:p>
    <w:p w14:paraId="44CA5D4E" w14:textId="77777777" w:rsidR="00D702F9" w:rsidRDefault="00D702F9" w:rsidP="00D702F9">
      <w:pPr>
        <w:pStyle w:val="Funotentext"/>
      </w:pPr>
      <w:r>
        <w:rPr>
          <w:rStyle w:val="Funotenzeichen"/>
        </w:rPr>
        <w:footnoteRef/>
      </w:r>
      <w:r>
        <w:t xml:space="preserve"> </w:t>
      </w:r>
      <w:hyperlink r:id="rId60" w:history="1">
        <w:r>
          <w:rPr>
            <w:rStyle w:val="Hyperlink"/>
          </w:rPr>
          <w:t>https://www.bitkom.org/sites/default/files/file/import/EAM-Enterprise-Architecture-Management-BITKOM-Leitfaden.pdf</w:t>
        </w:r>
      </w:hyperlink>
    </w:p>
    <w:p w14:paraId="226A5892" w14:textId="77777777" w:rsidR="00D702F9" w:rsidRDefault="00D702F9" w:rsidP="00D702F9">
      <w:pPr>
        <w:pStyle w:val="Funotentext"/>
      </w:pPr>
      <w:r>
        <w:rPr>
          <w:rStyle w:val="Funotenzeichen"/>
        </w:rPr>
        <w:footnoteRef/>
      </w:r>
      <w:r>
        <w:t xml:space="preserve"> </w:t>
      </w:r>
      <w:hyperlink r:id="rId61" w:history="1">
        <w:r>
          <w:rPr>
            <w:rStyle w:val="Hyperlink"/>
          </w:rPr>
          <w:t>https://www.business-it.link/unternehmen/vision-leitbild-strategie</w:t>
        </w:r>
      </w:hyperlink>
    </w:p>
    <w:p w14:paraId="64D4ADB5" w14:textId="77777777" w:rsidR="00D702F9" w:rsidRDefault="00D702F9" w:rsidP="00D702F9">
      <w:pPr>
        <w:pStyle w:val="Funotentext"/>
      </w:pPr>
      <w:r>
        <w:rPr>
          <w:rStyle w:val="Funotenzeichen"/>
        </w:rPr>
        <w:footnoteRef/>
      </w:r>
      <w:r>
        <w:t xml:space="preserve"> Inge </w:t>
      </w:r>
      <w:proofErr w:type="spellStart"/>
      <w:r>
        <w:t>Hanschke</w:t>
      </w:r>
      <w:proofErr w:type="spellEnd"/>
      <w:r>
        <w:t>, S. 144f.</w:t>
      </w:r>
    </w:p>
    <w:p w14:paraId="4E18DC55" w14:textId="77777777" w:rsidR="00D702F9" w:rsidRDefault="00D702F9" w:rsidP="00D702F9">
      <w:pPr>
        <w:pStyle w:val="Funotentext"/>
      </w:pPr>
      <w:r>
        <w:rPr>
          <w:rStyle w:val="Funotenzeichen"/>
        </w:rPr>
        <w:footnoteRef/>
      </w:r>
      <w:r>
        <w:t xml:space="preserve"> Inge </w:t>
      </w:r>
      <w:proofErr w:type="spellStart"/>
      <w:r>
        <w:t>Hanschke</w:t>
      </w:r>
      <w:proofErr w:type="spellEnd"/>
      <w:r>
        <w:t>, S. 27.</w:t>
      </w:r>
    </w:p>
    <w:p w14:paraId="6751DD0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238ff.</w:t>
      </w:r>
    </w:p>
    <w:p w14:paraId="4A9857D0"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246ff.</w:t>
      </w:r>
    </w:p>
    <w:p w14:paraId="516DA858" w14:textId="77777777" w:rsidR="00D702F9" w:rsidRDefault="00D702F9" w:rsidP="00D702F9">
      <w:pPr>
        <w:pStyle w:val="Funotentext"/>
      </w:pPr>
      <w:r>
        <w:rPr>
          <w:rStyle w:val="Funotenzeichen"/>
        </w:rPr>
        <w:footnoteRef/>
      </w:r>
      <w:r>
        <w:t xml:space="preserve"> BITKOM, </w:t>
      </w:r>
      <w:r w:rsidRPr="00653752">
        <w:t>Enterprise Architecture Management – neue Disziplin für die ganzheitliche Unternehmensentwicklung</w:t>
      </w:r>
      <w:r>
        <w:t>, 2011, S.22.</w:t>
      </w:r>
    </w:p>
    <w:p w14:paraId="76E0136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241.</w:t>
      </w:r>
    </w:p>
    <w:p w14:paraId="0D546129"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253.</w:t>
      </w:r>
    </w:p>
    <w:p w14:paraId="79200B2D" w14:textId="77777777" w:rsidR="00D702F9" w:rsidRDefault="00D702F9" w:rsidP="00D702F9">
      <w:pPr>
        <w:pStyle w:val="Funotentext"/>
      </w:pPr>
      <w:r>
        <w:rPr>
          <w:rStyle w:val="Funotenzeichen"/>
        </w:rPr>
        <w:footnoteRef/>
      </w:r>
      <w:r>
        <w:t xml:space="preserve"> Neo4j 2.0: Eine </w:t>
      </w:r>
      <w:proofErr w:type="spellStart"/>
      <w:r>
        <w:t>Graphdatenbank</w:t>
      </w:r>
      <w:proofErr w:type="spellEnd"/>
      <w:r>
        <w:t xml:space="preserve"> für alle, entwickler-press, 2014, Paderborn.</w:t>
      </w:r>
    </w:p>
    <w:p w14:paraId="5D59C0C5" w14:textId="77777777" w:rsidR="00D702F9" w:rsidRDefault="00D702F9" w:rsidP="00D702F9">
      <w:pPr>
        <w:pStyle w:val="Funotentext"/>
      </w:pPr>
      <w:r>
        <w:rPr>
          <w:rStyle w:val="Funotenzeichen"/>
        </w:rPr>
        <w:footnoteRef/>
      </w:r>
      <w:r>
        <w:t xml:space="preserve"> </w:t>
      </w:r>
      <w:hyperlink r:id="rId62" w:history="1">
        <w:r>
          <w:rPr>
            <w:rStyle w:val="Hyperlink"/>
          </w:rPr>
          <w:t>https://blog.codecentric.de/2017/06/graphen-visualisierung-mit-neo4j/</w:t>
        </w:r>
      </w:hyperlink>
      <w:r>
        <w:t xml:space="preserve">, Tobias </w:t>
      </w:r>
      <w:proofErr w:type="spellStart"/>
      <w:r>
        <w:t>Trelle</w:t>
      </w:r>
      <w:proofErr w:type="spellEnd"/>
      <w:r>
        <w:t>, 2017</w:t>
      </w:r>
    </w:p>
    <w:p w14:paraId="5745367B" w14:textId="77777777" w:rsidR="00D702F9" w:rsidRDefault="00D702F9" w:rsidP="00D702F9">
      <w:pPr>
        <w:pStyle w:val="Funotentext"/>
      </w:pPr>
      <w:r>
        <w:rPr>
          <w:rStyle w:val="Funotenzeichen"/>
        </w:rPr>
        <w:footnoteRef/>
      </w:r>
      <w:r>
        <w:t xml:space="preserve"> NoSQL-Datenbanken, Andreas Maier, Michael Kaufmann, 2016, Springer Vieweg, 8. Auflage, S. 237ff.</w:t>
      </w:r>
    </w:p>
    <w:p w14:paraId="154802A0"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p w14:paraId="069963DC" w14:textId="77777777" w:rsidR="00D702F9" w:rsidRDefault="00D702F9" w:rsidP="00D702F9">
      <w:pPr>
        <w:pStyle w:val="Funotentext"/>
      </w:pPr>
      <w:r>
        <w:rPr>
          <w:rStyle w:val="Funotenzeichen"/>
        </w:rPr>
        <w:footnoteRef/>
      </w:r>
      <w:r>
        <w:t xml:space="preserve"> </w:t>
      </w:r>
      <w:hyperlink r:id="rId63" w:history="1">
        <w:r>
          <w:rPr>
            <w:rStyle w:val="Hyperlink"/>
          </w:rPr>
          <w:t>https://www.bigdata-insider.de/was-ist-nosql-a-615718/</w:t>
        </w:r>
      </w:hyperlink>
      <w:r>
        <w:rPr>
          <w:rStyle w:val="Hyperlink"/>
        </w:rPr>
        <w:t xml:space="preserve">, Stefan Luber / Nico </w:t>
      </w:r>
      <w:proofErr w:type="spellStart"/>
      <w:r>
        <w:rPr>
          <w:rStyle w:val="Hyperlink"/>
        </w:rPr>
        <w:t>Litzel</w:t>
      </w:r>
      <w:proofErr w:type="spellEnd"/>
      <w:r>
        <w:rPr>
          <w:rStyle w:val="Hyperlink"/>
        </w:rPr>
        <w:t>, 2017.</w:t>
      </w:r>
    </w:p>
    <w:p w14:paraId="45989715"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 xml:space="preserve">. </w:t>
      </w:r>
    </w:p>
    <w:p w14:paraId="09E8E842"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p w14:paraId="4722E778" w14:textId="77777777" w:rsidR="00D702F9" w:rsidRDefault="00D702F9" w:rsidP="00D702F9">
      <w:pPr>
        <w:pStyle w:val="Funotentext"/>
      </w:pPr>
      <w:r>
        <w:rPr>
          <w:rStyle w:val="Funotenzeichen"/>
        </w:rPr>
        <w:footnoteRef/>
      </w:r>
      <w:r>
        <w:t xml:space="preserve"> Interactive Data </w:t>
      </w:r>
      <w:proofErr w:type="spellStart"/>
      <w:r>
        <w:t>Visualization</w:t>
      </w:r>
      <w:proofErr w:type="spellEnd"/>
      <w:r>
        <w:t xml:space="preserve"> fort he Web S. 3.</w:t>
      </w:r>
    </w:p>
    <w:p w14:paraId="52D0EFFC" w14:textId="25AFA664" w:rsidR="00D702F9" w:rsidRPr="008C6934" w:rsidRDefault="00D702F9" w:rsidP="008C6934">
      <w:pPr>
        <w:pStyle w:val="Funotentext"/>
      </w:pPr>
      <w:r>
        <w:rPr>
          <w:rStyle w:val="Funotenzeichen"/>
        </w:rPr>
        <w:footnoteRef/>
      </w:r>
      <w:r>
        <w:t xml:space="preserve"> </w:t>
      </w:r>
      <w:hyperlink r:id="rId64" w:history="1">
        <w:r>
          <w:rPr>
            <w:rStyle w:val="Hyperlink"/>
          </w:rPr>
          <w:t>https://www.onpulson.de/lexikon/benutzerfreundlichkeit/</w:t>
        </w:r>
      </w:hyperlink>
      <w:r>
        <w:rPr>
          <w:rStyle w:val="Hyperlink"/>
        </w:rPr>
        <w:t xml:space="preserve"> </w:t>
      </w:r>
      <w:r w:rsidRPr="00051762">
        <w:t>Wirtschaftslexikon.</w:t>
      </w:r>
      <w:r>
        <w:t xml:space="preserve"> </w:t>
      </w:r>
    </w:p>
    <w:p w14:paraId="4F2FD3D7" w14:textId="77777777" w:rsidR="008C6934" w:rsidRPr="004716FB" w:rsidRDefault="008C6934" w:rsidP="008C6934">
      <w:pPr>
        <w:rPr>
          <w:sz w:val="20"/>
          <w:szCs w:val="20"/>
        </w:rPr>
      </w:pPr>
      <w:r w:rsidRPr="004716FB">
        <w:rPr>
          <w:sz w:val="20"/>
          <w:szCs w:val="20"/>
        </w:rPr>
        <w:footnoteRef/>
      </w:r>
      <w:r w:rsidRPr="004716FB">
        <w:rPr>
          <w:sz w:val="20"/>
          <w:szCs w:val="20"/>
        </w:rPr>
        <w:t xml:space="preserve"> </w:t>
      </w:r>
      <w:hyperlink r:id="rId65" w:history="1">
        <w:r w:rsidRPr="004716FB">
          <w:rPr>
            <w:sz w:val="20"/>
            <w:szCs w:val="20"/>
          </w:rPr>
          <w:t>https://wirtschaftslexikon.gabler.de/definition/datenmodell-28093/version-251730</w:t>
        </w:r>
      </w:hyperlink>
      <w:r w:rsidRPr="004716FB">
        <w:rPr>
          <w:sz w:val="20"/>
          <w:szCs w:val="20"/>
        </w:rPr>
        <w:tab/>
        <w:t xml:space="preserve">, 2018, Richard Lackes, Markus </w:t>
      </w:r>
      <w:proofErr w:type="spellStart"/>
      <w:r w:rsidRPr="004716FB">
        <w:rPr>
          <w:sz w:val="20"/>
          <w:szCs w:val="20"/>
        </w:rPr>
        <w:t>Sieper</w:t>
      </w:r>
      <w:proofErr w:type="spellEnd"/>
    </w:p>
    <w:p w14:paraId="78DEBEB6" w14:textId="77777777" w:rsidR="008C6934" w:rsidRDefault="008C6934" w:rsidP="008C6934">
      <w:pPr>
        <w:pStyle w:val="Funotentext"/>
      </w:pPr>
      <w:r>
        <w:rPr>
          <w:rStyle w:val="Funotenzeichen"/>
        </w:rPr>
        <w:footnoteRef/>
      </w:r>
      <w:r>
        <w:t xml:space="preserve"> Inge </w:t>
      </w:r>
      <w:proofErr w:type="spellStart"/>
      <w:r>
        <w:t>Hanschke</w:t>
      </w:r>
      <w:proofErr w:type="spellEnd"/>
      <w:r>
        <w:t>, S. 239.</w:t>
      </w:r>
    </w:p>
    <w:p w14:paraId="144743A1" w14:textId="77777777" w:rsidR="008C6934" w:rsidRDefault="008C6934" w:rsidP="008C6934">
      <w:pPr>
        <w:pStyle w:val="Funotentext"/>
      </w:pPr>
      <w:r>
        <w:rPr>
          <w:rStyle w:val="Funotenzeichen"/>
        </w:rPr>
        <w:footnoteRef/>
      </w:r>
      <w:r>
        <w:t xml:space="preserve"> Inge </w:t>
      </w:r>
      <w:proofErr w:type="spellStart"/>
      <w:r>
        <w:t>Hanschke</w:t>
      </w:r>
      <w:proofErr w:type="spellEnd"/>
      <w:r>
        <w:t>, S. 195.</w:t>
      </w:r>
    </w:p>
    <w:p w14:paraId="0CFA468B" w14:textId="77777777" w:rsidR="008C6934" w:rsidRDefault="008C6934" w:rsidP="008C6934">
      <w:pPr>
        <w:pStyle w:val="Funotentext"/>
      </w:pPr>
      <w:r>
        <w:rPr>
          <w:rStyle w:val="Funotenzeichen"/>
        </w:rPr>
        <w:footnoteRef/>
      </w:r>
      <w:r>
        <w:t xml:space="preserve"> </w:t>
      </w:r>
      <w:hyperlink r:id="rId66" w:history="1">
        <w:r>
          <w:rPr>
            <w:rStyle w:val="Hyperlink"/>
          </w:rPr>
          <w:t>https://opensource.zalando.com/tech-radar/</w:t>
        </w:r>
      </w:hyperlink>
    </w:p>
    <w:p w14:paraId="0E99EE28" w14:textId="79371FEE" w:rsidR="00D702F9" w:rsidRDefault="00D702F9" w:rsidP="008A17B5">
      <w:pPr>
        <w:spacing w:after="0" w:line="240" w:lineRule="auto"/>
        <w:ind w:firstLine="0"/>
        <w:jc w:val="left"/>
        <w:rPr>
          <w:b/>
          <w:bCs/>
          <w:iCs/>
          <w:color w:val="00844D"/>
          <w:sz w:val="28"/>
          <w:szCs w:val="28"/>
        </w:rPr>
        <w:sectPr w:rsidR="00D702F9" w:rsidSect="008A17B5">
          <w:type w:val="continuous"/>
          <w:pgSz w:w="11906" w:h="16838"/>
          <w:pgMar w:top="1418" w:right="1418" w:bottom="1134" w:left="851" w:header="709" w:footer="709" w:gutter="284"/>
          <w:cols w:space="720"/>
        </w:sectPr>
      </w:pPr>
    </w:p>
    <w:p w14:paraId="678FE023" w14:textId="425238F1" w:rsidR="00B32650" w:rsidRDefault="00B32650" w:rsidP="00B4304D">
      <w:pPr>
        <w:spacing w:after="0" w:line="240" w:lineRule="auto"/>
        <w:ind w:firstLine="0"/>
        <w:rPr>
          <w:b/>
          <w:bCs/>
          <w:iCs/>
          <w:color w:val="00844D"/>
          <w:sz w:val="28"/>
          <w:szCs w:val="28"/>
        </w:rPr>
        <w:sectPr w:rsidR="00B32650" w:rsidSect="00B32650">
          <w:type w:val="continuous"/>
          <w:pgSz w:w="11906" w:h="16838" w:code="9"/>
          <w:pgMar w:top="1418" w:right="1418" w:bottom="1134" w:left="851" w:header="709" w:footer="709" w:gutter="284"/>
          <w:cols w:space="708"/>
          <w:titlePg/>
          <w:docGrid w:linePitch="360"/>
        </w:sectPr>
      </w:pPr>
    </w:p>
    <w:p w14:paraId="0D818EF4" w14:textId="162CADC7" w:rsidR="00C471DC" w:rsidRPr="00122657" w:rsidRDefault="00C471DC" w:rsidP="009F392C">
      <w:pPr>
        <w:pStyle w:val="berschrift1"/>
        <w:numPr>
          <w:ilvl w:val="0"/>
          <w:numId w:val="0"/>
        </w:numPr>
      </w:pPr>
      <w:bookmarkStart w:id="64" w:name="_Toc32528377"/>
      <w:r w:rsidRPr="00122657">
        <w:lastRenderedPageBreak/>
        <w:t>Glossar</w:t>
      </w:r>
      <w:bookmarkEnd w:id="64"/>
      <w:r w:rsidR="001A0EB0">
        <w:t xml:space="preserve"> (notwendig?)</w:t>
      </w:r>
    </w:p>
    <w:p w14:paraId="60BC1960" w14:textId="145600C7" w:rsidR="00B32650" w:rsidRPr="004E0D17" w:rsidRDefault="004E0D17" w:rsidP="00B4304D">
      <w:pPr>
        <w:spacing w:after="0"/>
        <w:ind w:firstLine="0"/>
        <w:rPr>
          <w:b/>
          <w:bCs/>
        </w:rPr>
      </w:pPr>
      <w:r w:rsidRPr="004E0D17">
        <w:rPr>
          <w:b/>
          <w:bCs/>
        </w:rPr>
        <w:t>Begriff</w:t>
      </w:r>
      <w:r w:rsidRPr="004E0D17">
        <w:rPr>
          <w:b/>
          <w:bCs/>
        </w:rPr>
        <w:tab/>
      </w:r>
      <w:r w:rsidRPr="004E0D17">
        <w:rPr>
          <w:b/>
          <w:bCs/>
        </w:rPr>
        <w:tab/>
      </w:r>
      <w:r w:rsidRPr="004E0D17">
        <w:rPr>
          <w:b/>
          <w:bCs/>
        </w:rPr>
        <w:tab/>
      </w:r>
      <w:r w:rsidRPr="004E0D17">
        <w:rPr>
          <w:b/>
          <w:bCs/>
        </w:rPr>
        <w:tab/>
      </w:r>
      <w:r w:rsidRPr="004E0D17">
        <w:rPr>
          <w:b/>
          <w:bCs/>
        </w:rPr>
        <w:tab/>
      </w:r>
      <w:r w:rsidRPr="004E0D17">
        <w:rPr>
          <w:b/>
          <w:bCs/>
        </w:rPr>
        <w:tab/>
        <w:t>Definition / Erklärung</w:t>
      </w:r>
    </w:p>
    <w:p w14:paraId="220B9C34" w14:textId="77777777" w:rsidR="004E0D17" w:rsidRPr="004E0D17" w:rsidRDefault="004E0D17" w:rsidP="00B4304D">
      <w:pPr>
        <w:spacing w:after="0"/>
        <w:ind w:firstLine="0"/>
        <w:rPr>
          <w:b/>
          <w:bCs/>
        </w:rPr>
      </w:pPr>
    </w:p>
    <w:p w14:paraId="5BE02538" w14:textId="3405E201" w:rsidR="00731975" w:rsidRDefault="00731975" w:rsidP="00B4304D">
      <w:pPr>
        <w:spacing w:after="0"/>
        <w:ind w:firstLine="0"/>
      </w:pPr>
      <w:r>
        <w:t>Ampel</w:t>
      </w:r>
      <w:r w:rsidR="006B6D73">
        <w:tab/>
      </w:r>
      <w:r w:rsidR="006B6D73">
        <w:tab/>
      </w:r>
      <w:r w:rsidR="006B6D73">
        <w:tab/>
      </w:r>
      <w:r w:rsidR="006B6D73">
        <w:tab/>
      </w:r>
      <w:r w:rsidR="006B6D73">
        <w:tab/>
      </w:r>
      <w:r w:rsidR="006B6D73">
        <w:tab/>
      </w:r>
    </w:p>
    <w:p w14:paraId="36927855" w14:textId="1088F7CA" w:rsidR="00C471DC" w:rsidRDefault="00C471DC" w:rsidP="00B4304D">
      <w:pPr>
        <w:spacing w:after="0"/>
        <w:ind w:firstLine="0"/>
      </w:pPr>
      <w:r w:rsidRPr="00C471DC">
        <w:t>Bebauung</w:t>
      </w:r>
      <w:r w:rsidR="006B6D73">
        <w:tab/>
      </w:r>
      <w:r w:rsidR="006B6D73">
        <w:tab/>
      </w:r>
      <w:r w:rsidR="006B6D73">
        <w:tab/>
      </w:r>
      <w:r w:rsidR="006B6D73">
        <w:tab/>
      </w:r>
      <w:r w:rsidR="006B6D73">
        <w:tab/>
      </w:r>
    </w:p>
    <w:p w14:paraId="1CDA6AF7" w14:textId="6F5B8E9A" w:rsidR="00C471DC" w:rsidRDefault="00C471DC" w:rsidP="00B4304D">
      <w:pPr>
        <w:spacing w:after="0"/>
        <w:ind w:firstLine="0"/>
      </w:pPr>
      <w:r>
        <w:t>Best Practice</w:t>
      </w:r>
      <w:r w:rsidR="006B6D73">
        <w:tab/>
      </w:r>
      <w:r w:rsidR="006B6D73">
        <w:tab/>
      </w:r>
      <w:r w:rsidR="006B6D73">
        <w:tab/>
      </w:r>
      <w:r w:rsidR="006B6D73">
        <w:tab/>
      </w:r>
      <w:r w:rsidR="006B6D73">
        <w:tab/>
      </w:r>
    </w:p>
    <w:p w14:paraId="63DFFF30" w14:textId="49C2FC7D" w:rsidR="00C471DC" w:rsidRDefault="00C471DC" w:rsidP="00B4304D">
      <w:pPr>
        <w:spacing w:after="0"/>
        <w:ind w:firstLine="0"/>
      </w:pPr>
      <w:r>
        <w:t>Enterprise Architecture (EA)</w:t>
      </w:r>
      <w:r w:rsidR="006B6D73">
        <w:tab/>
      </w:r>
      <w:r w:rsidR="006B6D73">
        <w:tab/>
      </w:r>
      <w:r w:rsidR="006B6D73">
        <w:tab/>
      </w:r>
    </w:p>
    <w:p w14:paraId="3C709B63" w14:textId="0D857A4D" w:rsidR="00C471DC" w:rsidRDefault="00C471DC" w:rsidP="00B4304D">
      <w:pPr>
        <w:spacing w:after="0"/>
        <w:ind w:firstLine="0"/>
      </w:pPr>
      <w:r>
        <w:t>Enterprise Architecture Management (EAM)</w:t>
      </w:r>
      <w:r w:rsidR="006B6D73">
        <w:tab/>
      </w:r>
      <w:r w:rsidR="00B32650">
        <w:tab/>
      </w:r>
    </w:p>
    <w:p w14:paraId="3C872F64" w14:textId="7742CF86" w:rsidR="00C471DC" w:rsidRDefault="00C471DC" w:rsidP="00B4304D">
      <w:pPr>
        <w:spacing w:after="0"/>
        <w:ind w:firstLine="0"/>
      </w:pPr>
      <w:r>
        <w:t>Fachliches Domänenmodell</w:t>
      </w:r>
      <w:r w:rsidR="006B6D73">
        <w:tab/>
      </w:r>
      <w:r w:rsidR="006B6D73">
        <w:tab/>
      </w:r>
      <w:r w:rsidR="006B6D73">
        <w:tab/>
      </w:r>
    </w:p>
    <w:p w14:paraId="51C7298B" w14:textId="16E629C0" w:rsidR="00C471DC" w:rsidRDefault="00C471DC" w:rsidP="00B4304D">
      <w:pPr>
        <w:spacing w:after="0"/>
        <w:ind w:firstLine="0"/>
      </w:pPr>
      <w:r>
        <w:t>Funktionales Referenzmodell</w:t>
      </w:r>
      <w:r w:rsidR="006B6D73">
        <w:tab/>
      </w:r>
      <w:r w:rsidR="006B6D73">
        <w:tab/>
      </w:r>
      <w:r w:rsidR="006B6D73">
        <w:tab/>
      </w:r>
    </w:p>
    <w:p w14:paraId="76C7A57C" w14:textId="0F193453" w:rsidR="00C471DC" w:rsidRDefault="00C471DC" w:rsidP="00B4304D">
      <w:pPr>
        <w:spacing w:after="0"/>
        <w:ind w:firstLine="0"/>
      </w:pPr>
      <w:r>
        <w:t>Geschäftsarchitektur</w:t>
      </w:r>
      <w:r w:rsidR="006B6D73">
        <w:tab/>
      </w:r>
      <w:r w:rsidR="006B6D73">
        <w:tab/>
      </w:r>
      <w:r w:rsidR="006B6D73">
        <w:tab/>
      </w:r>
      <w:r w:rsidR="006B6D73">
        <w:tab/>
      </w:r>
    </w:p>
    <w:p w14:paraId="2AC98B84" w14:textId="608505AD" w:rsidR="00C471DC" w:rsidRDefault="00C471DC" w:rsidP="00B4304D">
      <w:pPr>
        <w:spacing w:after="0"/>
        <w:ind w:firstLine="0"/>
      </w:pPr>
      <w:r>
        <w:t>Geschäftsprozess</w:t>
      </w:r>
      <w:r w:rsidR="006B6D73">
        <w:tab/>
      </w:r>
      <w:r w:rsidR="006B6D73">
        <w:tab/>
      </w:r>
      <w:r w:rsidR="006B6D73">
        <w:tab/>
      </w:r>
      <w:r w:rsidR="006B6D73">
        <w:tab/>
      </w:r>
    </w:p>
    <w:p w14:paraId="1D03BCEA" w14:textId="3E215CE7" w:rsidR="00C471DC" w:rsidRDefault="00C471DC" w:rsidP="00B4304D">
      <w:pPr>
        <w:spacing w:after="0"/>
        <w:ind w:firstLine="0"/>
      </w:pPr>
      <w:r>
        <w:t>Informationssystem</w:t>
      </w:r>
      <w:r w:rsidR="006B6D73">
        <w:tab/>
      </w:r>
      <w:r w:rsidR="006B6D73">
        <w:tab/>
      </w:r>
      <w:r w:rsidR="006B6D73">
        <w:tab/>
      </w:r>
      <w:r w:rsidR="006B6D73">
        <w:tab/>
      </w:r>
    </w:p>
    <w:p w14:paraId="2999B083" w14:textId="2D3FDF2F" w:rsidR="00C471DC" w:rsidRDefault="00C471DC" w:rsidP="00B4304D">
      <w:pPr>
        <w:spacing w:after="0"/>
        <w:ind w:firstLine="0"/>
      </w:pPr>
      <w:r>
        <w:t>IT-</w:t>
      </w:r>
      <w:proofErr w:type="spellStart"/>
      <w:r>
        <w:t>Governance</w:t>
      </w:r>
      <w:proofErr w:type="spellEnd"/>
      <w:r w:rsidR="006B6D73">
        <w:tab/>
      </w:r>
      <w:r w:rsidR="006B6D73">
        <w:tab/>
      </w:r>
      <w:r w:rsidR="006B6D73">
        <w:tab/>
      </w:r>
      <w:r w:rsidR="006B6D73">
        <w:tab/>
      </w:r>
      <w:r w:rsidR="006B6D73">
        <w:tab/>
      </w:r>
    </w:p>
    <w:p w14:paraId="12B51A84" w14:textId="3F751955" w:rsidR="00C471DC" w:rsidRDefault="00C471DC" w:rsidP="00B4304D">
      <w:pPr>
        <w:spacing w:after="0"/>
        <w:ind w:firstLine="0"/>
      </w:pPr>
      <w:r>
        <w:t>IT-Konsolidierung</w:t>
      </w:r>
      <w:r w:rsidR="006B6D73">
        <w:tab/>
      </w:r>
      <w:r w:rsidR="006B6D73">
        <w:tab/>
      </w:r>
      <w:r w:rsidR="006B6D73">
        <w:tab/>
      </w:r>
      <w:r w:rsidR="006B6D73">
        <w:tab/>
      </w:r>
      <w:r w:rsidR="006B6D73">
        <w:tab/>
      </w:r>
    </w:p>
    <w:p w14:paraId="4C30A7C4" w14:textId="30BFE7FE" w:rsidR="00C471DC" w:rsidRDefault="00C471DC" w:rsidP="00B4304D">
      <w:pPr>
        <w:spacing w:after="0"/>
        <w:ind w:firstLine="0"/>
      </w:pPr>
      <w:r>
        <w:t>IT-Management</w:t>
      </w:r>
      <w:r w:rsidR="006B6D73">
        <w:tab/>
      </w:r>
      <w:r w:rsidR="006B6D73">
        <w:tab/>
      </w:r>
      <w:r w:rsidR="006B6D73">
        <w:tab/>
      </w:r>
      <w:r w:rsidR="006B6D73">
        <w:tab/>
      </w:r>
      <w:r w:rsidR="006B6D73">
        <w:tab/>
      </w:r>
    </w:p>
    <w:p w14:paraId="50CDCBEC" w14:textId="7A473778" w:rsidR="00C471DC" w:rsidRDefault="00C471DC" w:rsidP="00B4304D">
      <w:pPr>
        <w:spacing w:after="0"/>
        <w:ind w:firstLine="0"/>
      </w:pPr>
      <w:r>
        <w:t>Organisationseinheit</w:t>
      </w:r>
      <w:r w:rsidR="006B6D73">
        <w:tab/>
      </w:r>
      <w:r w:rsidR="006B6D73">
        <w:tab/>
      </w:r>
      <w:r w:rsidR="006B6D73">
        <w:tab/>
      </w:r>
      <w:r w:rsidR="006B6D73">
        <w:tab/>
      </w:r>
    </w:p>
    <w:p w14:paraId="4001E262" w14:textId="35A587A5" w:rsidR="00731975" w:rsidRDefault="00C471DC" w:rsidP="00B4304D">
      <w:pPr>
        <w:spacing w:after="0"/>
        <w:ind w:firstLine="0"/>
      </w:pPr>
      <w:r>
        <w:t>Prozesslandkarte</w:t>
      </w:r>
      <w:r w:rsidR="006B6D73">
        <w:tab/>
      </w:r>
      <w:r w:rsidR="006B6D73">
        <w:tab/>
      </w:r>
      <w:r w:rsidR="006B6D73">
        <w:tab/>
      </w:r>
      <w:r w:rsidR="006B6D73">
        <w:tab/>
      </w:r>
      <w:r w:rsidR="006B6D73">
        <w:tab/>
      </w:r>
    </w:p>
    <w:p w14:paraId="571CA6A2" w14:textId="25B28343" w:rsidR="00731975" w:rsidRDefault="00731975" w:rsidP="00B4304D">
      <w:pPr>
        <w:spacing w:after="0"/>
        <w:ind w:firstLine="0"/>
      </w:pPr>
      <w:r>
        <w:t>Schnittstelle</w:t>
      </w:r>
      <w:r w:rsidR="006B6D73">
        <w:tab/>
      </w:r>
      <w:r w:rsidR="006B6D73">
        <w:tab/>
      </w:r>
      <w:r w:rsidR="006B6D73">
        <w:tab/>
      </w:r>
      <w:r w:rsidR="006B6D73">
        <w:tab/>
      </w:r>
      <w:r w:rsidR="006B6D73">
        <w:tab/>
      </w:r>
    </w:p>
    <w:p w14:paraId="20CF8485" w14:textId="3882E56A" w:rsidR="00731975" w:rsidRDefault="00731975" w:rsidP="00B4304D">
      <w:pPr>
        <w:spacing w:after="0"/>
        <w:ind w:firstLine="0"/>
      </w:pPr>
      <w:r>
        <w:t>Strategie</w:t>
      </w:r>
      <w:r w:rsidR="006B6D73">
        <w:tab/>
      </w:r>
      <w:r w:rsidR="006B6D73">
        <w:tab/>
      </w:r>
      <w:r w:rsidR="006B6D73">
        <w:tab/>
      </w:r>
      <w:r w:rsidR="006B6D73">
        <w:tab/>
      </w:r>
      <w:r w:rsidR="006B6D73">
        <w:tab/>
      </w:r>
    </w:p>
    <w:p w14:paraId="221A4D8E" w14:textId="03ED8C29" w:rsidR="00122657" w:rsidRDefault="00731975" w:rsidP="00B4304D">
      <w:pPr>
        <w:spacing w:after="0"/>
        <w:ind w:firstLine="0"/>
      </w:pPr>
      <w:r>
        <w:t>Unternehmensarchitektur</w:t>
      </w:r>
      <w:r w:rsidR="006B6D73">
        <w:tab/>
      </w:r>
      <w:r w:rsidR="006B6D73">
        <w:tab/>
      </w:r>
      <w:r w:rsidR="006B6D73">
        <w:tab/>
      </w:r>
      <w:r w:rsidR="006B6D73">
        <w:tab/>
      </w:r>
    </w:p>
    <w:p w14:paraId="059BB78C" w14:textId="77777777" w:rsidR="004E0D17" w:rsidRDefault="004E0D17">
      <w:pPr>
        <w:spacing w:after="0" w:line="240" w:lineRule="auto"/>
        <w:ind w:firstLine="0"/>
        <w:jc w:val="left"/>
      </w:pPr>
    </w:p>
    <w:p w14:paraId="44130763" w14:textId="42DDAC49" w:rsidR="004E0D17" w:rsidRPr="004716FB" w:rsidRDefault="004716FB">
      <w:pPr>
        <w:spacing w:after="0" w:line="240" w:lineRule="auto"/>
        <w:ind w:firstLine="0"/>
        <w:jc w:val="left"/>
        <w:rPr>
          <w:color w:val="FF0000"/>
        </w:rPr>
      </w:pPr>
      <w:r w:rsidRPr="004716FB">
        <w:rPr>
          <w:color w:val="FF0000"/>
        </w:rPr>
        <w:t xml:space="preserve">Zusätzlich: </w:t>
      </w:r>
      <w:proofErr w:type="spellStart"/>
      <w:r w:rsidRPr="004716FB">
        <w:rPr>
          <w:color w:val="FF0000"/>
        </w:rPr>
        <w:t>Deployment</w:t>
      </w:r>
      <w:proofErr w:type="spellEnd"/>
    </w:p>
    <w:p w14:paraId="4AD3A58A" w14:textId="77777777" w:rsidR="004E0D17" w:rsidRDefault="004E0D17">
      <w:pPr>
        <w:spacing w:after="0" w:line="240" w:lineRule="auto"/>
        <w:ind w:firstLine="0"/>
        <w:jc w:val="left"/>
      </w:pPr>
    </w:p>
    <w:p w14:paraId="38FD03FD" w14:textId="77777777" w:rsidR="004E0D17" w:rsidRDefault="004E0D17" w:rsidP="004E0D17">
      <w:r>
        <w:t xml:space="preserve">Die Erklärungen sind dem Strategisches Management der IT-Landschaft: Ein praktischer Leitfaden für das Enterprise Architecture Management, als auch </w:t>
      </w:r>
      <w:r w:rsidRPr="004E0D17">
        <w:rPr>
          <w:highlight w:val="yellow"/>
        </w:rPr>
        <w:t>XX</w:t>
      </w:r>
      <w:r>
        <w:t xml:space="preserve"> entnommen. </w:t>
      </w:r>
    </w:p>
    <w:p w14:paraId="7DEBAFFC" w14:textId="77777777" w:rsidR="004E0D17" w:rsidRDefault="004E0D17" w:rsidP="004E0D17">
      <w:pPr>
        <w:pStyle w:val="berschrift1"/>
        <w:numPr>
          <w:ilvl w:val="0"/>
          <w:numId w:val="0"/>
        </w:numPr>
        <w:sectPr w:rsidR="004E0D17" w:rsidSect="00B32650">
          <w:type w:val="continuous"/>
          <w:pgSz w:w="11906" w:h="16838" w:code="9"/>
          <w:pgMar w:top="1418" w:right="1418" w:bottom="1134" w:left="851" w:header="709" w:footer="709" w:gutter="284"/>
          <w:cols w:space="708"/>
          <w:titlePg/>
          <w:docGrid w:linePitch="360"/>
        </w:sectPr>
      </w:pPr>
    </w:p>
    <w:p w14:paraId="0344DD61" w14:textId="15D094DD" w:rsidR="006B6D73" w:rsidRDefault="00122657" w:rsidP="004E0D17">
      <w:pPr>
        <w:pStyle w:val="berschrift1"/>
        <w:numPr>
          <w:ilvl w:val="0"/>
          <w:numId w:val="0"/>
        </w:numPr>
      </w:pPr>
      <w:bookmarkStart w:id="65" w:name="_Toc32528378"/>
      <w:r>
        <w:lastRenderedPageBreak/>
        <w:t>Anhang</w:t>
      </w:r>
      <w:bookmarkEnd w:id="65"/>
    </w:p>
    <w:p w14:paraId="76571738" w14:textId="053EB7DD" w:rsidR="00122657" w:rsidRDefault="009F392C" w:rsidP="00B4304D">
      <w:pPr>
        <w:spacing w:after="0"/>
        <w:ind w:firstLine="0"/>
      </w:pPr>
      <w:r>
        <w:t xml:space="preserve">In der angehängten </w:t>
      </w:r>
      <w:r w:rsidR="00795FAF">
        <w:t>Daten-</w:t>
      </w:r>
      <w:r>
        <w:t>CD befinden sich folgende Punkte:</w:t>
      </w:r>
    </w:p>
    <w:p w14:paraId="55BF89F2" w14:textId="77777777" w:rsidR="009F392C" w:rsidRDefault="009F392C" w:rsidP="00B4304D">
      <w:pPr>
        <w:spacing w:after="0"/>
        <w:ind w:firstLine="0"/>
      </w:pPr>
    </w:p>
    <w:p w14:paraId="39F0B799" w14:textId="1258C250" w:rsidR="009F392C" w:rsidRDefault="009F392C" w:rsidP="009F392C">
      <w:pPr>
        <w:pStyle w:val="Listenabsatz"/>
        <w:numPr>
          <w:ilvl w:val="0"/>
          <w:numId w:val="29"/>
        </w:numPr>
        <w:spacing w:after="0"/>
      </w:pPr>
      <w:r>
        <w:t xml:space="preserve">schriftliche Arbeit </w:t>
      </w:r>
    </w:p>
    <w:p w14:paraId="02E0980B" w14:textId="52C06116" w:rsidR="009F392C" w:rsidRDefault="009F392C" w:rsidP="009F392C">
      <w:pPr>
        <w:pStyle w:val="Listenabsatz"/>
        <w:numPr>
          <w:ilvl w:val="0"/>
          <w:numId w:val="29"/>
        </w:numPr>
        <w:spacing w:after="0"/>
      </w:pPr>
      <w:r>
        <w:t xml:space="preserve">kompletter Quellcode </w:t>
      </w:r>
    </w:p>
    <w:p w14:paraId="514C931F" w14:textId="02CD67CC" w:rsidR="009F392C" w:rsidRDefault="009F392C" w:rsidP="009F392C">
      <w:pPr>
        <w:pStyle w:val="Listenabsatz"/>
        <w:numPr>
          <w:ilvl w:val="0"/>
          <w:numId w:val="29"/>
        </w:numPr>
        <w:spacing w:after="0"/>
      </w:pPr>
      <w:r>
        <w:t xml:space="preserve">aktuelle Datenbestände </w:t>
      </w:r>
    </w:p>
    <w:p w14:paraId="505806B8" w14:textId="77777777" w:rsidR="00122657" w:rsidRDefault="00122657" w:rsidP="00B4304D">
      <w:pPr>
        <w:spacing w:after="0"/>
        <w:ind w:firstLine="0"/>
      </w:pPr>
    </w:p>
    <w:sectPr w:rsidR="00122657" w:rsidSect="00B32650">
      <w:type w:val="continuous"/>
      <w:pgSz w:w="11906" w:h="16838" w:code="9"/>
      <w:pgMar w:top="1418" w:right="1418" w:bottom="1134" w:left="851"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007EC" w14:textId="77777777" w:rsidR="0069630D" w:rsidRDefault="0069630D" w:rsidP="00FC3C0F">
      <w:r>
        <w:separator/>
      </w:r>
    </w:p>
    <w:p w14:paraId="60DCCC63" w14:textId="77777777" w:rsidR="0069630D" w:rsidRDefault="0069630D" w:rsidP="00FC3C0F"/>
  </w:endnote>
  <w:endnote w:type="continuationSeparator" w:id="0">
    <w:p w14:paraId="578508F8" w14:textId="77777777" w:rsidR="0069630D" w:rsidRDefault="0069630D" w:rsidP="00FC3C0F">
      <w:r>
        <w:continuationSeparator/>
      </w:r>
    </w:p>
    <w:p w14:paraId="25B5EB09" w14:textId="77777777" w:rsidR="0069630D" w:rsidRDefault="0069630D" w:rsidP="00FC3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A5E3" w14:textId="77777777" w:rsidR="006834BA" w:rsidRDefault="006834BA" w:rsidP="00FC3C0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4F47" w14:textId="147AE60A" w:rsidR="006834BA" w:rsidRPr="005E247E" w:rsidRDefault="006834BA" w:rsidP="005E24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7BB85" w14:textId="77777777" w:rsidR="006834BA" w:rsidRDefault="006834BA" w:rsidP="00FC3C0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E3A01" w14:textId="77777777" w:rsidR="0069630D" w:rsidRDefault="0069630D" w:rsidP="00FC3C0F">
      <w:r>
        <w:separator/>
      </w:r>
    </w:p>
    <w:p w14:paraId="2A6410C8" w14:textId="77777777" w:rsidR="0069630D" w:rsidRDefault="0069630D" w:rsidP="00FC3C0F"/>
  </w:footnote>
  <w:footnote w:type="continuationSeparator" w:id="0">
    <w:p w14:paraId="69695FC7" w14:textId="77777777" w:rsidR="0069630D" w:rsidRDefault="0069630D" w:rsidP="00FC3C0F">
      <w:r>
        <w:continuationSeparator/>
      </w:r>
    </w:p>
    <w:p w14:paraId="0A8C42C4" w14:textId="77777777" w:rsidR="0069630D" w:rsidRDefault="0069630D" w:rsidP="00FC3C0F"/>
  </w:footnote>
  <w:footnote w:id="1">
    <w:p w14:paraId="7B773C96" w14:textId="77777777" w:rsidR="00094059" w:rsidRDefault="00094059" w:rsidP="00094059">
      <w:pPr>
        <w:pStyle w:val="Funotentext"/>
      </w:pPr>
      <w:r>
        <w:rPr>
          <w:rStyle w:val="Funotenzeichen"/>
        </w:rPr>
        <w:footnoteRef/>
      </w:r>
      <w:r>
        <w:t xml:space="preserve"> EBook, Lernen dj.js, S. 5f.</w:t>
      </w:r>
    </w:p>
  </w:footnote>
  <w:footnote w:id="2">
    <w:p w14:paraId="7FDC0AE4" w14:textId="38E40E93" w:rsidR="006834BA" w:rsidRDefault="006834BA">
      <w:pPr>
        <w:pStyle w:val="Funotentext"/>
      </w:pPr>
      <w:r>
        <w:rPr>
          <w:rStyle w:val="Funotenzeichen"/>
        </w:rPr>
        <w:footnoteRef/>
      </w:r>
      <w:r>
        <w:t xml:space="preserve"> </w:t>
      </w:r>
      <w:hyperlink r:id="rId1" w:history="1">
        <w:r>
          <w:rPr>
            <w:rStyle w:val="Hyperlink"/>
          </w:rPr>
          <w:t>https://d3js.org/</w:t>
        </w:r>
      </w:hyperlink>
    </w:p>
  </w:footnote>
  <w:footnote w:id="3">
    <w:p w14:paraId="2408DEE1" w14:textId="77777777" w:rsidR="006834BA" w:rsidRDefault="006834BA" w:rsidP="00CB759F">
      <w:pPr>
        <w:pStyle w:val="Funotentext"/>
      </w:pPr>
      <w:r>
        <w:rPr>
          <w:rStyle w:val="Funotenzeichen"/>
        </w:rPr>
        <w:footnoteRef/>
      </w:r>
      <w:r>
        <w:t xml:space="preserve"> </w:t>
      </w:r>
      <w:hyperlink r:id="rId2" w:history="1">
        <w:r>
          <w:rPr>
            <w:rStyle w:val="Hyperlink"/>
          </w:rPr>
          <w:t>https://www.heise.de/newsticker/meldung/Test-Microsoft-Visual-Studio-Code-ein-Editor-mit-integriertem-Debugger-4026553.html</w:t>
        </w:r>
      </w:hyperlink>
      <w:r w:rsidRPr="00902707">
        <w:rPr>
          <w:rStyle w:val="Hyperlink"/>
          <w:color w:val="auto"/>
          <w:u w:val="none"/>
        </w:rPr>
        <w:t>, 2018</w:t>
      </w:r>
      <w:r>
        <w:rPr>
          <w:rStyle w:val="Hyperlink"/>
          <w:color w:val="auto"/>
          <w:u w:val="none"/>
        </w:rPr>
        <w:t xml:space="preserve"> </w:t>
      </w:r>
      <w:r w:rsidRPr="00822DF0">
        <w:rPr>
          <w:rStyle w:val="Hyperlink"/>
          <w:color w:val="auto"/>
          <w:u w:val="none"/>
        </w:rPr>
        <w:sym w:font="Wingdings" w:char="F0E0"/>
      </w:r>
      <w:r>
        <w:rPr>
          <w:rStyle w:val="Hyperlink"/>
          <w:color w:val="auto"/>
          <w:u w:val="none"/>
        </w:rPr>
        <w:t xml:space="preserve"> ggf. ersetzen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2BA" w14:textId="14CC3909" w:rsidR="006834BA" w:rsidRDefault="006834BA" w:rsidP="00C4518C">
    <w:r>
      <w:rPr>
        <w:noProof/>
        <w:lang w:eastAsia="de-DE" w:bidi="ar-SA"/>
      </w:rPr>
      <mc:AlternateContent>
        <mc:Choice Requires="wps">
          <w:drawing>
            <wp:anchor distT="0" distB="0" distL="114300" distR="114300" simplePos="0" relativeHeight="251659776" behindDoc="0" locked="0" layoutInCell="0" allowOverlap="1" wp14:anchorId="48395E2A" wp14:editId="028B1FCD">
              <wp:simplePos x="0" y="0"/>
              <wp:positionH relativeFrom="page">
                <wp:posOffset>914400</wp:posOffset>
              </wp:positionH>
              <wp:positionV relativeFrom="page">
                <wp:posOffset>370840</wp:posOffset>
              </wp:positionV>
              <wp:extent cx="5760720" cy="172085"/>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BE9D" w14:textId="77777777" w:rsidR="006834BA" w:rsidRDefault="006834BA"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8395E2A" id="_x0000_t202" coordsize="21600,21600" o:spt="202" path="m,l,21600r21600,l21600,xe">
              <v:stroke joinstyle="miter"/>
              <v:path gradientshapeok="t" o:connecttype="rect"/>
            </v:shapetype>
            <v:shape id="Text Box 33" o:spid="_x0000_s1043" type="#_x0000_t202" style="position:absolute;left:0;text-align:left;margin-left:1in;margin-top:29.2pt;width:453.6pt;height:13.5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" o:allowincell="f" filled="f" stroked="f">
              <v:textbox inset=",0,,0">
                <w:txbxContent>
                  <w:p w14:paraId="75C2BE9D" w14:textId="77777777" w:rsidR="006834BA" w:rsidRDefault="006834BA" w:rsidP="00FC3C0F"/>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6D9C" w14:textId="77777777" w:rsidR="006834BA" w:rsidRDefault="006834BA" w:rsidP="00FC3C0F">
    <w:pPr>
      <w:pStyle w:val="Kopfzeile"/>
    </w:pPr>
    <w:r>
      <w:rPr>
        <w:noProof/>
        <w:lang w:eastAsia="de-DE" w:bidi="ar-SA"/>
      </w:rPr>
      <w:drawing>
        <wp:anchor distT="0" distB="0" distL="114300" distR="114300" simplePos="0" relativeHeight="251658240" behindDoc="1" locked="0" layoutInCell="1" allowOverlap="1" wp14:anchorId="787B40B1" wp14:editId="2B6DC8D4">
          <wp:simplePos x="0" y="0"/>
          <wp:positionH relativeFrom="margin">
            <wp:align>right</wp:align>
          </wp:positionH>
          <wp:positionV relativeFrom="margin">
            <wp:align>top</wp:align>
          </wp:positionV>
          <wp:extent cx="2144395" cy="868776"/>
          <wp:effectExtent l="19050" t="0" r="8255" b="0"/>
          <wp:wrapNone/>
          <wp:docPr id="464" name="WI_4c_A4.eps" descr="C:\Dokumente und Einstellungen\bieser.MOSAIQ-MEDIA\Eigene Dateien\Diplomarbeit\HFU\WI_4c_A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c_A4.eps" descr="C:\Dokumente und Einstellungen\bieser.MOSAIQ-MEDIA\Eigene Dateien\Diplomarbeit\HFU\WI_4c_A4.eps"/>
                  <pic:cNvPicPr>
                    <a:picLocks noChangeAspect="1" noChangeArrowheads="1"/>
                  </pic:cNvPicPr>
                </pic:nvPicPr>
                <pic:blipFill>
                  <a:blip r:embed="rId1"/>
                  <a:stretch>
                    <a:fillRect/>
                  </a:stretch>
                </pic:blipFill>
                <pic:spPr bwMode="auto">
                  <a:xfrm>
                    <a:off x="0" y="0"/>
                    <a:ext cx="2144395" cy="868776"/>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8E94" w14:textId="77777777" w:rsidR="006834BA" w:rsidRDefault="006834BA" w:rsidP="00FC3C0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EE6" w14:textId="26C6D994" w:rsidR="006834BA" w:rsidRDefault="006834BA" w:rsidP="00FC3C0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F26A" w14:textId="51088B3A" w:rsidR="006834BA" w:rsidRDefault="006834BA" w:rsidP="00FC3C0F">
    <w:pPr>
      <w:pStyle w:val="Kopfzeile"/>
    </w:pPr>
    <w:r>
      <w:rPr>
        <w:noProof/>
        <w:lang w:eastAsia="de-DE" w:bidi="ar-SA"/>
      </w:rPr>
      <mc:AlternateContent>
        <mc:Choice Requires="wps">
          <w:drawing>
            <wp:anchor distT="0" distB="0" distL="114300" distR="114300" simplePos="0" relativeHeight="251656704" behindDoc="0" locked="0" layoutInCell="0" allowOverlap="1" wp14:anchorId="3C83F9EF" wp14:editId="1774B964">
              <wp:simplePos x="0" y="0"/>
              <wp:positionH relativeFrom="page">
                <wp:posOffset>900430</wp:posOffset>
              </wp:positionH>
              <wp:positionV relativeFrom="page">
                <wp:posOffset>363855</wp:posOffset>
              </wp:positionV>
              <wp:extent cx="5939155" cy="17208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5FB2" w14:textId="77777777" w:rsidR="006834BA" w:rsidRDefault="006834BA"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C83F9EF" id="_x0000_t202" coordsize="21600,21600" o:spt="202" path="m,l,21600r21600,l21600,xe">
              <v:stroke joinstyle="miter"/>
              <v:path gradientshapeok="t" o:connecttype="rect"/>
            </v:shapetype>
            <v:shape id="Text Box 29" o:spid="_x0000_s1044" type="#_x0000_t202" style="position:absolute;left:0;text-align:left;margin-left:70.9pt;margin-top:28.65pt;width:467.65pt;height:13.55pt;z-index:25165670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" o:allowincell="f" filled="f" stroked="f">
              <v:textbox inset=",0,,0">
                <w:txbxContent>
                  <w:p w14:paraId="53215FB2" w14:textId="77777777" w:rsidR="006834BA" w:rsidRDefault="006834BA" w:rsidP="00FC3C0F"/>
                </w:txbxContent>
              </v:textbox>
              <w10:wrap anchorx="page" anchory="page"/>
            </v:shape>
          </w:pict>
        </mc:Fallback>
      </mc:AlternateContent>
    </w:r>
    <w:r>
      <w:rPr>
        <w:noProof/>
        <w:lang w:eastAsia="de-DE" w:bidi="ar-SA"/>
      </w:rPr>
      <mc:AlternateContent>
        <mc:Choice Requires="wps">
          <w:drawing>
            <wp:anchor distT="0" distB="0" distL="114300" distR="114300" simplePos="0" relativeHeight="251655680" behindDoc="0" locked="0" layoutInCell="0" allowOverlap="1" wp14:anchorId="2E181F24" wp14:editId="2F998E03">
              <wp:simplePos x="0" y="0"/>
              <wp:positionH relativeFrom="page">
                <wp:posOffset>0</wp:posOffset>
              </wp:positionH>
              <wp:positionV relativeFrom="page">
                <wp:posOffset>363855</wp:posOffset>
              </wp:positionV>
              <wp:extent cx="900430" cy="172085"/>
              <wp:effectExtent l="0" t="0" r="0" b="0"/>
              <wp:wrapNone/>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2085"/>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02DF" w14:textId="77777777" w:rsidR="006834BA" w:rsidRDefault="006834BA"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2E181F24" id="Text Box 28" o:spid="_x0000_s1045" type="#_x0000_t202" style="position:absolute;left:0;text-align:left;margin-left:0;margin-top:28.65pt;width:70.9pt;height:13.5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" o:allowincell="f" fillcolor="#00844d" stroked="f">
              <v:textbox inset=",0,,0">
                <w:txbxContent>
                  <w:p w14:paraId="207702DF" w14:textId="77777777" w:rsidR="006834BA" w:rsidRDefault="006834BA"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88A0" w14:textId="179619C9" w:rsidR="006834BA" w:rsidRDefault="006834BA" w:rsidP="00FC3C0F">
    <w:pPr>
      <w:pStyle w:val="Kopfzeile"/>
    </w:pPr>
    <w:r>
      <w:rPr>
        <w:noProof/>
        <w:lang w:eastAsia="de-DE" w:bidi="ar-SA"/>
      </w:rPr>
      <mc:AlternateContent>
        <mc:Choice Requires="wps">
          <w:drawing>
            <wp:anchor distT="0" distB="0" distL="114300" distR="114300" simplePos="0" relativeHeight="251680256" behindDoc="0" locked="0" layoutInCell="0" allowOverlap="1" wp14:anchorId="440F061E" wp14:editId="66573265">
              <wp:simplePos x="0" y="0"/>
              <wp:positionH relativeFrom="page">
                <wp:posOffset>6742240</wp:posOffset>
              </wp:positionH>
              <wp:positionV relativeFrom="topMargin">
                <wp:posOffset>367665</wp:posOffset>
              </wp:positionV>
              <wp:extent cx="795647" cy="160020"/>
              <wp:effectExtent l="0" t="0" r="5080" b="0"/>
              <wp:wrapNone/>
              <wp:docPr id="3"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47" cy="160020"/>
                      </a:xfrm>
                      <a:prstGeom prst="rect">
                        <a:avLst/>
                      </a:prstGeom>
                      <a:solidFill>
                        <a:schemeClr val="accent2"/>
                      </a:solidFill>
                      <a:ln>
                        <a:noFill/>
                      </a:ln>
                    </wps:spPr>
                    <wps:txbx>
                      <w:txbxContent>
                        <w:p w14:paraId="3D9E002A" w14:textId="77777777" w:rsidR="006834BA" w:rsidRDefault="006834BA">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440F061E" id="_x0000_t202" coordsize="21600,21600" o:spt="202" path="m,l,21600r21600,l21600,xe">
              <v:stroke joinstyle="miter"/>
              <v:path gradientshapeok="t" o:connecttype="rect"/>
            </v:shapetype>
            <v:shape id="Textfeld 476" o:spid="_x0000_s1046" type="#_x0000_t202" style="position:absolute;left:0;text-align:left;margin-left:530.9pt;margin-top:28.95pt;width:62.65pt;height:12.6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" o:allowincell="f" fillcolor="#c0504d [3205]" stroked="f">
              <v:textbox style="mso-fit-shape-to-text:t" inset=",0,,0">
                <w:txbxContent>
                  <w:p w14:paraId="3D9E002A" w14:textId="77777777" w:rsidR="006834BA" w:rsidRDefault="006834BA">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v:textbox>
              <w10:wrap anchorx="page" anchory="margin"/>
            </v:shape>
          </w:pict>
        </mc:Fallback>
      </mc:AlternateContent>
    </w:r>
    <w:r>
      <w:rPr>
        <w:noProof/>
        <w:lang w:eastAsia="de-DE" w:bidi="ar-SA"/>
      </w:rPr>
      <mc:AlternateContent>
        <mc:Choice Requires="wps">
          <w:drawing>
            <wp:anchor distT="0" distB="0" distL="114300" distR="114300" simplePos="0" relativeHeight="251681280" behindDoc="0" locked="0" layoutInCell="0" allowOverlap="1" wp14:anchorId="6E6F6F55" wp14:editId="69FFA55C">
              <wp:simplePos x="0" y="0"/>
              <wp:positionH relativeFrom="margin">
                <wp:align>left</wp:align>
              </wp:positionH>
              <wp:positionV relativeFrom="topMargin">
                <wp:align>center</wp:align>
              </wp:positionV>
              <wp:extent cx="5934710" cy="160020"/>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600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B30B5" w14:textId="40982ABA" w:rsidR="006834BA" w:rsidRDefault="006834BA">
                          <w:pPr>
                            <w:spacing w:after="0" w:line="240" w:lineRule="auto"/>
                            <w:jc w:val="right"/>
                          </w:pPr>
                          <w:r>
                            <w:fldChar w:fldCharType="begin"/>
                          </w:r>
                          <w:r>
                            <w:instrText xml:space="preserve"> STYLEREF  "1" </w:instrText>
                          </w:r>
                          <w:r>
                            <w:fldChar w:fldCharType="separate"/>
                          </w:r>
                          <w:r w:rsidR="00DF2DB2">
                            <w:rPr>
                              <w:noProof/>
                            </w:rPr>
                            <w:t>Einleitung</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6F6F55" id="Textfeld 475" o:spid="_x0000_s1047" type="#_x0000_t202" style="position:absolute;left:0;text-align:left;margin-left:0;margin-top:0;width:467.3pt;height:12.6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" o:allowincell="f" filled="f" stroked="f">
              <v:textbox style="mso-fit-shape-to-text:t" inset=",0,,0">
                <w:txbxContent>
                  <w:p w14:paraId="2FCB30B5" w14:textId="40982ABA" w:rsidR="006834BA" w:rsidRDefault="006834BA">
                    <w:pPr>
                      <w:spacing w:after="0" w:line="240" w:lineRule="auto"/>
                      <w:jc w:val="right"/>
                    </w:pPr>
                    <w:r>
                      <w:fldChar w:fldCharType="begin"/>
                    </w:r>
                    <w:r>
                      <w:instrText xml:space="preserve"> STYLEREF  "1" </w:instrText>
                    </w:r>
                    <w:r>
                      <w:fldChar w:fldCharType="separate"/>
                    </w:r>
                    <w:r w:rsidR="00DF2DB2">
                      <w:rPr>
                        <w:noProof/>
                      </w:rPr>
                      <w:t>Einleitung</w:t>
                    </w:r>
                    <w:r>
                      <w:rPr>
                        <w:noProof/>
                      </w:rPr>
                      <w:fldChar w:fldCharType="end"/>
                    </w: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8A99" w14:textId="77777777" w:rsidR="006834BA" w:rsidRDefault="006834BA" w:rsidP="00FC3C0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180EE" w14:textId="7E67E6E6" w:rsidR="006834BA" w:rsidRDefault="006834BA" w:rsidP="00FC3C0F">
    <w:pPr>
      <w:pStyle w:val="Kopfzeile"/>
    </w:pPr>
    <w:r>
      <w:rPr>
        <w:noProof/>
        <w:lang w:eastAsia="de-DE" w:bidi="ar-SA"/>
      </w:rPr>
      <mc:AlternateContent>
        <mc:Choice Requires="wps">
          <w:drawing>
            <wp:anchor distT="0" distB="0" distL="114300" distR="114300" simplePos="0" relativeHeight="251678208" behindDoc="0" locked="0" layoutInCell="0" allowOverlap="1" wp14:anchorId="523F1CD3" wp14:editId="0F745EDC">
              <wp:simplePos x="0" y="0"/>
              <wp:positionH relativeFrom="page">
                <wp:posOffset>720725</wp:posOffset>
              </wp:positionH>
              <wp:positionV relativeFrom="page">
                <wp:posOffset>363855</wp:posOffset>
              </wp:positionV>
              <wp:extent cx="5939155" cy="172085"/>
              <wp:effectExtent l="0" t="0" r="0" b="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90E75" w14:textId="434015A5" w:rsidR="006834BA" w:rsidRDefault="006834BA" w:rsidP="00FC3C0F">
                          <w:r>
                            <w:fldChar w:fldCharType="begin"/>
                          </w:r>
                          <w:r>
                            <w:instrText xml:space="preserve"> STYLEREF  "1" </w:instrText>
                          </w:r>
                          <w:r w:rsidR="00DF2DB2">
                            <w:fldChar w:fldCharType="separate"/>
                          </w:r>
                          <w:r w:rsidR="00F540F9">
                            <w:rPr>
                              <w:noProof/>
                            </w:rPr>
                            <w:t>Grundlagen</w:t>
                          </w:r>
                          <w:r>
                            <w:rPr>
                              <w:noProof/>
                            </w:rPr>
                            <w:fldChar w:fldCharType="end"/>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523F1CD3" id="_x0000_t202" coordsize="21600,21600" o:spt="202" path="m,l,21600r21600,l21600,xe">
              <v:stroke joinstyle="miter"/>
              <v:path gradientshapeok="t" o:connecttype="rect"/>
            </v:shapetype>
            <v:shape id="Text Box 27" o:spid="_x0000_s1048" type="#_x0000_t202" style="position:absolute;left:0;text-align:left;margin-left:56.75pt;margin-top:28.65pt;width:467.65pt;height:13.55pt;z-index:251678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" o:allowincell="f" filled="f" stroked="f">
              <v:textbox inset=",0,,0">
                <w:txbxContent>
                  <w:p w14:paraId="0D990E75" w14:textId="434015A5" w:rsidR="006834BA" w:rsidRDefault="006834BA" w:rsidP="00FC3C0F">
                    <w:r>
                      <w:fldChar w:fldCharType="begin"/>
                    </w:r>
                    <w:r>
                      <w:instrText xml:space="preserve"> STYLEREF  "1" </w:instrText>
                    </w:r>
                    <w:r w:rsidR="00DF2DB2">
                      <w:fldChar w:fldCharType="separate"/>
                    </w:r>
                    <w:r w:rsidR="00F540F9">
                      <w:rPr>
                        <w:noProof/>
                      </w:rPr>
                      <w:t>Grundlagen</w:t>
                    </w:r>
                    <w:r>
                      <w:rPr>
                        <w:noProof/>
                      </w:rPr>
                      <w:fldChar w:fldCharType="end"/>
                    </w:r>
                  </w:p>
                </w:txbxContent>
              </v:textbox>
              <w10:wrap anchorx="page" anchory="page"/>
            </v:shape>
          </w:pict>
        </mc:Fallback>
      </mc:AlternateContent>
    </w:r>
    <w:r>
      <w:rPr>
        <w:noProof/>
        <w:lang w:eastAsia="de-DE" w:bidi="ar-SA"/>
      </w:rPr>
      <mc:AlternateContent>
        <mc:Choice Requires="wps">
          <w:drawing>
            <wp:anchor distT="0" distB="0" distL="114300" distR="114300" simplePos="0" relativeHeight="251677184" behindDoc="0" locked="0" layoutInCell="0" allowOverlap="1" wp14:anchorId="5A419F2C" wp14:editId="10E23930">
              <wp:simplePos x="0" y="0"/>
              <wp:positionH relativeFrom="page">
                <wp:posOffset>6659880</wp:posOffset>
              </wp:positionH>
              <wp:positionV relativeFrom="page">
                <wp:posOffset>363855</wp:posOffset>
              </wp:positionV>
              <wp:extent cx="895985" cy="17208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208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BCD2" w14:textId="77777777" w:rsidR="006834BA" w:rsidRDefault="006834BA"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 w14:anchorId="5A419F2C" id="Text Box 26" o:spid="_x0000_s1049" type="#_x0000_t202" style="position:absolute;left:0;text-align:left;margin-left:524.4pt;margin-top:28.65pt;width:70.55pt;height:13.55pt;z-index:2516771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" o:allowincell="f" fillcolor="#c0504d" stroked="f">
              <v:textbox inset=",0,,0">
                <w:txbxContent>
                  <w:p w14:paraId="1323BCD2" w14:textId="77777777" w:rsidR="006834BA" w:rsidRDefault="006834BA"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153" w14:textId="0CC8AB02" w:rsidR="006834BA" w:rsidRDefault="006834BA" w:rsidP="00FC3C0F">
    <w:pPr>
      <w:pStyle w:val="Kopfzeile"/>
    </w:pPr>
    <w:r>
      <w:rPr>
        <w:noProof/>
        <w:lang w:eastAsia="de-DE" w:bidi="ar-SA"/>
      </w:rPr>
      <mc:AlternateContent>
        <mc:Choice Requires="wps">
          <w:drawing>
            <wp:anchor distT="0" distB="0" distL="114300" distR="114300" simplePos="0" relativeHeight="251667968" behindDoc="0" locked="0" layoutInCell="0" allowOverlap="1" wp14:anchorId="3218A019" wp14:editId="32374116">
              <wp:simplePos x="0" y="0"/>
              <wp:positionH relativeFrom="page">
                <wp:posOffset>68986400</wp:posOffset>
              </wp:positionH>
              <wp:positionV relativeFrom="page">
                <wp:posOffset>0</wp:posOffset>
              </wp:positionV>
              <wp:extent cx="717550" cy="170815"/>
              <wp:effectExtent l="0" t="0" r="0" b="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708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1798C" w14:textId="77777777" w:rsidR="006834BA" w:rsidRDefault="006834BA"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218A019" id="_x0000_t202" coordsize="21600,21600" o:spt="202" path="m,l,21600r21600,l21600,xe">
              <v:stroke joinstyle="miter"/>
              <v:path gradientshapeok="t" o:connecttype="rect"/>
            </v:shapetype>
            <v:shape id="Text Box 63" o:spid="_x0000_s1050" type="#_x0000_t202" style="position:absolute;left:0;text-align:left;margin-left:5432pt;margin-top:0;width:56.5pt;height:13.45pt;z-index:2516679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" o:allowincell="f" fillcolor="#c0504d" stroked="f">
              <v:textbox inset=",0,,0">
                <w:txbxContent>
                  <w:p w14:paraId="0631798C" w14:textId="77777777" w:rsidR="006834BA" w:rsidRDefault="006834BA"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3" w15:restartNumberingAfterBreak="0">
    <w:nsid w:val="00000004"/>
    <w:multiLevelType w:val="multilevel"/>
    <w:tmpl w:val="00000004"/>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4" w15:restartNumberingAfterBreak="0">
    <w:nsid w:val="00000005"/>
    <w:multiLevelType w:val="multilevel"/>
    <w:tmpl w:val="00000005"/>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5" w15:restartNumberingAfterBreak="0">
    <w:nsid w:val="00000006"/>
    <w:multiLevelType w:val="multilevel"/>
    <w:tmpl w:val="00000006"/>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6" w15:restartNumberingAfterBreak="0">
    <w:nsid w:val="00000007"/>
    <w:multiLevelType w:val="multilevel"/>
    <w:tmpl w:val="00000007"/>
    <w:name w:val="WW8Num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8" w15:restartNumberingAfterBreak="0">
    <w:nsid w:val="00000009"/>
    <w:multiLevelType w:val="multilevel"/>
    <w:tmpl w:val="00000009"/>
    <w:name w:val="WW8Num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9" w15:restartNumberingAfterBreak="0">
    <w:nsid w:val="0000000A"/>
    <w:multiLevelType w:val="multilevel"/>
    <w:tmpl w:val="0000000A"/>
    <w:name w:val="WW8Num9"/>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10" w15:restartNumberingAfterBreak="0">
    <w:nsid w:val="08251596"/>
    <w:multiLevelType w:val="hybridMultilevel"/>
    <w:tmpl w:val="669E2D2E"/>
    <w:lvl w:ilvl="0" w:tplc="6922999C">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15:restartNumberingAfterBreak="0">
    <w:nsid w:val="0B015DD7"/>
    <w:multiLevelType w:val="hybridMultilevel"/>
    <w:tmpl w:val="9EDCEC26"/>
    <w:lvl w:ilvl="0" w:tplc="5C6289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665E45"/>
    <w:multiLevelType w:val="hybridMultilevel"/>
    <w:tmpl w:val="4FC4622A"/>
    <w:lvl w:ilvl="0" w:tplc="071AE590">
      <w:start w:val="3"/>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15B575DD"/>
    <w:multiLevelType w:val="hybridMultilevel"/>
    <w:tmpl w:val="FE06D7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EB393F"/>
    <w:multiLevelType w:val="hybridMultilevel"/>
    <w:tmpl w:val="D2C0BDF0"/>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5" w15:restartNumberingAfterBreak="0">
    <w:nsid w:val="28A634D9"/>
    <w:multiLevelType w:val="hybridMultilevel"/>
    <w:tmpl w:val="3BEACF5A"/>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6" w15:restartNumberingAfterBreak="0">
    <w:nsid w:val="2A943CE7"/>
    <w:multiLevelType w:val="hybridMultilevel"/>
    <w:tmpl w:val="78480264"/>
    <w:lvl w:ilvl="0" w:tplc="04070005">
      <w:start w:val="1"/>
      <w:numFmt w:val="bullet"/>
      <w:lvlText w:val=""/>
      <w:lvlJc w:val="left"/>
      <w:pPr>
        <w:ind w:left="1069" w:hanging="360"/>
      </w:pPr>
      <w:rPr>
        <w:rFonts w:ascii="Wingdings" w:hAnsi="Wingdings"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15:restartNumberingAfterBreak="0">
    <w:nsid w:val="2C5B6C2A"/>
    <w:multiLevelType w:val="hybridMultilevel"/>
    <w:tmpl w:val="F9E690BE"/>
    <w:lvl w:ilvl="0" w:tplc="426CAD18">
      <w:start w:val="3"/>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8" w15:restartNumberingAfterBreak="0">
    <w:nsid w:val="2D0D0DD6"/>
    <w:multiLevelType w:val="hybridMultilevel"/>
    <w:tmpl w:val="158A9F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E3E31BB"/>
    <w:multiLevelType w:val="hybridMultilevel"/>
    <w:tmpl w:val="646C1A04"/>
    <w:lvl w:ilvl="0" w:tplc="09846426">
      <w:start w:val="1"/>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0" w15:restartNumberingAfterBreak="0">
    <w:nsid w:val="2E832130"/>
    <w:multiLevelType w:val="hybridMultilevel"/>
    <w:tmpl w:val="AF82A7DA"/>
    <w:lvl w:ilvl="0" w:tplc="FEAA61D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F8C4898"/>
    <w:multiLevelType w:val="hybridMultilevel"/>
    <w:tmpl w:val="888C0A10"/>
    <w:lvl w:ilvl="0" w:tplc="51C41DC6">
      <w:numFmt w:val="bullet"/>
      <w:lvlText w:val="-"/>
      <w:lvlJc w:val="left"/>
      <w:pPr>
        <w:ind w:left="720" w:hanging="360"/>
      </w:pPr>
      <w:rPr>
        <w:rFonts w:ascii="Arial Narrow" w:eastAsia="Times New Roman" w:hAnsi="Arial Narrow" w:cs="Times New Roman" w:hint="default"/>
        <w:b w:val="0"/>
        <w:color w:val="auto"/>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383DED"/>
    <w:multiLevelType w:val="hybridMultilevel"/>
    <w:tmpl w:val="DB7A7DD2"/>
    <w:lvl w:ilvl="0" w:tplc="426CAD18">
      <w:start w:val="3"/>
      <w:numFmt w:val="bullet"/>
      <w:lvlText w:val="-"/>
      <w:lvlJc w:val="left"/>
      <w:pPr>
        <w:ind w:left="1074" w:hanging="360"/>
      </w:pPr>
      <w:rPr>
        <w:rFonts w:ascii="Arial Narrow" w:eastAsia="Times New Roman" w:hAnsi="Arial Narrow" w:cs="Times New Roman"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3" w15:restartNumberingAfterBreak="0">
    <w:nsid w:val="355F2935"/>
    <w:multiLevelType w:val="hybridMultilevel"/>
    <w:tmpl w:val="8F38CCD8"/>
    <w:lvl w:ilvl="0" w:tplc="183AEDCE">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4" w15:restartNumberingAfterBreak="0">
    <w:nsid w:val="37BF62DC"/>
    <w:multiLevelType w:val="hybridMultilevel"/>
    <w:tmpl w:val="A8543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D8A2755"/>
    <w:multiLevelType w:val="hybridMultilevel"/>
    <w:tmpl w:val="83F48ACC"/>
    <w:lvl w:ilvl="0" w:tplc="40A6B4A2">
      <w:start w:val="1"/>
      <w:numFmt w:val="bullet"/>
      <w:pStyle w:val="Listenabsatz"/>
      <w:lvlText w:val=""/>
      <w:lvlJc w:val="left"/>
      <w:pPr>
        <w:ind w:left="1077" w:hanging="360"/>
      </w:pPr>
      <w:rPr>
        <w:rFonts w:ascii="Symbol" w:hAnsi="Symbol" w:hint="default"/>
      </w:rPr>
    </w:lvl>
    <w:lvl w:ilvl="1" w:tplc="04070003">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6" w15:restartNumberingAfterBreak="0">
    <w:nsid w:val="3EEF1C42"/>
    <w:multiLevelType w:val="hybridMultilevel"/>
    <w:tmpl w:val="778CDA0E"/>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7" w15:restartNumberingAfterBreak="0">
    <w:nsid w:val="402F15C7"/>
    <w:multiLevelType w:val="hybridMultilevel"/>
    <w:tmpl w:val="62BADF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0CD3831"/>
    <w:multiLevelType w:val="hybridMultilevel"/>
    <w:tmpl w:val="DE3658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28B0064"/>
    <w:multiLevelType w:val="hybridMultilevel"/>
    <w:tmpl w:val="34B42568"/>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0" w15:restartNumberingAfterBreak="0">
    <w:nsid w:val="486B0453"/>
    <w:multiLevelType w:val="hybridMultilevel"/>
    <w:tmpl w:val="1C02C5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88D125F"/>
    <w:multiLevelType w:val="hybridMultilevel"/>
    <w:tmpl w:val="F1A00776"/>
    <w:lvl w:ilvl="0" w:tplc="A11674F2">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32" w15:restartNumberingAfterBreak="0">
    <w:nsid w:val="496B4058"/>
    <w:multiLevelType w:val="multilevel"/>
    <w:tmpl w:val="4AB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D64DAA"/>
    <w:multiLevelType w:val="hybridMultilevel"/>
    <w:tmpl w:val="60F05FE6"/>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4" w15:restartNumberingAfterBreak="0">
    <w:nsid w:val="4CD9631D"/>
    <w:multiLevelType w:val="hybridMultilevel"/>
    <w:tmpl w:val="4B36AC48"/>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5" w15:restartNumberingAfterBreak="0">
    <w:nsid w:val="50936900"/>
    <w:multiLevelType w:val="hybridMultilevel"/>
    <w:tmpl w:val="DA1CF39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2C77008"/>
    <w:multiLevelType w:val="hybridMultilevel"/>
    <w:tmpl w:val="6C1CFFE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7" w15:restartNumberingAfterBreak="0">
    <w:nsid w:val="57F93CCC"/>
    <w:multiLevelType w:val="hybridMultilevel"/>
    <w:tmpl w:val="498A9A8C"/>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8" w15:restartNumberingAfterBreak="0">
    <w:nsid w:val="588C3A00"/>
    <w:multiLevelType w:val="multilevel"/>
    <w:tmpl w:val="8E34CC3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9" w15:restartNumberingAfterBreak="0">
    <w:nsid w:val="5F5625AC"/>
    <w:multiLevelType w:val="hybridMultilevel"/>
    <w:tmpl w:val="F978FE84"/>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0" w15:restartNumberingAfterBreak="0">
    <w:nsid w:val="602535CA"/>
    <w:multiLevelType w:val="multilevel"/>
    <w:tmpl w:val="894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DB5A0D"/>
    <w:multiLevelType w:val="hybridMultilevel"/>
    <w:tmpl w:val="4F587BFA"/>
    <w:lvl w:ilvl="0" w:tplc="515A4242">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42" w15:restartNumberingAfterBreak="0">
    <w:nsid w:val="673D5AC2"/>
    <w:multiLevelType w:val="hybridMultilevel"/>
    <w:tmpl w:val="FC3AF4F6"/>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3" w15:restartNumberingAfterBreak="0">
    <w:nsid w:val="6B4A53DE"/>
    <w:multiLevelType w:val="hybridMultilevel"/>
    <w:tmpl w:val="6948548C"/>
    <w:lvl w:ilvl="0" w:tplc="04070005">
      <w:start w:val="1"/>
      <w:numFmt w:val="bullet"/>
      <w:lvlText w:val=""/>
      <w:lvlJc w:val="left"/>
      <w:pPr>
        <w:ind w:left="1437" w:hanging="360"/>
      </w:pPr>
      <w:rPr>
        <w:rFonts w:ascii="Wingdings" w:hAnsi="Wingdings"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44" w15:restartNumberingAfterBreak="0">
    <w:nsid w:val="6D2B59D3"/>
    <w:multiLevelType w:val="hybridMultilevel"/>
    <w:tmpl w:val="5462B576"/>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5" w15:restartNumberingAfterBreak="0">
    <w:nsid w:val="7ACD7070"/>
    <w:multiLevelType w:val="hybridMultilevel"/>
    <w:tmpl w:val="B742CFB6"/>
    <w:lvl w:ilvl="0" w:tplc="2DE652B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8"/>
  </w:num>
  <w:num w:numId="2">
    <w:abstractNumId w:val="25"/>
  </w:num>
  <w:num w:numId="3">
    <w:abstractNumId w:val="11"/>
  </w:num>
  <w:num w:numId="4">
    <w:abstractNumId w:val="20"/>
  </w:num>
  <w:num w:numId="5">
    <w:abstractNumId w:val="41"/>
  </w:num>
  <w:num w:numId="6">
    <w:abstractNumId w:val="23"/>
  </w:num>
  <w:num w:numId="7">
    <w:abstractNumId w:val="32"/>
  </w:num>
  <w:num w:numId="8">
    <w:abstractNumId w:val="38"/>
  </w:num>
  <w:num w:numId="9">
    <w:abstractNumId w:val="36"/>
  </w:num>
  <w:num w:numId="10">
    <w:abstractNumId w:val="37"/>
  </w:num>
  <w:num w:numId="11">
    <w:abstractNumId w:val="30"/>
  </w:num>
  <w:num w:numId="12">
    <w:abstractNumId w:val="39"/>
  </w:num>
  <w:num w:numId="13">
    <w:abstractNumId w:val="18"/>
  </w:num>
  <w:num w:numId="14">
    <w:abstractNumId w:val="31"/>
  </w:num>
  <w:num w:numId="15">
    <w:abstractNumId w:val="14"/>
  </w:num>
  <w:num w:numId="16">
    <w:abstractNumId w:val="38"/>
  </w:num>
  <w:num w:numId="17">
    <w:abstractNumId w:val="40"/>
  </w:num>
  <w:num w:numId="18">
    <w:abstractNumId w:val="34"/>
  </w:num>
  <w:num w:numId="19">
    <w:abstractNumId w:val="43"/>
  </w:num>
  <w:num w:numId="20">
    <w:abstractNumId w:val="10"/>
  </w:num>
  <w:num w:numId="21">
    <w:abstractNumId w:val="26"/>
  </w:num>
  <w:num w:numId="22">
    <w:abstractNumId w:val="28"/>
  </w:num>
  <w:num w:numId="23">
    <w:abstractNumId w:val="16"/>
  </w:num>
  <w:num w:numId="24">
    <w:abstractNumId w:val="19"/>
  </w:num>
  <w:num w:numId="25">
    <w:abstractNumId w:val="25"/>
  </w:num>
  <w:num w:numId="26">
    <w:abstractNumId w:val="35"/>
  </w:num>
  <w:num w:numId="27">
    <w:abstractNumId w:val="38"/>
  </w:num>
  <w:num w:numId="28">
    <w:abstractNumId w:val="38"/>
  </w:num>
  <w:num w:numId="29">
    <w:abstractNumId w:val="15"/>
  </w:num>
  <w:num w:numId="30">
    <w:abstractNumId w:val="24"/>
  </w:num>
  <w:num w:numId="31">
    <w:abstractNumId w:val="27"/>
  </w:num>
  <w:num w:numId="32">
    <w:abstractNumId w:val="12"/>
  </w:num>
  <w:num w:numId="33">
    <w:abstractNumId w:val="17"/>
  </w:num>
  <w:num w:numId="34">
    <w:abstractNumId w:val="22"/>
  </w:num>
  <w:num w:numId="35">
    <w:abstractNumId w:val="13"/>
  </w:num>
  <w:num w:numId="36">
    <w:abstractNumId w:val="33"/>
  </w:num>
  <w:num w:numId="37">
    <w:abstractNumId w:val="29"/>
  </w:num>
  <w:num w:numId="38">
    <w:abstractNumId w:val="45"/>
  </w:num>
  <w:num w:numId="39">
    <w:abstractNumId w:val="21"/>
  </w:num>
  <w:num w:numId="40">
    <w:abstractNumId w:val="42"/>
  </w:num>
  <w:num w:numId="41">
    <w:abstractNumId w:val="4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de-DE" w:vendorID="9" w:dllVersion="512" w:checkStyle="1"/>
  <w:activeWritingStyle w:appName="MSWord" w:lang="it-IT" w:vendorID="3" w:dllVersion="517" w:checkStyle="1"/>
  <w:proofState w:spelling="clean" w:grammar="clean"/>
  <w:attachedTemplate r:id="rId1"/>
  <w:defaultTabStop w:val="709"/>
  <w:autoHyphenation/>
  <w:hyphenationZone w:val="425"/>
  <w:doNotHyphenateCaps/>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33"/>
    <w:rsid w:val="00002C7E"/>
    <w:rsid w:val="0000301B"/>
    <w:rsid w:val="000057BE"/>
    <w:rsid w:val="00012CAF"/>
    <w:rsid w:val="00015DBE"/>
    <w:rsid w:val="000209EA"/>
    <w:rsid w:val="00020C69"/>
    <w:rsid w:val="00023ABD"/>
    <w:rsid w:val="000249B2"/>
    <w:rsid w:val="000255E3"/>
    <w:rsid w:val="00026D1A"/>
    <w:rsid w:val="000304D3"/>
    <w:rsid w:val="0003681E"/>
    <w:rsid w:val="00036D06"/>
    <w:rsid w:val="000419B1"/>
    <w:rsid w:val="00044C5A"/>
    <w:rsid w:val="00047DC0"/>
    <w:rsid w:val="00051762"/>
    <w:rsid w:val="00052944"/>
    <w:rsid w:val="00052AE2"/>
    <w:rsid w:val="00053EDA"/>
    <w:rsid w:val="00055EEA"/>
    <w:rsid w:val="00061083"/>
    <w:rsid w:val="000619FD"/>
    <w:rsid w:val="00063E68"/>
    <w:rsid w:val="00064126"/>
    <w:rsid w:val="00070A47"/>
    <w:rsid w:val="0007335D"/>
    <w:rsid w:val="000736AD"/>
    <w:rsid w:val="00076BAF"/>
    <w:rsid w:val="00076EFA"/>
    <w:rsid w:val="00083A7E"/>
    <w:rsid w:val="00084687"/>
    <w:rsid w:val="00094059"/>
    <w:rsid w:val="00095D50"/>
    <w:rsid w:val="000963ED"/>
    <w:rsid w:val="000A0C22"/>
    <w:rsid w:val="000A1DD1"/>
    <w:rsid w:val="000A5BFE"/>
    <w:rsid w:val="000A6A60"/>
    <w:rsid w:val="000A726A"/>
    <w:rsid w:val="000C0FC2"/>
    <w:rsid w:val="000C1389"/>
    <w:rsid w:val="000C146D"/>
    <w:rsid w:val="000C1980"/>
    <w:rsid w:val="000C6225"/>
    <w:rsid w:val="000D03A3"/>
    <w:rsid w:val="000D36C0"/>
    <w:rsid w:val="000E038F"/>
    <w:rsid w:val="000E1F44"/>
    <w:rsid w:val="000E5B80"/>
    <w:rsid w:val="000E6EB5"/>
    <w:rsid w:val="000F102B"/>
    <w:rsid w:val="000F21C8"/>
    <w:rsid w:val="000F34A9"/>
    <w:rsid w:val="0010014B"/>
    <w:rsid w:val="001041FC"/>
    <w:rsid w:val="00106852"/>
    <w:rsid w:val="001069A9"/>
    <w:rsid w:val="00107295"/>
    <w:rsid w:val="00113882"/>
    <w:rsid w:val="00114919"/>
    <w:rsid w:val="00121EC5"/>
    <w:rsid w:val="001224B6"/>
    <w:rsid w:val="00122657"/>
    <w:rsid w:val="0013513D"/>
    <w:rsid w:val="00136781"/>
    <w:rsid w:val="001417AE"/>
    <w:rsid w:val="00142BFC"/>
    <w:rsid w:val="00143987"/>
    <w:rsid w:val="001447B2"/>
    <w:rsid w:val="001452E8"/>
    <w:rsid w:val="00145DBF"/>
    <w:rsid w:val="001461D2"/>
    <w:rsid w:val="0014681E"/>
    <w:rsid w:val="00151A01"/>
    <w:rsid w:val="00155C42"/>
    <w:rsid w:val="001571C8"/>
    <w:rsid w:val="00162548"/>
    <w:rsid w:val="00162F72"/>
    <w:rsid w:val="001714B7"/>
    <w:rsid w:val="00173A39"/>
    <w:rsid w:val="0017518F"/>
    <w:rsid w:val="00182C03"/>
    <w:rsid w:val="00187420"/>
    <w:rsid w:val="00187D4E"/>
    <w:rsid w:val="001934A8"/>
    <w:rsid w:val="00197811"/>
    <w:rsid w:val="001A049E"/>
    <w:rsid w:val="001A04A6"/>
    <w:rsid w:val="001A0EB0"/>
    <w:rsid w:val="001A4077"/>
    <w:rsid w:val="001A64AB"/>
    <w:rsid w:val="001A650D"/>
    <w:rsid w:val="001A78A7"/>
    <w:rsid w:val="001B2174"/>
    <w:rsid w:val="001C2AF5"/>
    <w:rsid w:val="001C5697"/>
    <w:rsid w:val="001D166D"/>
    <w:rsid w:val="001D3546"/>
    <w:rsid w:val="001D41F4"/>
    <w:rsid w:val="001E42E3"/>
    <w:rsid w:val="001E58ED"/>
    <w:rsid w:val="001F2316"/>
    <w:rsid w:val="001F371E"/>
    <w:rsid w:val="001F3A7B"/>
    <w:rsid w:val="001F408B"/>
    <w:rsid w:val="001F4204"/>
    <w:rsid w:val="001F709D"/>
    <w:rsid w:val="001F75D5"/>
    <w:rsid w:val="001F7CC8"/>
    <w:rsid w:val="002008BB"/>
    <w:rsid w:val="0020364F"/>
    <w:rsid w:val="00203E8A"/>
    <w:rsid w:val="002040B7"/>
    <w:rsid w:val="0020632F"/>
    <w:rsid w:val="002138FB"/>
    <w:rsid w:val="00213DA8"/>
    <w:rsid w:val="00225120"/>
    <w:rsid w:val="00225E7E"/>
    <w:rsid w:val="0024113D"/>
    <w:rsid w:val="002424FC"/>
    <w:rsid w:val="0024308E"/>
    <w:rsid w:val="00244A3F"/>
    <w:rsid w:val="00252FE9"/>
    <w:rsid w:val="00254501"/>
    <w:rsid w:val="0025501E"/>
    <w:rsid w:val="00255247"/>
    <w:rsid w:val="0025786E"/>
    <w:rsid w:val="00261A08"/>
    <w:rsid w:val="0026243E"/>
    <w:rsid w:val="0026751C"/>
    <w:rsid w:val="00267972"/>
    <w:rsid w:val="00282262"/>
    <w:rsid w:val="00283EEC"/>
    <w:rsid w:val="002843A1"/>
    <w:rsid w:val="002860DB"/>
    <w:rsid w:val="00287A6F"/>
    <w:rsid w:val="002934F9"/>
    <w:rsid w:val="002A1086"/>
    <w:rsid w:val="002A28CE"/>
    <w:rsid w:val="002A49A7"/>
    <w:rsid w:val="002A675F"/>
    <w:rsid w:val="002A7643"/>
    <w:rsid w:val="002A7918"/>
    <w:rsid w:val="002B0F35"/>
    <w:rsid w:val="002B2E13"/>
    <w:rsid w:val="002C2094"/>
    <w:rsid w:val="002C2B25"/>
    <w:rsid w:val="002C6E01"/>
    <w:rsid w:val="002D20A3"/>
    <w:rsid w:val="002D22EF"/>
    <w:rsid w:val="002D2E63"/>
    <w:rsid w:val="002D2FE5"/>
    <w:rsid w:val="002D6253"/>
    <w:rsid w:val="002D7A09"/>
    <w:rsid w:val="002E03B8"/>
    <w:rsid w:val="002E564B"/>
    <w:rsid w:val="002E5A57"/>
    <w:rsid w:val="002F2E0D"/>
    <w:rsid w:val="00300998"/>
    <w:rsid w:val="00303736"/>
    <w:rsid w:val="00304CA1"/>
    <w:rsid w:val="00316070"/>
    <w:rsid w:val="00317708"/>
    <w:rsid w:val="00330190"/>
    <w:rsid w:val="003323C2"/>
    <w:rsid w:val="00337115"/>
    <w:rsid w:val="00341CE3"/>
    <w:rsid w:val="00345FD6"/>
    <w:rsid w:val="00346249"/>
    <w:rsid w:val="00346AFA"/>
    <w:rsid w:val="00347B8D"/>
    <w:rsid w:val="00357942"/>
    <w:rsid w:val="00372154"/>
    <w:rsid w:val="00372D0C"/>
    <w:rsid w:val="00374900"/>
    <w:rsid w:val="003753D8"/>
    <w:rsid w:val="00380AE4"/>
    <w:rsid w:val="00382C60"/>
    <w:rsid w:val="003846EB"/>
    <w:rsid w:val="0038471E"/>
    <w:rsid w:val="003865C7"/>
    <w:rsid w:val="00387E1D"/>
    <w:rsid w:val="003907E6"/>
    <w:rsid w:val="00391539"/>
    <w:rsid w:val="00394BFB"/>
    <w:rsid w:val="00394EB0"/>
    <w:rsid w:val="003A1FE6"/>
    <w:rsid w:val="003A4F69"/>
    <w:rsid w:val="003A5CBD"/>
    <w:rsid w:val="003A7D93"/>
    <w:rsid w:val="003B18F5"/>
    <w:rsid w:val="003B56B8"/>
    <w:rsid w:val="003B7707"/>
    <w:rsid w:val="003C4B63"/>
    <w:rsid w:val="003D025A"/>
    <w:rsid w:val="003D2D4A"/>
    <w:rsid w:val="003D7198"/>
    <w:rsid w:val="003E5150"/>
    <w:rsid w:val="003E60E5"/>
    <w:rsid w:val="003E65F0"/>
    <w:rsid w:val="003F21E7"/>
    <w:rsid w:val="003F4FCB"/>
    <w:rsid w:val="003F691D"/>
    <w:rsid w:val="004005CD"/>
    <w:rsid w:val="00403688"/>
    <w:rsid w:val="00407BDB"/>
    <w:rsid w:val="0041170D"/>
    <w:rsid w:val="004126E5"/>
    <w:rsid w:val="00413AF3"/>
    <w:rsid w:val="00415EAF"/>
    <w:rsid w:val="00417C49"/>
    <w:rsid w:val="00421C22"/>
    <w:rsid w:val="0042272A"/>
    <w:rsid w:val="00430432"/>
    <w:rsid w:val="00435C2D"/>
    <w:rsid w:val="004362EE"/>
    <w:rsid w:val="00447FC6"/>
    <w:rsid w:val="004572EB"/>
    <w:rsid w:val="00463F7E"/>
    <w:rsid w:val="004669C9"/>
    <w:rsid w:val="00470B4C"/>
    <w:rsid w:val="004716FB"/>
    <w:rsid w:val="0047595F"/>
    <w:rsid w:val="0047670A"/>
    <w:rsid w:val="0048116D"/>
    <w:rsid w:val="00482DE0"/>
    <w:rsid w:val="00484B15"/>
    <w:rsid w:val="00486F46"/>
    <w:rsid w:val="00491904"/>
    <w:rsid w:val="004936DB"/>
    <w:rsid w:val="00494440"/>
    <w:rsid w:val="004948A4"/>
    <w:rsid w:val="004A0633"/>
    <w:rsid w:val="004A2C1E"/>
    <w:rsid w:val="004A455E"/>
    <w:rsid w:val="004A6060"/>
    <w:rsid w:val="004A70E5"/>
    <w:rsid w:val="004B2A1D"/>
    <w:rsid w:val="004B3555"/>
    <w:rsid w:val="004B56F1"/>
    <w:rsid w:val="004B593C"/>
    <w:rsid w:val="004C646A"/>
    <w:rsid w:val="004D429D"/>
    <w:rsid w:val="004D7ED5"/>
    <w:rsid w:val="004E0A86"/>
    <w:rsid w:val="004E0D17"/>
    <w:rsid w:val="004E110F"/>
    <w:rsid w:val="004E58B5"/>
    <w:rsid w:val="004F08CD"/>
    <w:rsid w:val="004F3037"/>
    <w:rsid w:val="004F681E"/>
    <w:rsid w:val="00500E7E"/>
    <w:rsid w:val="00512723"/>
    <w:rsid w:val="00513720"/>
    <w:rsid w:val="00513B01"/>
    <w:rsid w:val="00522F10"/>
    <w:rsid w:val="005256B2"/>
    <w:rsid w:val="00527C42"/>
    <w:rsid w:val="005319BE"/>
    <w:rsid w:val="00533199"/>
    <w:rsid w:val="005369B0"/>
    <w:rsid w:val="005400D1"/>
    <w:rsid w:val="00541F70"/>
    <w:rsid w:val="0054243B"/>
    <w:rsid w:val="00542D4B"/>
    <w:rsid w:val="0054377F"/>
    <w:rsid w:val="0054732A"/>
    <w:rsid w:val="00550BD7"/>
    <w:rsid w:val="00553B80"/>
    <w:rsid w:val="00555E9A"/>
    <w:rsid w:val="00557547"/>
    <w:rsid w:val="00562389"/>
    <w:rsid w:val="0056318B"/>
    <w:rsid w:val="00563AB2"/>
    <w:rsid w:val="00566040"/>
    <w:rsid w:val="005755DF"/>
    <w:rsid w:val="005818FE"/>
    <w:rsid w:val="005869D0"/>
    <w:rsid w:val="005877BA"/>
    <w:rsid w:val="005904A0"/>
    <w:rsid w:val="00594E8F"/>
    <w:rsid w:val="00597C8E"/>
    <w:rsid w:val="005A19F2"/>
    <w:rsid w:val="005A24E2"/>
    <w:rsid w:val="005A31B3"/>
    <w:rsid w:val="005A5A23"/>
    <w:rsid w:val="005A7E30"/>
    <w:rsid w:val="005B53B8"/>
    <w:rsid w:val="005C75AE"/>
    <w:rsid w:val="005D2E76"/>
    <w:rsid w:val="005D5B7A"/>
    <w:rsid w:val="005E247E"/>
    <w:rsid w:val="005E3155"/>
    <w:rsid w:val="005E3C88"/>
    <w:rsid w:val="005E3D17"/>
    <w:rsid w:val="005F026B"/>
    <w:rsid w:val="005F0547"/>
    <w:rsid w:val="005F1592"/>
    <w:rsid w:val="005F5A0C"/>
    <w:rsid w:val="00602150"/>
    <w:rsid w:val="00603D7F"/>
    <w:rsid w:val="006049A2"/>
    <w:rsid w:val="00606271"/>
    <w:rsid w:val="00611A2A"/>
    <w:rsid w:val="00613001"/>
    <w:rsid w:val="00615E13"/>
    <w:rsid w:val="0062731D"/>
    <w:rsid w:val="006341FC"/>
    <w:rsid w:val="0063555C"/>
    <w:rsid w:val="00635926"/>
    <w:rsid w:val="006404B8"/>
    <w:rsid w:val="006415ED"/>
    <w:rsid w:val="00650C08"/>
    <w:rsid w:val="00651AE1"/>
    <w:rsid w:val="00653752"/>
    <w:rsid w:val="00653CE8"/>
    <w:rsid w:val="00653D2E"/>
    <w:rsid w:val="006566E1"/>
    <w:rsid w:val="00675558"/>
    <w:rsid w:val="00675A79"/>
    <w:rsid w:val="006834BA"/>
    <w:rsid w:val="006844D0"/>
    <w:rsid w:val="0068554A"/>
    <w:rsid w:val="00686A6E"/>
    <w:rsid w:val="00687BF3"/>
    <w:rsid w:val="006941D4"/>
    <w:rsid w:val="0069556B"/>
    <w:rsid w:val="0069630D"/>
    <w:rsid w:val="006A2163"/>
    <w:rsid w:val="006A2477"/>
    <w:rsid w:val="006A26A2"/>
    <w:rsid w:val="006A64F7"/>
    <w:rsid w:val="006A6B56"/>
    <w:rsid w:val="006B0ABE"/>
    <w:rsid w:val="006B1202"/>
    <w:rsid w:val="006B33FF"/>
    <w:rsid w:val="006B4345"/>
    <w:rsid w:val="006B43AB"/>
    <w:rsid w:val="006B64CD"/>
    <w:rsid w:val="006B6D73"/>
    <w:rsid w:val="006B7684"/>
    <w:rsid w:val="006C2FB0"/>
    <w:rsid w:val="006C303B"/>
    <w:rsid w:val="006C39CF"/>
    <w:rsid w:val="006C5905"/>
    <w:rsid w:val="006D2325"/>
    <w:rsid w:val="006D5509"/>
    <w:rsid w:val="006E64A0"/>
    <w:rsid w:val="006E64CD"/>
    <w:rsid w:val="006F47DF"/>
    <w:rsid w:val="006F510C"/>
    <w:rsid w:val="006F5739"/>
    <w:rsid w:val="006F6861"/>
    <w:rsid w:val="006F7FFB"/>
    <w:rsid w:val="00700AE1"/>
    <w:rsid w:val="007010BE"/>
    <w:rsid w:val="00701FDE"/>
    <w:rsid w:val="007022DB"/>
    <w:rsid w:val="0070414C"/>
    <w:rsid w:val="0070450D"/>
    <w:rsid w:val="0070590E"/>
    <w:rsid w:val="00711B60"/>
    <w:rsid w:val="00714237"/>
    <w:rsid w:val="00715542"/>
    <w:rsid w:val="0072603D"/>
    <w:rsid w:val="00727518"/>
    <w:rsid w:val="00731975"/>
    <w:rsid w:val="0073248C"/>
    <w:rsid w:val="00733CA4"/>
    <w:rsid w:val="00735AF7"/>
    <w:rsid w:val="00736B9C"/>
    <w:rsid w:val="007406B1"/>
    <w:rsid w:val="00741BEC"/>
    <w:rsid w:val="00742D7B"/>
    <w:rsid w:val="00751364"/>
    <w:rsid w:val="00751C9F"/>
    <w:rsid w:val="00753BBA"/>
    <w:rsid w:val="00754326"/>
    <w:rsid w:val="00756A62"/>
    <w:rsid w:val="0076326A"/>
    <w:rsid w:val="00766985"/>
    <w:rsid w:val="007741E1"/>
    <w:rsid w:val="00774440"/>
    <w:rsid w:val="00774B44"/>
    <w:rsid w:val="00775AEA"/>
    <w:rsid w:val="007774A5"/>
    <w:rsid w:val="0078070D"/>
    <w:rsid w:val="007838F7"/>
    <w:rsid w:val="00790847"/>
    <w:rsid w:val="0079127A"/>
    <w:rsid w:val="0079153E"/>
    <w:rsid w:val="007920DA"/>
    <w:rsid w:val="0079443D"/>
    <w:rsid w:val="00795FAF"/>
    <w:rsid w:val="0079673D"/>
    <w:rsid w:val="0079783B"/>
    <w:rsid w:val="00797E43"/>
    <w:rsid w:val="007A07CC"/>
    <w:rsid w:val="007A3844"/>
    <w:rsid w:val="007A42C1"/>
    <w:rsid w:val="007A5132"/>
    <w:rsid w:val="007B03B8"/>
    <w:rsid w:val="007B2765"/>
    <w:rsid w:val="007B2DE3"/>
    <w:rsid w:val="007B3998"/>
    <w:rsid w:val="007B4358"/>
    <w:rsid w:val="007B5313"/>
    <w:rsid w:val="007B5C4D"/>
    <w:rsid w:val="007B6769"/>
    <w:rsid w:val="007B677D"/>
    <w:rsid w:val="007B7AA5"/>
    <w:rsid w:val="007C09B3"/>
    <w:rsid w:val="007C1E18"/>
    <w:rsid w:val="007C3786"/>
    <w:rsid w:val="007C6ED4"/>
    <w:rsid w:val="007C702D"/>
    <w:rsid w:val="007D29F3"/>
    <w:rsid w:val="007E71B2"/>
    <w:rsid w:val="007E73A8"/>
    <w:rsid w:val="007F2414"/>
    <w:rsid w:val="007F4896"/>
    <w:rsid w:val="007F4CF1"/>
    <w:rsid w:val="00805E39"/>
    <w:rsid w:val="00806328"/>
    <w:rsid w:val="0081571F"/>
    <w:rsid w:val="00816913"/>
    <w:rsid w:val="00820747"/>
    <w:rsid w:val="00822DF0"/>
    <w:rsid w:val="00822F2F"/>
    <w:rsid w:val="00831867"/>
    <w:rsid w:val="00832E8A"/>
    <w:rsid w:val="00833E86"/>
    <w:rsid w:val="00836B18"/>
    <w:rsid w:val="008424BD"/>
    <w:rsid w:val="008435DB"/>
    <w:rsid w:val="00850D03"/>
    <w:rsid w:val="008732F2"/>
    <w:rsid w:val="00876368"/>
    <w:rsid w:val="00877E08"/>
    <w:rsid w:val="00880114"/>
    <w:rsid w:val="0088166A"/>
    <w:rsid w:val="0088420C"/>
    <w:rsid w:val="0088705F"/>
    <w:rsid w:val="00890A55"/>
    <w:rsid w:val="00891544"/>
    <w:rsid w:val="00892032"/>
    <w:rsid w:val="00892651"/>
    <w:rsid w:val="008A17B5"/>
    <w:rsid w:val="008B40F5"/>
    <w:rsid w:val="008B45F4"/>
    <w:rsid w:val="008B64D7"/>
    <w:rsid w:val="008B69AA"/>
    <w:rsid w:val="008B7A3D"/>
    <w:rsid w:val="008C0B99"/>
    <w:rsid w:val="008C22AB"/>
    <w:rsid w:val="008C3313"/>
    <w:rsid w:val="008C6934"/>
    <w:rsid w:val="008C6CD8"/>
    <w:rsid w:val="008C7E2B"/>
    <w:rsid w:val="008D3F5A"/>
    <w:rsid w:val="008D4DA4"/>
    <w:rsid w:val="008D5FE3"/>
    <w:rsid w:val="008D6AE0"/>
    <w:rsid w:val="008D77E7"/>
    <w:rsid w:val="008E0D51"/>
    <w:rsid w:val="008E22EF"/>
    <w:rsid w:val="008E3135"/>
    <w:rsid w:val="008F15D6"/>
    <w:rsid w:val="008F1D5C"/>
    <w:rsid w:val="00900C6D"/>
    <w:rsid w:val="00902707"/>
    <w:rsid w:val="009072AC"/>
    <w:rsid w:val="00917069"/>
    <w:rsid w:val="00917FE4"/>
    <w:rsid w:val="00920455"/>
    <w:rsid w:val="009232A3"/>
    <w:rsid w:val="00927B4A"/>
    <w:rsid w:val="00930538"/>
    <w:rsid w:val="00932AA2"/>
    <w:rsid w:val="00935CBB"/>
    <w:rsid w:val="00935D35"/>
    <w:rsid w:val="00947050"/>
    <w:rsid w:val="00952F61"/>
    <w:rsid w:val="00953F86"/>
    <w:rsid w:val="009566A8"/>
    <w:rsid w:val="0095739D"/>
    <w:rsid w:val="00964DD4"/>
    <w:rsid w:val="00964F10"/>
    <w:rsid w:val="00977A6A"/>
    <w:rsid w:val="00981413"/>
    <w:rsid w:val="009820CA"/>
    <w:rsid w:val="00982E31"/>
    <w:rsid w:val="00984AFA"/>
    <w:rsid w:val="009923A3"/>
    <w:rsid w:val="00997583"/>
    <w:rsid w:val="00997F43"/>
    <w:rsid w:val="009A260F"/>
    <w:rsid w:val="009A328A"/>
    <w:rsid w:val="009B71D1"/>
    <w:rsid w:val="009C0531"/>
    <w:rsid w:val="009C0CB6"/>
    <w:rsid w:val="009C0EF5"/>
    <w:rsid w:val="009C153A"/>
    <w:rsid w:val="009C28BB"/>
    <w:rsid w:val="009C4CA7"/>
    <w:rsid w:val="009C4E11"/>
    <w:rsid w:val="009D111F"/>
    <w:rsid w:val="009D23C7"/>
    <w:rsid w:val="009E247D"/>
    <w:rsid w:val="009E4BDF"/>
    <w:rsid w:val="009E6263"/>
    <w:rsid w:val="009E6566"/>
    <w:rsid w:val="009E718F"/>
    <w:rsid w:val="009F131D"/>
    <w:rsid w:val="009F2841"/>
    <w:rsid w:val="009F392C"/>
    <w:rsid w:val="009F458E"/>
    <w:rsid w:val="009F4FEA"/>
    <w:rsid w:val="009F58EB"/>
    <w:rsid w:val="009F7F35"/>
    <w:rsid w:val="00A0012D"/>
    <w:rsid w:val="00A00C22"/>
    <w:rsid w:val="00A03D47"/>
    <w:rsid w:val="00A04DE2"/>
    <w:rsid w:val="00A10287"/>
    <w:rsid w:val="00A11F53"/>
    <w:rsid w:val="00A12EC8"/>
    <w:rsid w:val="00A149C9"/>
    <w:rsid w:val="00A15A2B"/>
    <w:rsid w:val="00A178D2"/>
    <w:rsid w:val="00A371E2"/>
    <w:rsid w:val="00A37785"/>
    <w:rsid w:val="00A37F2A"/>
    <w:rsid w:val="00A42763"/>
    <w:rsid w:val="00A44690"/>
    <w:rsid w:val="00A50B7F"/>
    <w:rsid w:val="00A55325"/>
    <w:rsid w:val="00A57B28"/>
    <w:rsid w:val="00A61411"/>
    <w:rsid w:val="00A623E2"/>
    <w:rsid w:val="00A62FF0"/>
    <w:rsid w:val="00A64F3A"/>
    <w:rsid w:val="00A65E11"/>
    <w:rsid w:val="00A667CF"/>
    <w:rsid w:val="00A67401"/>
    <w:rsid w:val="00A70B2E"/>
    <w:rsid w:val="00A738F1"/>
    <w:rsid w:val="00A73B86"/>
    <w:rsid w:val="00A753A4"/>
    <w:rsid w:val="00A755E0"/>
    <w:rsid w:val="00A76DE2"/>
    <w:rsid w:val="00A93EB5"/>
    <w:rsid w:val="00A942A5"/>
    <w:rsid w:val="00A94CBB"/>
    <w:rsid w:val="00A95E1D"/>
    <w:rsid w:val="00A9602B"/>
    <w:rsid w:val="00AA0F97"/>
    <w:rsid w:val="00AA188E"/>
    <w:rsid w:val="00AA4EB8"/>
    <w:rsid w:val="00AC6150"/>
    <w:rsid w:val="00AC78AB"/>
    <w:rsid w:val="00AD0E6B"/>
    <w:rsid w:val="00AD1FB0"/>
    <w:rsid w:val="00AD29FB"/>
    <w:rsid w:val="00AD567E"/>
    <w:rsid w:val="00AD61BA"/>
    <w:rsid w:val="00AD6C70"/>
    <w:rsid w:val="00AE0856"/>
    <w:rsid w:val="00AE2469"/>
    <w:rsid w:val="00AE4369"/>
    <w:rsid w:val="00AF12D0"/>
    <w:rsid w:val="00AF2F23"/>
    <w:rsid w:val="00B00CFF"/>
    <w:rsid w:val="00B045C6"/>
    <w:rsid w:val="00B066E2"/>
    <w:rsid w:val="00B20944"/>
    <w:rsid w:val="00B256F9"/>
    <w:rsid w:val="00B2673F"/>
    <w:rsid w:val="00B27817"/>
    <w:rsid w:val="00B32650"/>
    <w:rsid w:val="00B4304D"/>
    <w:rsid w:val="00B43336"/>
    <w:rsid w:val="00B46208"/>
    <w:rsid w:val="00B46256"/>
    <w:rsid w:val="00B57E9B"/>
    <w:rsid w:val="00B60D91"/>
    <w:rsid w:val="00B61F71"/>
    <w:rsid w:val="00B63CB6"/>
    <w:rsid w:val="00B64006"/>
    <w:rsid w:val="00B6605D"/>
    <w:rsid w:val="00B728C6"/>
    <w:rsid w:val="00B733AF"/>
    <w:rsid w:val="00B73A6D"/>
    <w:rsid w:val="00B77E25"/>
    <w:rsid w:val="00B845A6"/>
    <w:rsid w:val="00B86E2C"/>
    <w:rsid w:val="00B8711F"/>
    <w:rsid w:val="00B87C0F"/>
    <w:rsid w:val="00B90AF1"/>
    <w:rsid w:val="00B92912"/>
    <w:rsid w:val="00B96D04"/>
    <w:rsid w:val="00BA0F39"/>
    <w:rsid w:val="00BA6B60"/>
    <w:rsid w:val="00BA7874"/>
    <w:rsid w:val="00BB1348"/>
    <w:rsid w:val="00BB3CA4"/>
    <w:rsid w:val="00BB4E49"/>
    <w:rsid w:val="00BB5370"/>
    <w:rsid w:val="00BB6781"/>
    <w:rsid w:val="00BC16F1"/>
    <w:rsid w:val="00BC1FBF"/>
    <w:rsid w:val="00BC5A12"/>
    <w:rsid w:val="00BC7A04"/>
    <w:rsid w:val="00BD0DA7"/>
    <w:rsid w:val="00BD1336"/>
    <w:rsid w:val="00BD502E"/>
    <w:rsid w:val="00BD50A4"/>
    <w:rsid w:val="00BD68C0"/>
    <w:rsid w:val="00BD7493"/>
    <w:rsid w:val="00BD7CA2"/>
    <w:rsid w:val="00BE5CD8"/>
    <w:rsid w:val="00BF2B64"/>
    <w:rsid w:val="00BF4424"/>
    <w:rsid w:val="00BF510E"/>
    <w:rsid w:val="00BF60C5"/>
    <w:rsid w:val="00C004B2"/>
    <w:rsid w:val="00C0089D"/>
    <w:rsid w:val="00C01408"/>
    <w:rsid w:val="00C02A28"/>
    <w:rsid w:val="00C10FCB"/>
    <w:rsid w:val="00C14FF1"/>
    <w:rsid w:val="00C162F0"/>
    <w:rsid w:val="00C16F75"/>
    <w:rsid w:val="00C1765E"/>
    <w:rsid w:val="00C22388"/>
    <w:rsid w:val="00C22988"/>
    <w:rsid w:val="00C23E35"/>
    <w:rsid w:val="00C24E33"/>
    <w:rsid w:val="00C34C47"/>
    <w:rsid w:val="00C36190"/>
    <w:rsid w:val="00C4264A"/>
    <w:rsid w:val="00C4518C"/>
    <w:rsid w:val="00C45F83"/>
    <w:rsid w:val="00C471DC"/>
    <w:rsid w:val="00C50556"/>
    <w:rsid w:val="00C50CF0"/>
    <w:rsid w:val="00C52F95"/>
    <w:rsid w:val="00C544E5"/>
    <w:rsid w:val="00C5461D"/>
    <w:rsid w:val="00C56E99"/>
    <w:rsid w:val="00C6355A"/>
    <w:rsid w:val="00C63CC0"/>
    <w:rsid w:val="00C65EDA"/>
    <w:rsid w:val="00C66139"/>
    <w:rsid w:val="00C6731A"/>
    <w:rsid w:val="00C67C1B"/>
    <w:rsid w:val="00C706D1"/>
    <w:rsid w:val="00C72ABD"/>
    <w:rsid w:val="00C72B7F"/>
    <w:rsid w:val="00C73B8B"/>
    <w:rsid w:val="00C7564F"/>
    <w:rsid w:val="00C8430E"/>
    <w:rsid w:val="00C84803"/>
    <w:rsid w:val="00C86D3A"/>
    <w:rsid w:val="00C877F8"/>
    <w:rsid w:val="00C94B8C"/>
    <w:rsid w:val="00C96FB2"/>
    <w:rsid w:val="00CA2ACE"/>
    <w:rsid w:val="00CA5974"/>
    <w:rsid w:val="00CA6461"/>
    <w:rsid w:val="00CA6B66"/>
    <w:rsid w:val="00CB3C95"/>
    <w:rsid w:val="00CB4398"/>
    <w:rsid w:val="00CB51EE"/>
    <w:rsid w:val="00CB5492"/>
    <w:rsid w:val="00CB6049"/>
    <w:rsid w:val="00CB759F"/>
    <w:rsid w:val="00CC29C7"/>
    <w:rsid w:val="00CC2C29"/>
    <w:rsid w:val="00CC36D4"/>
    <w:rsid w:val="00CD1810"/>
    <w:rsid w:val="00CD3153"/>
    <w:rsid w:val="00CD7636"/>
    <w:rsid w:val="00CE7B8C"/>
    <w:rsid w:val="00CF13B3"/>
    <w:rsid w:val="00CF27E4"/>
    <w:rsid w:val="00CF3555"/>
    <w:rsid w:val="00CF3745"/>
    <w:rsid w:val="00CF3DC2"/>
    <w:rsid w:val="00CF4A39"/>
    <w:rsid w:val="00CF50EC"/>
    <w:rsid w:val="00CF57E0"/>
    <w:rsid w:val="00CF5B44"/>
    <w:rsid w:val="00CF7274"/>
    <w:rsid w:val="00D00D94"/>
    <w:rsid w:val="00D01A19"/>
    <w:rsid w:val="00D02919"/>
    <w:rsid w:val="00D02F2D"/>
    <w:rsid w:val="00D13B08"/>
    <w:rsid w:val="00D1422A"/>
    <w:rsid w:val="00D1425E"/>
    <w:rsid w:val="00D145B5"/>
    <w:rsid w:val="00D2584A"/>
    <w:rsid w:val="00D26269"/>
    <w:rsid w:val="00D27213"/>
    <w:rsid w:val="00D44249"/>
    <w:rsid w:val="00D46AC4"/>
    <w:rsid w:val="00D515E3"/>
    <w:rsid w:val="00D51BC0"/>
    <w:rsid w:val="00D5294F"/>
    <w:rsid w:val="00D5587B"/>
    <w:rsid w:val="00D609E8"/>
    <w:rsid w:val="00D60E64"/>
    <w:rsid w:val="00D702F9"/>
    <w:rsid w:val="00D70F76"/>
    <w:rsid w:val="00D71C39"/>
    <w:rsid w:val="00D71D63"/>
    <w:rsid w:val="00D74EEC"/>
    <w:rsid w:val="00D75F66"/>
    <w:rsid w:val="00D821EA"/>
    <w:rsid w:val="00D83159"/>
    <w:rsid w:val="00D951F3"/>
    <w:rsid w:val="00D95917"/>
    <w:rsid w:val="00D97006"/>
    <w:rsid w:val="00D97018"/>
    <w:rsid w:val="00D97162"/>
    <w:rsid w:val="00DA1322"/>
    <w:rsid w:val="00DA29C0"/>
    <w:rsid w:val="00DA56B4"/>
    <w:rsid w:val="00DA5B6F"/>
    <w:rsid w:val="00DA6702"/>
    <w:rsid w:val="00DB0946"/>
    <w:rsid w:val="00DB367C"/>
    <w:rsid w:val="00DB598F"/>
    <w:rsid w:val="00DB6DCC"/>
    <w:rsid w:val="00DC22BC"/>
    <w:rsid w:val="00DC5B48"/>
    <w:rsid w:val="00DD12CA"/>
    <w:rsid w:val="00DD1391"/>
    <w:rsid w:val="00DD182D"/>
    <w:rsid w:val="00DD217D"/>
    <w:rsid w:val="00DD486F"/>
    <w:rsid w:val="00DD50F8"/>
    <w:rsid w:val="00DE29C5"/>
    <w:rsid w:val="00DF0F71"/>
    <w:rsid w:val="00DF2DB2"/>
    <w:rsid w:val="00DF56D1"/>
    <w:rsid w:val="00E20B4E"/>
    <w:rsid w:val="00E2447F"/>
    <w:rsid w:val="00E24FC4"/>
    <w:rsid w:val="00E259F7"/>
    <w:rsid w:val="00E25B61"/>
    <w:rsid w:val="00E316A4"/>
    <w:rsid w:val="00E31771"/>
    <w:rsid w:val="00E31CD2"/>
    <w:rsid w:val="00E43C1C"/>
    <w:rsid w:val="00E43E6B"/>
    <w:rsid w:val="00E4508F"/>
    <w:rsid w:val="00E452D3"/>
    <w:rsid w:val="00E505DF"/>
    <w:rsid w:val="00E511E8"/>
    <w:rsid w:val="00E52002"/>
    <w:rsid w:val="00E52F41"/>
    <w:rsid w:val="00E55029"/>
    <w:rsid w:val="00E56476"/>
    <w:rsid w:val="00E6374C"/>
    <w:rsid w:val="00E64C80"/>
    <w:rsid w:val="00E651AE"/>
    <w:rsid w:val="00E67455"/>
    <w:rsid w:val="00E72024"/>
    <w:rsid w:val="00E731AA"/>
    <w:rsid w:val="00E74475"/>
    <w:rsid w:val="00E74EAB"/>
    <w:rsid w:val="00E826F6"/>
    <w:rsid w:val="00E82E15"/>
    <w:rsid w:val="00E83090"/>
    <w:rsid w:val="00E83890"/>
    <w:rsid w:val="00E85936"/>
    <w:rsid w:val="00E869E7"/>
    <w:rsid w:val="00E924C4"/>
    <w:rsid w:val="00E95AB2"/>
    <w:rsid w:val="00E95DB6"/>
    <w:rsid w:val="00EA2E0F"/>
    <w:rsid w:val="00EA4508"/>
    <w:rsid w:val="00EB0729"/>
    <w:rsid w:val="00EB3236"/>
    <w:rsid w:val="00EC125D"/>
    <w:rsid w:val="00EC4E3F"/>
    <w:rsid w:val="00EC5126"/>
    <w:rsid w:val="00EC7E57"/>
    <w:rsid w:val="00ED0A54"/>
    <w:rsid w:val="00ED0E87"/>
    <w:rsid w:val="00ED1ABB"/>
    <w:rsid w:val="00ED47D4"/>
    <w:rsid w:val="00ED5F79"/>
    <w:rsid w:val="00ED6273"/>
    <w:rsid w:val="00ED7D9E"/>
    <w:rsid w:val="00EE103E"/>
    <w:rsid w:val="00EE2CF5"/>
    <w:rsid w:val="00EE3C37"/>
    <w:rsid w:val="00EE6C7F"/>
    <w:rsid w:val="00EF18D4"/>
    <w:rsid w:val="00EF1992"/>
    <w:rsid w:val="00EF3771"/>
    <w:rsid w:val="00EF530C"/>
    <w:rsid w:val="00EF5764"/>
    <w:rsid w:val="00F039C6"/>
    <w:rsid w:val="00F05591"/>
    <w:rsid w:val="00F0671B"/>
    <w:rsid w:val="00F07D92"/>
    <w:rsid w:val="00F13A0E"/>
    <w:rsid w:val="00F174F2"/>
    <w:rsid w:val="00F241E9"/>
    <w:rsid w:val="00F26640"/>
    <w:rsid w:val="00F34BDA"/>
    <w:rsid w:val="00F35ECE"/>
    <w:rsid w:val="00F379D4"/>
    <w:rsid w:val="00F41843"/>
    <w:rsid w:val="00F41E87"/>
    <w:rsid w:val="00F44431"/>
    <w:rsid w:val="00F467FC"/>
    <w:rsid w:val="00F46991"/>
    <w:rsid w:val="00F46DB1"/>
    <w:rsid w:val="00F51DED"/>
    <w:rsid w:val="00F540F9"/>
    <w:rsid w:val="00F541E0"/>
    <w:rsid w:val="00F61039"/>
    <w:rsid w:val="00F66BDA"/>
    <w:rsid w:val="00F800E7"/>
    <w:rsid w:val="00F81EBB"/>
    <w:rsid w:val="00F90C1A"/>
    <w:rsid w:val="00F927E1"/>
    <w:rsid w:val="00F94C51"/>
    <w:rsid w:val="00FA08FD"/>
    <w:rsid w:val="00FA2A7B"/>
    <w:rsid w:val="00FA3390"/>
    <w:rsid w:val="00FA4FE1"/>
    <w:rsid w:val="00FB2D5B"/>
    <w:rsid w:val="00FB31E4"/>
    <w:rsid w:val="00FC0ED0"/>
    <w:rsid w:val="00FC398D"/>
    <w:rsid w:val="00FC3C0F"/>
    <w:rsid w:val="00FD3C69"/>
    <w:rsid w:val="00FD5D50"/>
    <w:rsid w:val="00FD6F32"/>
    <w:rsid w:val="00FE2D22"/>
    <w:rsid w:val="00FE42D7"/>
    <w:rsid w:val="00FE7FC5"/>
    <w:rsid w:val="00FF4F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96FF"/>
  <w15:docId w15:val="{78254918-90EA-45BE-A3F2-214E2334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Univers 47 CondensedLight" w:eastAsia="Times New Roman" w:hAnsi="Univers 47 CondensedLight"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03B8"/>
    <w:pPr>
      <w:spacing w:after="240" w:line="360" w:lineRule="auto"/>
      <w:ind w:firstLine="357"/>
      <w:jc w:val="both"/>
    </w:pPr>
    <w:rPr>
      <w:rFonts w:ascii="Arial Narrow" w:hAnsi="Arial Narrow"/>
      <w:sz w:val="22"/>
      <w:szCs w:val="22"/>
      <w:lang w:eastAsia="en-US" w:bidi="en-US"/>
    </w:rPr>
  </w:style>
  <w:style w:type="paragraph" w:styleId="berschrift1">
    <w:name w:val="heading 1"/>
    <w:basedOn w:val="Standard"/>
    <w:next w:val="Standard"/>
    <w:uiPriority w:val="9"/>
    <w:qFormat/>
    <w:rsid w:val="007B03B8"/>
    <w:pPr>
      <w:pageBreakBefore/>
      <w:numPr>
        <w:numId w:val="1"/>
      </w:numPr>
      <w:suppressAutoHyphens/>
      <w:spacing w:before="3600"/>
      <w:outlineLvl w:val="0"/>
    </w:pPr>
    <w:rPr>
      <w:b/>
      <w:bCs/>
      <w:iCs/>
      <w:color w:val="00844D"/>
      <w:sz w:val="32"/>
      <w:szCs w:val="32"/>
    </w:rPr>
  </w:style>
  <w:style w:type="paragraph" w:styleId="berschrift2">
    <w:name w:val="heading 2"/>
    <w:basedOn w:val="Standard"/>
    <w:next w:val="Standard"/>
    <w:qFormat/>
    <w:rsid w:val="007B03B8"/>
    <w:pPr>
      <w:keepNext/>
      <w:numPr>
        <w:ilvl w:val="1"/>
        <w:numId w:val="1"/>
      </w:numPr>
      <w:spacing w:before="320"/>
      <w:outlineLvl w:val="1"/>
    </w:pPr>
    <w:rPr>
      <w:b/>
      <w:bCs/>
      <w:iCs/>
      <w:color w:val="00844D"/>
      <w:sz w:val="28"/>
      <w:szCs w:val="28"/>
    </w:rPr>
  </w:style>
  <w:style w:type="paragraph" w:styleId="berschrift3">
    <w:name w:val="heading 3"/>
    <w:basedOn w:val="Standard"/>
    <w:next w:val="Standard"/>
    <w:qFormat/>
    <w:rsid w:val="007B03B8"/>
    <w:pPr>
      <w:keepNext/>
      <w:numPr>
        <w:ilvl w:val="2"/>
        <w:numId w:val="1"/>
      </w:numPr>
      <w:spacing w:before="320"/>
      <w:outlineLvl w:val="2"/>
    </w:pPr>
    <w:rPr>
      <w:b/>
      <w:bCs/>
      <w:iCs/>
      <w:color w:val="00844D"/>
      <w:sz w:val="26"/>
      <w:szCs w:val="26"/>
    </w:rPr>
  </w:style>
  <w:style w:type="paragraph" w:styleId="berschrift4">
    <w:name w:val="heading 4"/>
    <w:basedOn w:val="berschrift3"/>
    <w:next w:val="Standard"/>
    <w:qFormat/>
    <w:rsid w:val="007B03B8"/>
    <w:pPr>
      <w:numPr>
        <w:ilvl w:val="3"/>
      </w:numPr>
      <w:spacing w:before="280"/>
      <w:outlineLvl w:val="3"/>
    </w:pPr>
    <w:rPr>
      <w:bCs w:val="0"/>
      <w:iCs w:val="0"/>
      <w:sz w:val="24"/>
      <w:szCs w:val="24"/>
      <w:lang w:eastAsia="de-DE" w:bidi="ar-SA"/>
    </w:rPr>
  </w:style>
  <w:style w:type="paragraph" w:styleId="berschrift5">
    <w:name w:val="heading 5"/>
    <w:basedOn w:val="Standard"/>
    <w:next w:val="Standard"/>
    <w:rsid w:val="007F2414"/>
    <w:pPr>
      <w:keepNext/>
      <w:numPr>
        <w:ilvl w:val="4"/>
        <w:numId w:val="1"/>
      </w:numPr>
      <w:spacing w:before="280"/>
      <w:outlineLvl w:val="4"/>
    </w:pPr>
    <w:rPr>
      <w:b/>
      <w:bCs/>
      <w:iCs/>
      <w:color w:val="00844D"/>
    </w:rPr>
  </w:style>
  <w:style w:type="paragraph" w:styleId="berschrift6">
    <w:name w:val="heading 6"/>
    <w:basedOn w:val="Standard"/>
    <w:next w:val="Standard"/>
    <w:rsid w:val="00742D7B"/>
    <w:pPr>
      <w:numPr>
        <w:ilvl w:val="5"/>
        <w:numId w:val="1"/>
      </w:numPr>
      <w:spacing w:before="280" w:after="80"/>
      <w:outlineLvl w:val="5"/>
    </w:pPr>
    <w:rPr>
      <w:rFonts w:ascii="Univers 57 Condensed" w:hAnsi="Univers 57 Condensed"/>
      <w:b/>
      <w:bCs/>
      <w:i/>
      <w:iCs/>
    </w:rPr>
  </w:style>
  <w:style w:type="paragraph" w:styleId="berschrift7">
    <w:name w:val="heading 7"/>
    <w:basedOn w:val="Standard"/>
    <w:next w:val="Standard"/>
    <w:rsid w:val="00742D7B"/>
    <w:pPr>
      <w:numPr>
        <w:ilvl w:val="6"/>
        <w:numId w:val="1"/>
      </w:numPr>
      <w:spacing w:before="280"/>
      <w:outlineLvl w:val="6"/>
    </w:pPr>
    <w:rPr>
      <w:rFonts w:ascii="Univers 57 Condensed" w:hAnsi="Univers 57 Condensed"/>
      <w:b/>
      <w:bCs/>
      <w:i/>
      <w:iCs/>
      <w:sz w:val="20"/>
      <w:szCs w:val="20"/>
    </w:rPr>
  </w:style>
  <w:style w:type="paragraph" w:styleId="berschrift8">
    <w:name w:val="heading 8"/>
    <w:basedOn w:val="Standard"/>
    <w:next w:val="Standard"/>
    <w:rsid w:val="00742D7B"/>
    <w:pPr>
      <w:numPr>
        <w:ilvl w:val="7"/>
        <w:numId w:val="1"/>
      </w:numPr>
      <w:spacing w:before="280"/>
      <w:outlineLvl w:val="7"/>
    </w:pPr>
    <w:rPr>
      <w:rFonts w:ascii="Univers 57 Condensed" w:hAnsi="Univers 57 Condensed"/>
      <w:b/>
      <w:bCs/>
      <w:i/>
      <w:iCs/>
      <w:sz w:val="18"/>
      <w:szCs w:val="18"/>
    </w:rPr>
  </w:style>
  <w:style w:type="paragraph" w:styleId="berschrift9">
    <w:name w:val="heading 9"/>
    <w:basedOn w:val="Standard"/>
    <w:next w:val="Standard"/>
    <w:rsid w:val="00742D7B"/>
    <w:pPr>
      <w:numPr>
        <w:ilvl w:val="8"/>
        <w:numId w:val="1"/>
      </w:numPr>
      <w:spacing w:before="280"/>
      <w:outlineLvl w:val="8"/>
    </w:pPr>
    <w:rPr>
      <w:rFonts w:ascii="Univers 57 Condensed" w:hAnsi="Univers 57 Condensed"/>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unhideWhenUsed/>
    <w:rsid w:val="00742D7B"/>
    <w:pPr>
      <w:spacing w:line="240" w:lineRule="auto"/>
    </w:pPr>
    <w:rPr>
      <w:rFonts w:ascii="Tahoma" w:hAnsi="Tahoma" w:cs="Tahoma"/>
      <w:sz w:val="16"/>
      <w:szCs w:val="16"/>
    </w:rPr>
  </w:style>
  <w:style w:type="character" w:customStyle="1" w:styleId="SprechblasentextZchn">
    <w:name w:val="Sprechblasentext Zchn"/>
    <w:basedOn w:val="Absatz-Standardschriftart"/>
    <w:semiHidden/>
    <w:rsid w:val="00742D7B"/>
    <w:rPr>
      <w:rFonts w:ascii="Tahoma" w:hAnsi="Tahoma" w:cs="Tahoma"/>
      <w:sz w:val="16"/>
      <w:szCs w:val="16"/>
      <w:lang w:eastAsia="en-US" w:bidi="en-US"/>
    </w:rPr>
  </w:style>
  <w:style w:type="paragraph" w:styleId="Beschriftung">
    <w:name w:val="caption"/>
    <w:basedOn w:val="Standard"/>
    <w:next w:val="Standard"/>
    <w:rsid w:val="00742D7B"/>
    <w:pPr>
      <w:spacing w:after="360" w:line="240" w:lineRule="auto"/>
      <w:ind w:left="142" w:right="142" w:firstLine="0"/>
      <w:mirrorIndents/>
    </w:pPr>
    <w:rPr>
      <w:b/>
      <w:bCs/>
      <w:noProof/>
      <w:sz w:val="18"/>
      <w:szCs w:val="18"/>
    </w:rPr>
  </w:style>
  <w:style w:type="character" w:customStyle="1" w:styleId="berschrift1Zchn">
    <w:name w:val="Überschrift 1 Zchn"/>
    <w:basedOn w:val="Absatz-Standardschriftart"/>
    <w:uiPriority w:val="9"/>
    <w:rsid w:val="007F2414"/>
    <w:rPr>
      <w:rFonts w:ascii="Arial Narrow" w:hAnsi="Arial Narrow"/>
      <w:b/>
      <w:bCs/>
      <w:iCs/>
      <w:color w:val="00844D"/>
      <w:sz w:val="32"/>
      <w:szCs w:val="32"/>
      <w:lang w:eastAsia="en-US" w:bidi="en-US"/>
    </w:rPr>
  </w:style>
  <w:style w:type="character" w:customStyle="1" w:styleId="berschrift2Zchn">
    <w:name w:val="Überschrift 2 Zchn"/>
    <w:basedOn w:val="Absatz-Standardschriftart"/>
    <w:rsid w:val="007F2414"/>
    <w:rPr>
      <w:rFonts w:ascii="Arial Narrow" w:hAnsi="Arial Narrow"/>
      <w:b/>
      <w:bCs/>
      <w:iCs/>
      <w:color w:val="00844D"/>
      <w:sz w:val="28"/>
      <w:szCs w:val="28"/>
      <w:lang w:eastAsia="en-US" w:bidi="en-US"/>
    </w:rPr>
  </w:style>
  <w:style w:type="character" w:customStyle="1" w:styleId="berschrift3Zchn">
    <w:name w:val="Überschrift 3 Zchn"/>
    <w:basedOn w:val="Absatz-Standardschriftart"/>
    <w:rsid w:val="007F2414"/>
    <w:rPr>
      <w:rFonts w:ascii="Arial Narrow" w:hAnsi="Arial Narrow"/>
      <w:b/>
      <w:bCs/>
      <w:iCs/>
      <w:color w:val="00844D"/>
      <w:sz w:val="26"/>
      <w:szCs w:val="26"/>
      <w:lang w:eastAsia="en-US" w:bidi="en-US"/>
    </w:rPr>
  </w:style>
  <w:style w:type="character" w:customStyle="1" w:styleId="berschrift4Zchn">
    <w:name w:val="Überschrift 4 Zchn"/>
    <w:basedOn w:val="Absatz-Standardschriftart"/>
    <w:rsid w:val="007F2414"/>
    <w:rPr>
      <w:rFonts w:ascii="Arial Narrow" w:eastAsia="Times New Roman" w:hAnsi="Arial Narrow" w:cs="Times New Roman"/>
      <w:b/>
      <w:color w:val="00844D"/>
      <w:sz w:val="24"/>
      <w:szCs w:val="24"/>
    </w:rPr>
  </w:style>
  <w:style w:type="character" w:customStyle="1" w:styleId="berschrift5Zchn">
    <w:name w:val="Überschrift 5 Zchn"/>
    <w:basedOn w:val="Absatz-Standardschriftart"/>
    <w:rsid w:val="007F2414"/>
    <w:rPr>
      <w:rFonts w:ascii="Arial Narrow" w:hAnsi="Arial Narrow"/>
      <w:b/>
      <w:bCs/>
      <w:iCs/>
      <w:color w:val="00844D"/>
      <w:sz w:val="22"/>
      <w:szCs w:val="22"/>
      <w:lang w:eastAsia="en-US" w:bidi="en-US"/>
    </w:rPr>
  </w:style>
  <w:style w:type="character" w:customStyle="1" w:styleId="berschrift6Zchn">
    <w:name w:val="Überschrift 6 Zchn"/>
    <w:basedOn w:val="Absatz-Standardschriftart"/>
    <w:rsid w:val="00742D7B"/>
    <w:rPr>
      <w:rFonts w:ascii="Univers 57 Condensed" w:hAnsi="Univers 57 Condensed"/>
      <w:b/>
      <w:bCs/>
      <w:i/>
      <w:iCs/>
      <w:sz w:val="22"/>
      <w:szCs w:val="22"/>
      <w:lang w:eastAsia="en-US" w:bidi="en-US"/>
    </w:rPr>
  </w:style>
  <w:style w:type="character" w:customStyle="1" w:styleId="berschrift7Zchn">
    <w:name w:val="Überschrift 7 Zchn"/>
    <w:basedOn w:val="Absatz-Standardschriftart"/>
    <w:semiHidden/>
    <w:rsid w:val="00742D7B"/>
    <w:rPr>
      <w:rFonts w:ascii="Univers 57 Condensed" w:hAnsi="Univers 57 Condensed"/>
      <w:b/>
      <w:bCs/>
      <w:i/>
      <w:iCs/>
      <w:lang w:eastAsia="en-US" w:bidi="en-US"/>
    </w:rPr>
  </w:style>
  <w:style w:type="character" w:customStyle="1" w:styleId="berschrift8Zchn">
    <w:name w:val="Überschrift 8 Zchn"/>
    <w:basedOn w:val="Absatz-Standardschriftart"/>
    <w:semiHidden/>
    <w:rsid w:val="00742D7B"/>
    <w:rPr>
      <w:rFonts w:ascii="Univers 57 Condensed" w:hAnsi="Univers 57 Condensed"/>
      <w:b/>
      <w:bCs/>
      <w:i/>
      <w:iCs/>
      <w:sz w:val="18"/>
      <w:szCs w:val="18"/>
      <w:lang w:eastAsia="en-US" w:bidi="en-US"/>
    </w:rPr>
  </w:style>
  <w:style w:type="character" w:customStyle="1" w:styleId="berschrift9Zchn">
    <w:name w:val="Überschrift 9 Zchn"/>
    <w:basedOn w:val="Absatz-Standardschriftart"/>
    <w:semiHidden/>
    <w:rsid w:val="00742D7B"/>
    <w:rPr>
      <w:rFonts w:ascii="Univers 57 Condensed" w:hAnsi="Univers 57 Condensed"/>
      <w:i/>
      <w:iCs/>
      <w:sz w:val="18"/>
      <w:szCs w:val="18"/>
      <w:lang w:eastAsia="en-US" w:bidi="en-US"/>
    </w:rPr>
  </w:style>
  <w:style w:type="paragraph" w:styleId="Titel">
    <w:name w:val="Title"/>
    <w:basedOn w:val="Standard"/>
    <w:next w:val="Standard"/>
    <w:rsid w:val="00C5461D"/>
    <w:pPr>
      <w:framePr w:hSpace="187" w:wrap="around" w:hAnchor="margin" w:xAlign="center" w:yAlign="top"/>
      <w:ind w:firstLine="0"/>
      <w:jc w:val="center"/>
    </w:pPr>
    <w:rPr>
      <w:b/>
      <w:sz w:val="28"/>
      <w:szCs w:val="28"/>
    </w:rPr>
  </w:style>
  <w:style w:type="character" w:customStyle="1" w:styleId="TitelZchn">
    <w:name w:val="Titel Zchn"/>
    <w:basedOn w:val="Absatz-Standardschriftart"/>
    <w:rsid w:val="00A12EC8"/>
    <w:rPr>
      <w:rFonts w:ascii="Arial Narrow" w:hAnsi="Arial Narrow"/>
      <w:sz w:val="28"/>
      <w:szCs w:val="28"/>
      <w:lang w:eastAsia="en-US" w:bidi="en-US"/>
    </w:rPr>
  </w:style>
  <w:style w:type="paragraph" w:styleId="Untertitel">
    <w:name w:val="Subtitle"/>
    <w:basedOn w:val="Standard"/>
    <w:next w:val="Standard"/>
    <w:rsid w:val="00742D7B"/>
    <w:pPr>
      <w:spacing w:after="320"/>
      <w:jc w:val="right"/>
    </w:pPr>
    <w:rPr>
      <w:i/>
      <w:iCs/>
      <w:color w:val="808080"/>
      <w:spacing w:val="10"/>
      <w:sz w:val="24"/>
      <w:szCs w:val="24"/>
    </w:rPr>
  </w:style>
  <w:style w:type="character" w:customStyle="1" w:styleId="UntertitelZchn">
    <w:name w:val="Untertitel Zchn"/>
    <w:basedOn w:val="Absatz-Standardschriftart"/>
    <w:rsid w:val="00742D7B"/>
    <w:rPr>
      <w:i/>
      <w:iCs/>
      <w:color w:val="808080"/>
      <w:spacing w:val="10"/>
      <w:sz w:val="24"/>
      <w:szCs w:val="24"/>
      <w:lang w:eastAsia="en-US" w:bidi="en-US"/>
    </w:rPr>
  </w:style>
  <w:style w:type="character" w:styleId="Fett">
    <w:name w:val="Strong"/>
    <w:basedOn w:val="Absatz-Standardschriftart"/>
    <w:uiPriority w:val="22"/>
    <w:qFormat/>
    <w:rsid w:val="00742D7B"/>
    <w:rPr>
      <w:b/>
      <w:bCs/>
      <w:spacing w:val="0"/>
    </w:rPr>
  </w:style>
  <w:style w:type="character" w:styleId="Hervorhebung">
    <w:name w:val="Emphasis"/>
    <w:rsid w:val="00742D7B"/>
    <w:rPr>
      <w:b/>
      <w:bCs/>
      <w:i/>
      <w:iCs/>
      <w:color w:val="auto"/>
    </w:rPr>
  </w:style>
  <w:style w:type="paragraph" w:styleId="KeinLeerraum">
    <w:name w:val="No Spacing"/>
    <w:basedOn w:val="Standard"/>
    <w:uiPriority w:val="1"/>
    <w:qFormat/>
    <w:rsid w:val="00742D7B"/>
    <w:pPr>
      <w:spacing w:line="240" w:lineRule="auto"/>
      <w:ind w:firstLine="0"/>
    </w:pPr>
  </w:style>
  <w:style w:type="paragraph" w:styleId="Listenabsatz">
    <w:name w:val="List Paragraph"/>
    <w:basedOn w:val="Standard"/>
    <w:uiPriority w:val="34"/>
    <w:qFormat/>
    <w:rsid w:val="00A10287"/>
    <w:pPr>
      <w:numPr>
        <w:numId w:val="2"/>
      </w:numPr>
      <w:contextualSpacing/>
    </w:pPr>
  </w:style>
  <w:style w:type="paragraph" w:styleId="Zitat">
    <w:name w:val="Quote"/>
    <w:basedOn w:val="Standard"/>
    <w:next w:val="Standard"/>
    <w:rsid w:val="00742D7B"/>
    <w:rPr>
      <w:color w:val="5A5A5A"/>
    </w:rPr>
  </w:style>
  <w:style w:type="character" w:customStyle="1" w:styleId="AnfhrungszeichenZchn">
    <w:name w:val="Anführungszeichen Zchn"/>
    <w:basedOn w:val="Absatz-Standardschriftart"/>
    <w:rsid w:val="00742D7B"/>
    <w:rPr>
      <w:color w:val="5A5A5A"/>
      <w:sz w:val="22"/>
      <w:szCs w:val="22"/>
      <w:lang w:eastAsia="en-US" w:bidi="en-US"/>
    </w:rPr>
  </w:style>
  <w:style w:type="paragraph" w:styleId="IntensivesZitat">
    <w:name w:val="Intense Quote"/>
    <w:basedOn w:val="Standard"/>
    <w:next w:val="Standard"/>
    <w:rsid w:val="00742D7B"/>
    <w:pPr>
      <w:spacing w:before="320" w:after="480" w:line="240" w:lineRule="auto"/>
      <w:ind w:left="720" w:right="720" w:firstLine="0"/>
      <w:jc w:val="center"/>
    </w:pPr>
    <w:rPr>
      <w:rFonts w:ascii="Univers 57 Condensed" w:hAnsi="Univers 57 Condensed"/>
      <w:i/>
      <w:iCs/>
      <w:sz w:val="20"/>
      <w:szCs w:val="20"/>
    </w:rPr>
  </w:style>
  <w:style w:type="character" w:customStyle="1" w:styleId="IntensivesAnfhrungszeichenZchn">
    <w:name w:val="Intensives Anführungszeichen Zchn"/>
    <w:basedOn w:val="Absatz-Standardschriftart"/>
    <w:rsid w:val="00742D7B"/>
    <w:rPr>
      <w:rFonts w:ascii="Univers 57 Condensed" w:hAnsi="Univers 57 Condensed"/>
      <w:i/>
      <w:iCs/>
      <w:lang w:eastAsia="en-US" w:bidi="en-US"/>
    </w:rPr>
  </w:style>
  <w:style w:type="character" w:styleId="SchwacheHervorhebung">
    <w:name w:val="Subtle Emphasis"/>
    <w:rsid w:val="00742D7B"/>
    <w:rPr>
      <w:i/>
      <w:iCs/>
      <w:color w:val="5A5A5A"/>
    </w:rPr>
  </w:style>
  <w:style w:type="character" w:styleId="IntensiveHervorhebung">
    <w:name w:val="Intense Emphasis"/>
    <w:rsid w:val="00742D7B"/>
    <w:rPr>
      <w:b/>
      <w:bCs/>
      <w:i/>
      <w:iCs/>
      <w:color w:val="auto"/>
      <w:u w:val="single"/>
    </w:rPr>
  </w:style>
  <w:style w:type="character" w:styleId="SchwacherVerweis">
    <w:name w:val="Subtle Reference"/>
    <w:rsid w:val="00742D7B"/>
    <w:rPr>
      <w:smallCaps/>
    </w:rPr>
  </w:style>
  <w:style w:type="character" w:styleId="IntensiverVerweis">
    <w:name w:val="Intense Reference"/>
    <w:rsid w:val="00742D7B"/>
    <w:rPr>
      <w:b/>
      <w:bCs/>
      <w:smallCaps/>
      <w:color w:val="auto"/>
    </w:rPr>
  </w:style>
  <w:style w:type="character" w:styleId="Buchtitel">
    <w:name w:val="Book Title"/>
    <w:rsid w:val="007F2414"/>
    <w:rPr>
      <w:rFonts w:ascii="Arial Narrow" w:eastAsia="Times New Roman" w:hAnsi="Arial Narrow" w:cs="Times New Roman"/>
      <w:b/>
      <w:bCs/>
      <w:smallCaps/>
      <w:color w:val="auto"/>
      <w:u w:val="single"/>
    </w:rPr>
  </w:style>
  <w:style w:type="paragraph" w:styleId="Inhaltsverzeichnisberschrift">
    <w:name w:val="TOC Heading"/>
    <w:basedOn w:val="berschrift1"/>
    <w:next w:val="Standard"/>
    <w:rsid w:val="00742D7B"/>
    <w:pPr>
      <w:keepNext/>
      <w:numPr>
        <w:numId w:val="0"/>
      </w:numPr>
      <w:outlineLvl w:val="9"/>
    </w:pPr>
  </w:style>
  <w:style w:type="paragraph" w:styleId="Dokumentstruktur">
    <w:name w:val="Document Map"/>
    <w:basedOn w:val="Standard"/>
    <w:semiHidden/>
    <w:unhideWhenUsed/>
    <w:rsid w:val="00742D7B"/>
    <w:pPr>
      <w:spacing w:line="240" w:lineRule="auto"/>
    </w:pPr>
    <w:rPr>
      <w:rFonts w:ascii="Tahoma" w:hAnsi="Tahoma" w:cs="Tahoma"/>
      <w:sz w:val="16"/>
      <w:szCs w:val="16"/>
    </w:rPr>
  </w:style>
  <w:style w:type="character" w:customStyle="1" w:styleId="DokumentstrukturZchn">
    <w:name w:val="Dokumentstruktur Zchn"/>
    <w:basedOn w:val="Absatz-Standardschriftart"/>
    <w:semiHidden/>
    <w:rsid w:val="00742D7B"/>
    <w:rPr>
      <w:rFonts w:ascii="Tahoma" w:hAnsi="Tahoma" w:cs="Tahoma"/>
      <w:sz w:val="16"/>
      <w:szCs w:val="16"/>
      <w:lang w:eastAsia="en-US" w:bidi="en-US"/>
    </w:rPr>
  </w:style>
  <w:style w:type="paragraph" w:styleId="Verzeichnis1">
    <w:name w:val="toc 1"/>
    <w:basedOn w:val="Standard"/>
    <w:next w:val="Standard"/>
    <w:autoRedefine/>
    <w:uiPriority w:val="39"/>
    <w:unhideWhenUsed/>
    <w:rsid w:val="00742D7B"/>
    <w:pPr>
      <w:spacing w:after="100"/>
    </w:pPr>
  </w:style>
  <w:style w:type="paragraph" w:styleId="Verzeichnis2">
    <w:name w:val="toc 2"/>
    <w:basedOn w:val="Standard"/>
    <w:next w:val="Standard"/>
    <w:autoRedefine/>
    <w:uiPriority w:val="39"/>
    <w:unhideWhenUsed/>
    <w:rsid w:val="00742D7B"/>
    <w:pPr>
      <w:spacing w:after="100"/>
      <w:ind w:left="220"/>
    </w:pPr>
  </w:style>
  <w:style w:type="paragraph" w:styleId="Verzeichnis3">
    <w:name w:val="toc 3"/>
    <w:basedOn w:val="Standard"/>
    <w:next w:val="Standard"/>
    <w:autoRedefine/>
    <w:uiPriority w:val="39"/>
    <w:unhideWhenUsed/>
    <w:rsid w:val="00742D7B"/>
    <w:pPr>
      <w:spacing w:after="100"/>
      <w:ind w:left="440"/>
    </w:pPr>
  </w:style>
  <w:style w:type="character" w:styleId="Hyperlink">
    <w:name w:val="Hyperlink"/>
    <w:basedOn w:val="Absatz-Standardschriftart"/>
    <w:uiPriority w:val="99"/>
    <w:unhideWhenUsed/>
    <w:rsid w:val="00742D7B"/>
    <w:rPr>
      <w:color w:val="0000FF"/>
      <w:u w:val="single"/>
    </w:rPr>
  </w:style>
  <w:style w:type="character" w:customStyle="1" w:styleId="KeinLeerraumZchn">
    <w:name w:val="Kein Leerraum Zchn"/>
    <w:basedOn w:val="Absatz-Standardschriftart"/>
    <w:rsid w:val="00742D7B"/>
    <w:rPr>
      <w:sz w:val="22"/>
      <w:szCs w:val="22"/>
      <w:lang w:eastAsia="en-US" w:bidi="en-US"/>
    </w:rPr>
  </w:style>
  <w:style w:type="paragraph" w:customStyle="1" w:styleId="DeckblattSemester">
    <w:name w:val="Deckblatt_Semester"/>
    <w:rsid w:val="00742D7B"/>
    <w:pPr>
      <w:jc w:val="right"/>
    </w:pPr>
    <w:rPr>
      <w:sz w:val="24"/>
      <w:szCs w:val="22"/>
      <w:lang w:val="en-US" w:eastAsia="en-US" w:bidi="en-US"/>
    </w:rPr>
  </w:style>
  <w:style w:type="paragraph" w:customStyle="1" w:styleId="DeckblattDA">
    <w:name w:val="Deckblatt_DA"/>
    <w:next w:val="DeckblattDAUntertitel"/>
    <w:rsid w:val="007F2414"/>
    <w:pPr>
      <w:framePr w:hSpace="187" w:wrap="around" w:hAnchor="margin" w:xAlign="center" w:yAlign="top"/>
      <w:jc w:val="center"/>
    </w:pPr>
    <w:rPr>
      <w:rFonts w:ascii="Arial Narrow" w:hAnsi="Arial Narrow"/>
      <w:sz w:val="44"/>
      <w:szCs w:val="48"/>
      <w:lang w:eastAsia="en-US" w:bidi="en-US"/>
    </w:rPr>
  </w:style>
  <w:style w:type="paragraph" w:customStyle="1" w:styleId="DeckblattDAUntertitel">
    <w:name w:val="Deckblatt_DA_Untertitel"/>
    <w:basedOn w:val="Titel"/>
    <w:next w:val="DeckblattName"/>
    <w:rsid w:val="00A12EC8"/>
    <w:pPr>
      <w:framePr w:wrap="around"/>
    </w:pPr>
    <w:rPr>
      <w:sz w:val="24"/>
    </w:rPr>
  </w:style>
  <w:style w:type="paragraph" w:customStyle="1" w:styleId="DeckblattName">
    <w:name w:val="Deckblatt_Name"/>
    <w:basedOn w:val="Standard"/>
    <w:next w:val="DeckblattBetreuer"/>
    <w:rsid w:val="00742D7B"/>
    <w:pPr>
      <w:spacing w:line="240" w:lineRule="auto"/>
      <w:ind w:firstLine="0"/>
    </w:pPr>
    <w:rPr>
      <w:sz w:val="24"/>
    </w:rPr>
  </w:style>
  <w:style w:type="paragraph" w:customStyle="1" w:styleId="DeckblattBetreuer">
    <w:name w:val="Deckblatt_Betreuer"/>
    <w:basedOn w:val="Standard"/>
    <w:rsid w:val="00742D7B"/>
    <w:pPr>
      <w:spacing w:line="240" w:lineRule="auto"/>
      <w:ind w:firstLine="0"/>
      <w:contextualSpacing/>
    </w:pPr>
    <w:rPr>
      <w:sz w:val="24"/>
    </w:rPr>
  </w:style>
  <w:style w:type="paragraph" w:customStyle="1" w:styleId="Uberschrift1-Vorspan">
    <w:name w:val="Uberschrift 1 - Vorspan"/>
    <w:basedOn w:val="berschrift1"/>
    <w:rsid w:val="00742D7B"/>
    <w:pPr>
      <w:keepNext/>
      <w:numPr>
        <w:numId w:val="0"/>
      </w:numPr>
    </w:pPr>
  </w:style>
  <w:style w:type="paragraph" w:customStyle="1" w:styleId="EETitel">
    <w:name w:val="EE_Titel"/>
    <w:basedOn w:val="KeinLeerraum"/>
    <w:rsid w:val="007F2414"/>
    <w:pPr>
      <w:framePr w:hSpace="187" w:wrap="around" w:hAnchor="margin" w:xAlign="center" w:yAlign="bottom"/>
      <w:spacing w:line="360" w:lineRule="auto"/>
    </w:pPr>
    <w:rPr>
      <w:rFonts w:ascii="Univers 57 Condensed" w:hAnsi="Univers 57 Condensed"/>
      <w:b/>
      <w:color w:val="00844D"/>
      <w:sz w:val="24"/>
    </w:rPr>
  </w:style>
  <w:style w:type="paragraph" w:customStyle="1" w:styleId="EEText">
    <w:name w:val="EE_Text"/>
    <w:basedOn w:val="KeinLeerraum"/>
    <w:rsid w:val="00742D7B"/>
    <w:pPr>
      <w:framePr w:hSpace="187" w:wrap="around" w:hAnchor="margin" w:xAlign="center" w:yAlign="bottom"/>
      <w:spacing w:line="360" w:lineRule="auto"/>
    </w:pPr>
  </w:style>
  <w:style w:type="paragraph" w:customStyle="1" w:styleId="EEUnterschriftCo">
    <w:name w:val="EE_Unterschrift &amp; Co"/>
    <w:basedOn w:val="KeinLeerraum"/>
    <w:rsid w:val="00742D7B"/>
    <w:pPr>
      <w:framePr w:hSpace="187" w:wrap="around" w:hAnchor="margin" w:xAlign="center" w:yAlign="bottom"/>
      <w:tabs>
        <w:tab w:val="left" w:pos="1983"/>
      </w:tabs>
      <w:spacing w:line="480" w:lineRule="auto"/>
    </w:pPr>
  </w:style>
  <w:style w:type="paragraph" w:customStyle="1" w:styleId="Abstract">
    <w:name w:val="Abstract"/>
    <w:basedOn w:val="Anhang"/>
    <w:next w:val="Standard"/>
    <w:rsid w:val="00742D7B"/>
    <w:pPr>
      <w:outlineLvl w:val="9"/>
    </w:pPr>
  </w:style>
  <w:style w:type="paragraph" w:customStyle="1" w:styleId="Anhang">
    <w:name w:val="Anhang"/>
    <w:basedOn w:val="berschrift1"/>
    <w:rsid w:val="00742D7B"/>
    <w:pPr>
      <w:keepNext/>
      <w:numPr>
        <w:numId w:val="0"/>
      </w:numPr>
      <w:ind w:left="431" w:hanging="431"/>
    </w:pPr>
  </w:style>
  <w:style w:type="paragraph" w:styleId="Kopfzeile">
    <w:name w:val="header"/>
    <w:basedOn w:val="Standard"/>
    <w:unhideWhenUsed/>
    <w:rsid w:val="00742D7B"/>
    <w:pPr>
      <w:tabs>
        <w:tab w:val="center" w:pos="4536"/>
        <w:tab w:val="right" w:pos="9072"/>
      </w:tabs>
      <w:spacing w:line="240" w:lineRule="auto"/>
    </w:pPr>
  </w:style>
  <w:style w:type="character" w:customStyle="1" w:styleId="KopfzeileZchn">
    <w:name w:val="Kopfzeile Zchn"/>
    <w:basedOn w:val="Absatz-Standardschriftart"/>
    <w:rsid w:val="00742D7B"/>
    <w:rPr>
      <w:sz w:val="22"/>
      <w:szCs w:val="22"/>
      <w:lang w:eastAsia="en-US" w:bidi="en-US"/>
    </w:rPr>
  </w:style>
  <w:style w:type="paragraph" w:styleId="Fuzeile">
    <w:name w:val="footer"/>
    <w:basedOn w:val="Standard"/>
    <w:unhideWhenUsed/>
    <w:rsid w:val="00742D7B"/>
    <w:pPr>
      <w:tabs>
        <w:tab w:val="center" w:pos="4536"/>
        <w:tab w:val="right" w:pos="9072"/>
      </w:tabs>
      <w:spacing w:line="240" w:lineRule="auto"/>
    </w:pPr>
  </w:style>
  <w:style w:type="character" w:customStyle="1" w:styleId="FuzeileZchn">
    <w:name w:val="Fußzeile Zchn"/>
    <w:basedOn w:val="Absatz-Standardschriftart"/>
    <w:rsid w:val="00742D7B"/>
    <w:rPr>
      <w:sz w:val="22"/>
      <w:szCs w:val="22"/>
      <w:lang w:eastAsia="en-US" w:bidi="en-US"/>
    </w:rPr>
  </w:style>
  <w:style w:type="paragraph" w:styleId="Funotentext">
    <w:name w:val="footnote text"/>
    <w:basedOn w:val="Standard"/>
    <w:unhideWhenUsed/>
    <w:rsid w:val="00742D7B"/>
    <w:pPr>
      <w:spacing w:line="240" w:lineRule="auto"/>
    </w:pPr>
    <w:rPr>
      <w:sz w:val="20"/>
      <w:szCs w:val="20"/>
    </w:rPr>
  </w:style>
  <w:style w:type="character" w:customStyle="1" w:styleId="FunotentextZchn">
    <w:name w:val="Fußnotentext Zchn"/>
    <w:basedOn w:val="Absatz-Standardschriftart"/>
    <w:semiHidden/>
    <w:rsid w:val="00742D7B"/>
    <w:rPr>
      <w:lang w:eastAsia="en-US" w:bidi="en-US"/>
    </w:rPr>
  </w:style>
  <w:style w:type="character" w:styleId="Funotenzeichen">
    <w:name w:val="footnote reference"/>
    <w:basedOn w:val="Absatz-Standardschriftart"/>
    <w:semiHidden/>
    <w:unhideWhenUsed/>
    <w:rsid w:val="00742D7B"/>
    <w:rPr>
      <w:vertAlign w:val="superscript"/>
    </w:rPr>
  </w:style>
  <w:style w:type="character" w:styleId="Platzhaltertext">
    <w:name w:val="Placeholder Text"/>
    <w:basedOn w:val="Absatz-Standardschriftart"/>
    <w:semiHidden/>
    <w:rsid w:val="00742D7B"/>
    <w:rPr>
      <w:color w:val="808080"/>
    </w:rPr>
  </w:style>
  <w:style w:type="paragraph" w:styleId="Abbildungsverzeichnis">
    <w:name w:val="table of figures"/>
    <w:basedOn w:val="Standard"/>
    <w:next w:val="Standard"/>
    <w:uiPriority w:val="99"/>
    <w:unhideWhenUsed/>
    <w:rsid w:val="00742D7B"/>
    <w:pPr>
      <w:spacing w:after="0"/>
      <w:ind w:left="357" w:hanging="357"/>
    </w:pPr>
    <w:rPr>
      <w:szCs w:val="20"/>
    </w:rPr>
  </w:style>
  <w:style w:type="paragraph" w:customStyle="1" w:styleId="Bild">
    <w:name w:val="Bild"/>
    <w:next w:val="Beschriftung"/>
    <w:qFormat/>
    <w:rsid w:val="007B03B8"/>
    <w:pPr>
      <w:keepNext/>
      <w:spacing w:before="120" w:after="120"/>
      <w:ind w:left="142" w:right="142"/>
      <w:mirrorIndents/>
    </w:pPr>
    <w:rPr>
      <w:rFonts w:ascii="Arial Narrow" w:hAnsi="Arial Narrow"/>
      <w:noProof/>
      <w:sz w:val="22"/>
      <w:szCs w:val="22"/>
    </w:rPr>
  </w:style>
  <w:style w:type="paragraph" w:styleId="Literaturverzeichnis">
    <w:name w:val="Bibliography"/>
    <w:basedOn w:val="Standard"/>
    <w:next w:val="Standard"/>
    <w:unhideWhenUsed/>
    <w:rsid w:val="00742D7B"/>
    <w:pPr>
      <w:ind w:left="357" w:hanging="357"/>
    </w:pPr>
  </w:style>
  <w:style w:type="paragraph" w:customStyle="1" w:styleId="Code">
    <w:name w:val="Code"/>
    <w:basedOn w:val="Standard"/>
    <w:qFormat/>
    <w:rsid w:val="007F2414"/>
    <w:pPr>
      <w:shd w:val="solid" w:color="CDDDAC" w:fill="auto"/>
      <w:suppressAutoHyphens/>
      <w:spacing w:line="240" w:lineRule="auto"/>
      <w:ind w:firstLine="0"/>
      <w:contextualSpacing/>
      <w:mirrorIndents/>
    </w:pPr>
    <w:rPr>
      <w:rFonts w:ascii="Consolas" w:hAnsi="Consolas"/>
      <w:szCs w:val="20"/>
    </w:rPr>
  </w:style>
  <w:style w:type="paragraph" w:customStyle="1" w:styleId="Glossareintrag">
    <w:name w:val="Glossareintrag"/>
    <w:basedOn w:val="berschrift2"/>
    <w:rsid w:val="00742D7B"/>
    <w:pPr>
      <w:keepNext w:val="0"/>
      <w:widowControl w:val="0"/>
      <w:numPr>
        <w:ilvl w:val="0"/>
        <w:numId w:val="0"/>
      </w:numPr>
      <w:spacing w:after="0"/>
    </w:pPr>
  </w:style>
  <w:style w:type="character" w:styleId="Kommentarzeichen">
    <w:name w:val="annotation reference"/>
    <w:basedOn w:val="Absatz-Standardschriftart"/>
    <w:uiPriority w:val="99"/>
    <w:semiHidden/>
    <w:unhideWhenUsed/>
    <w:rsid w:val="0068554A"/>
    <w:rPr>
      <w:sz w:val="16"/>
      <w:szCs w:val="16"/>
    </w:rPr>
  </w:style>
  <w:style w:type="paragraph" w:styleId="Kommentartext">
    <w:name w:val="annotation text"/>
    <w:basedOn w:val="Standard"/>
    <w:link w:val="KommentartextZchn"/>
    <w:uiPriority w:val="99"/>
    <w:semiHidden/>
    <w:unhideWhenUsed/>
    <w:rsid w:val="0068554A"/>
    <w:rPr>
      <w:sz w:val="20"/>
      <w:szCs w:val="20"/>
    </w:rPr>
  </w:style>
  <w:style w:type="character" w:customStyle="1" w:styleId="KommentartextZchn">
    <w:name w:val="Kommentartext Zchn"/>
    <w:basedOn w:val="Absatz-Standardschriftart"/>
    <w:link w:val="Kommentartext"/>
    <w:uiPriority w:val="99"/>
    <w:semiHidden/>
    <w:rsid w:val="0068554A"/>
    <w:rPr>
      <w:lang w:eastAsia="en-US" w:bidi="en-US"/>
    </w:rPr>
  </w:style>
  <w:style w:type="paragraph" w:styleId="Kommentarthema">
    <w:name w:val="annotation subject"/>
    <w:basedOn w:val="Kommentartext"/>
    <w:next w:val="Kommentartext"/>
    <w:link w:val="KommentarthemaZchn"/>
    <w:uiPriority w:val="99"/>
    <w:semiHidden/>
    <w:unhideWhenUsed/>
    <w:rsid w:val="0068554A"/>
    <w:rPr>
      <w:b/>
      <w:bCs/>
    </w:rPr>
  </w:style>
  <w:style w:type="character" w:customStyle="1" w:styleId="KommentarthemaZchn">
    <w:name w:val="Kommentarthema Zchn"/>
    <w:basedOn w:val="KommentartextZchn"/>
    <w:link w:val="Kommentarthema"/>
    <w:uiPriority w:val="99"/>
    <w:semiHidden/>
    <w:rsid w:val="0068554A"/>
    <w:rPr>
      <w:b/>
      <w:bCs/>
      <w:lang w:eastAsia="en-US" w:bidi="en-US"/>
    </w:rPr>
  </w:style>
  <w:style w:type="table" w:styleId="Tabellenraster">
    <w:name w:val="Table Grid"/>
    <w:basedOn w:val="NormaleTabelle"/>
    <w:rsid w:val="00B2094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A12EC8"/>
    <w:pPr>
      <w:spacing w:before="100" w:beforeAutospacing="1" w:after="100" w:afterAutospacing="1" w:line="240" w:lineRule="auto"/>
      <w:ind w:firstLine="0"/>
    </w:pPr>
    <w:rPr>
      <w:sz w:val="24"/>
      <w:szCs w:val="24"/>
      <w:lang w:eastAsia="de-DE" w:bidi="ar-SA"/>
    </w:rPr>
  </w:style>
  <w:style w:type="table" w:styleId="FarbigeListe-Akzent2">
    <w:name w:val="Colorful List Accent 2"/>
    <w:basedOn w:val="NormaleTabelle"/>
    <w:uiPriority w:val="72"/>
    <w:rsid w:val="0026751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Textkrper">
    <w:name w:val="Body Text"/>
    <w:basedOn w:val="Standard"/>
    <w:link w:val="TextkrperZchn"/>
    <w:semiHidden/>
    <w:rsid w:val="006049A2"/>
    <w:pPr>
      <w:widowControl w:val="0"/>
      <w:suppressAutoHyphens/>
      <w:spacing w:after="120" w:line="240" w:lineRule="auto"/>
      <w:ind w:firstLine="0"/>
    </w:pPr>
    <w:rPr>
      <w:rFonts w:ascii="Arial" w:eastAsia="Arial" w:hAnsi="Arial"/>
      <w:sz w:val="24"/>
      <w:szCs w:val="20"/>
      <w:lang w:bidi="ar-SA"/>
    </w:rPr>
  </w:style>
  <w:style w:type="character" w:customStyle="1" w:styleId="TextkrperZchn">
    <w:name w:val="Textkörper Zchn"/>
    <w:basedOn w:val="Absatz-Standardschriftart"/>
    <w:link w:val="Textkrper"/>
    <w:semiHidden/>
    <w:rsid w:val="006049A2"/>
    <w:rPr>
      <w:rFonts w:ascii="Arial" w:eastAsia="Arial" w:hAnsi="Arial"/>
      <w:sz w:val="24"/>
    </w:rPr>
  </w:style>
  <w:style w:type="paragraph" w:customStyle="1" w:styleId="WW-TableContents111111">
    <w:name w:val="WW-Table Contents111111"/>
    <w:basedOn w:val="Textkrper"/>
    <w:rsid w:val="006049A2"/>
    <w:pPr>
      <w:suppressLineNumbers/>
    </w:pPr>
  </w:style>
  <w:style w:type="paragraph" w:customStyle="1" w:styleId="WW-TableHeading111111">
    <w:name w:val="WW-Table Heading111111"/>
    <w:basedOn w:val="WW-TableContents111111"/>
    <w:rsid w:val="006049A2"/>
    <w:pPr>
      <w:jc w:val="center"/>
    </w:pPr>
    <w:rPr>
      <w:b/>
      <w:bCs/>
      <w:i/>
      <w:iCs/>
    </w:rPr>
  </w:style>
  <w:style w:type="paragraph" w:customStyle="1" w:styleId="WW-TableContents11">
    <w:name w:val="WW-Table Contents11"/>
    <w:basedOn w:val="Textkrper"/>
    <w:rsid w:val="006049A2"/>
    <w:pPr>
      <w:suppressLineNumbers/>
    </w:pPr>
  </w:style>
  <w:style w:type="paragraph" w:customStyle="1" w:styleId="WW-TableHeading11">
    <w:name w:val="WW-Table Heading11"/>
    <w:basedOn w:val="WW-TableContents11"/>
    <w:rsid w:val="006049A2"/>
    <w:pPr>
      <w:jc w:val="center"/>
    </w:pPr>
    <w:rPr>
      <w:b/>
      <w:bCs/>
      <w:i/>
      <w:iCs/>
    </w:rPr>
  </w:style>
  <w:style w:type="paragraph" w:customStyle="1" w:styleId="TabellenInhalt">
    <w:name w:val="Tabellen Inhalt"/>
    <w:basedOn w:val="Standard"/>
    <w:rsid w:val="00A12EC8"/>
    <w:pPr>
      <w:spacing w:before="120" w:after="120"/>
      <w:ind w:firstLine="0"/>
      <w:jc w:val="left"/>
    </w:pPr>
    <w:rPr>
      <w:color w:val="000000" w:themeColor="text1"/>
    </w:rPr>
  </w:style>
  <w:style w:type="table" w:styleId="FarbigesRaster-Akzent2">
    <w:name w:val="Colorful Grid Accent 2"/>
    <w:basedOn w:val="NormaleTabelle"/>
    <w:uiPriority w:val="73"/>
    <w:rsid w:val="00225E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3-Akzent3">
    <w:name w:val="Medium Grid 3 Accent 3"/>
    <w:basedOn w:val="NormaleTabelle"/>
    <w:uiPriority w:val="69"/>
    <w:rsid w:val="00DE29C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notranslate">
    <w:name w:val="notranslate"/>
    <w:basedOn w:val="Absatz-Standardschriftart"/>
    <w:rsid w:val="00687BF3"/>
  </w:style>
  <w:style w:type="character" w:styleId="BesuchterLink">
    <w:name w:val="FollowedHyperlink"/>
    <w:basedOn w:val="Absatz-Standardschriftart"/>
    <w:uiPriority w:val="99"/>
    <w:semiHidden/>
    <w:unhideWhenUsed/>
    <w:rsid w:val="007A07CC"/>
    <w:rPr>
      <w:color w:val="800080" w:themeColor="followedHyperlink"/>
      <w:u w:val="single"/>
    </w:rPr>
  </w:style>
  <w:style w:type="character" w:styleId="Zeilennummer">
    <w:name w:val="line number"/>
    <w:basedOn w:val="Absatz-Standardschriftart"/>
    <w:uiPriority w:val="99"/>
    <w:semiHidden/>
    <w:unhideWhenUsed/>
    <w:rsid w:val="00B32650"/>
  </w:style>
  <w:style w:type="character" w:styleId="NichtaufgelsteErwhnung">
    <w:name w:val="Unresolved Mention"/>
    <w:basedOn w:val="Absatz-Standardschriftart"/>
    <w:uiPriority w:val="99"/>
    <w:semiHidden/>
    <w:unhideWhenUsed/>
    <w:rsid w:val="006F7FFB"/>
    <w:rPr>
      <w:color w:val="605E5C"/>
      <w:shd w:val="clear" w:color="auto" w:fill="E1DFDD"/>
    </w:rPr>
  </w:style>
  <w:style w:type="character" w:styleId="HTMLZitat">
    <w:name w:val="HTML Cite"/>
    <w:basedOn w:val="Absatz-Standardschriftart"/>
    <w:uiPriority w:val="99"/>
    <w:semiHidden/>
    <w:unhideWhenUsed/>
    <w:rsid w:val="008A17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54">
      <w:bodyDiv w:val="1"/>
      <w:marLeft w:val="0"/>
      <w:marRight w:val="0"/>
      <w:marTop w:val="0"/>
      <w:marBottom w:val="0"/>
      <w:divBdr>
        <w:top w:val="none" w:sz="0" w:space="0" w:color="auto"/>
        <w:left w:val="none" w:sz="0" w:space="0" w:color="auto"/>
        <w:bottom w:val="none" w:sz="0" w:space="0" w:color="auto"/>
        <w:right w:val="none" w:sz="0" w:space="0" w:color="auto"/>
      </w:divBdr>
    </w:div>
    <w:div w:id="21519481">
      <w:bodyDiv w:val="1"/>
      <w:marLeft w:val="0"/>
      <w:marRight w:val="0"/>
      <w:marTop w:val="0"/>
      <w:marBottom w:val="0"/>
      <w:divBdr>
        <w:top w:val="none" w:sz="0" w:space="0" w:color="auto"/>
        <w:left w:val="none" w:sz="0" w:space="0" w:color="auto"/>
        <w:bottom w:val="none" w:sz="0" w:space="0" w:color="auto"/>
        <w:right w:val="none" w:sz="0" w:space="0" w:color="auto"/>
      </w:divBdr>
    </w:div>
    <w:div w:id="45180951">
      <w:bodyDiv w:val="1"/>
      <w:marLeft w:val="0"/>
      <w:marRight w:val="0"/>
      <w:marTop w:val="0"/>
      <w:marBottom w:val="0"/>
      <w:divBdr>
        <w:top w:val="none" w:sz="0" w:space="0" w:color="auto"/>
        <w:left w:val="none" w:sz="0" w:space="0" w:color="auto"/>
        <w:bottom w:val="none" w:sz="0" w:space="0" w:color="auto"/>
        <w:right w:val="none" w:sz="0" w:space="0" w:color="auto"/>
      </w:divBdr>
    </w:div>
    <w:div w:id="57673533">
      <w:bodyDiv w:val="1"/>
      <w:marLeft w:val="0"/>
      <w:marRight w:val="0"/>
      <w:marTop w:val="0"/>
      <w:marBottom w:val="0"/>
      <w:divBdr>
        <w:top w:val="none" w:sz="0" w:space="0" w:color="auto"/>
        <w:left w:val="none" w:sz="0" w:space="0" w:color="auto"/>
        <w:bottom w:val="none" w:sz="0" w:space="0" w:color="auto"/>
        <w:right w:val="none" w:sz="0" w:space="0" w:color="auto"/>
      </w:divBdr>
    </w:div>
    <w:div w:id="176698722">
      <w:bodyDiv w:val="1"/>
      <w:marLeft w:val="0"/>
      <w:marRight w:val="0"/>
      <w:marTop w:val="0"/>
      <w:marBottom w:val="0"/>
      <w:divBdr>
        <w:top w:val="none" w:sz="0" w:space="0" w:color="auto"/>
        <w:left w:val="none" w:sz="0" w:space="0" w:color="auto"/>
        <w:bottom w:val="none" w:sz="0" w:space="0" w:color="auto"/>
        <w:right w:val="none" w:sz="0" w:space="0" w:color="auto"/>
      </w:divBdr>
    </w:div>
    <w:div w:id="204608335">
      <w:bodyDiv w:val="1"/>
      <w:marLeft w:val="0"/>
      <w:marRight w:val="0"/>
      <w:marTop w:val="0"/>
      <w:marBottom w:val="0"/>
      <w:divBdr>
        <w:top w:val="none" w:sz="0" w:space="0" w:color="auto"/>
        <w:left w:val="none" w:sz="0" w:space="0" w:color="auto"/>
        <w:bottom w:val="none" w:sz="0" w:space="0" w:color="auto"/>
        <w:right w:val="none" w:sz="0" w:space="0" w:color="auto"/>
      </w:divBdr>
    </w:div>
    <w:div w:id="224073153">
      <w:bodyDiv w:val="1"/>
      <w:marLeft w:val="0"/>
      <w:marRight w:val="0"/>
      <w:marTop w:val="0"/>
      <w:marBottom w:val="0"/>
      <w:divBdr>
        <w:top w:val="none" w:sz="0" w:space="0" w:color="auto"/>
        <w:left w:val="none" w:sz="0" w:space="0" w:color="auto"/>
        <w:bottom w:val="none" w:sz="0" w:space="0" w:color="auto"/>
        <w:right w:val="none" w:sz="0" w:space="0" w:color="auto"/>
      </w:divBdr>
    </w:div>
    <w:div w:id="230428450">
      <w:bodyDiv w:val="1"/>
      <w:marLeft w:val="0"/>
      <w:marRight w:val="0"/>
      <w:marTop w:val="0"/>
      <w:marBottom w:val="0"/>
      <w:divBdr>
        <w:top w:val="none" w:sz="0" w:space="0" w:color="auto"/>
        <w:left w:val="none" w:sz="0" w:space="0" w:color="auto"/>
        <w:bottom w:val="none" w:sz="0" w:space="0" w:color="auto"/>
        <w:right w:val="none" w:sz="0" w:space="0" w:color="auto"/>
      </w:divBdr>
    </w:div>
    <w:div w:id="253559268">
      <w:bodyDiv w:val="1"/>
      <w:marLeft w:val="0"/>
      <w:marRight w:val="0"/>
      <w:marTop w:val="0"/>
      <w:marBottom w:val="0"/>
      <w:divBdr>
        <w:top w:val="none" w:sz="0" w:space="0" w:color="auto"/>
        <w:left w:val="none" w:sz="0" w:space="0" w:color="auto"/>
        <w:bottom w:val="none" w:sz="0" w:space="0" w:color="auto"/>
        <w:right w:val="none" w:sz="0" w:space="0" w:color="auto"/>
      </w:divBdr>
    </w:div>
    <w:div w:id="253828635">
      <w:bodyDiv w:val="1"/>
      <w:marLeft w:val="0"/>
      <w:marRight w:val="0"/>
      <w:marTop w:val="0"/>
      <w:marBottom w:val="0"/>
      <w:divBdr>
        <w:top w:val="none" w:sz="0" w:space="0" w:color="auto"/>
        <w:left w:val="none" w:sz="0" w:space="0" w:color="auto"/>
        <w:bottom w:val="none" w:sz="0" w:space="0" w:color="auto"/>
        <w:right w:val="none" w:sz="0" w:space="0" w:color="auto"/>
      </w:divBdr>
    </w:div>
    <w:div w:id="260378841">
      <w:bodyDiv w:val="1"/>
      <w:marLeft w:val="0"/>
      <w:marRight w:val="0"/>
      <w:marTop w:val="0"/>
      <w:marBottom w:val="0"/>
      <w:divBdr>
        <w:top w:val="none" w:sz="0" w:space="0" w:color="auto"/>
        <w:left w:val="none" w:sz="0" w:space="0" w:color="auto"/>
        <w:bottom w:val="none" w:sz="0" w:space="0" w:color="auto"/>
        <w:right w:val="none" w:sz="0" w:space="0" w:color="auto"/>
      </w:divBdr>
    </w:div>
    <w:div w:id="313065734">
      <w:bodyDiv w:val="1"/>
      <w:marLeft w:val="0"/>
      <w:marRight w:val="0"/>
      <w:marTop w:val="0"/>
      <w:marBottom w:val="0"/>
      <w:divBdr>
        <w:top w:val="none" w:sz="0" w:space="0" w:color="auto"/>
        <w:left w:val="none" w:sz="0" w:space="0" w:color="auto"/>
        <w:bottom w:val="none" w:sz="0" w:space="0" w:color="auto"/>
        <w:right w:val="none" w:sz="0" w:space="0" w:color="auto"/>
      </w:divBdr>
    </w:div>
    <w:div w:id="317534066">
      <w:bodyDiv w:val="1"/>
      <w:marLeft w:val="0"/>
      <w:marRight w:val="0"/>
      <w:marTop w:val="0"/>
      <w:marBottom w:val="0"/>
      <w:divBdr>
        <w:top w:val="none" w:sz="0" w:space="0" w:color="auto"/>
        <w:left w:val="none" w:sz="0" w:space="0" w:color="auto"/>
        <w:bottom w:val="none" w:sz="0" w:space="0" w:color="auto"/>
        <w:right w:val="none" w:sz="0" w:space="0" w:color="auto"/>
      </w:divBdr>
    </w:div>
    <w:div w:id="353195698">
      <w:bodyDiv w:val="1"/>
      <w:marLeft w:val="0"/>
      <w:marRight w:val="0"/>
      <w:marTop w:val="0"/>
      <w:marBottom w:val="0"/>
      <w:divBdr>
        <w:top w:val="none" w:sz="0" w:space="0" w:color="auto"/>
        <w:left w:val="none" w:sz="0" w:space="0" w:color="auto"/>
        <w:bottom w:val="none" w:sz="0" w:space="0" w:color="auto"/>
        <w:right w:val="none" w:sz="0" w:space="0" w:color="auto"/>
      </w:divBdr>
    </w:div>
    <w:div w:id="372966913">
      <w:bodyDiv w:val="1"/>
      <w:marLeft w:val="0"/>
      <w:marRight w:val="0"/>
      <w:marTop w:val="0"/>
      <w:marBottom w:val="0"/>
      <w:divBdr>
        <w:top w:val="none" w:sz="0" w:space="0" w:color="auto"/>
        <w:left w:val="none" w:sz="0" w:space="0" w:color="auto"/>
        <w:bottom w:val="none" w:sz="0" w:space="0" w:color="auto"/>
        <w:right w:val="none" w:sz="0" w:space="0" w:color="auto"/>
      </w:divBdr>
    </w:div>
    <w:div w:id="413210821">
      <w:bodyDiv w:val="1"/>
      <w:marLeft w:val="0"/>
      <w:marRight w:val="0"/>
      <w:marTop w:val="0"/>
      <w:marBottom w:val="0"/>
      <w:divBdr>
        <w:top w:val="none" w:sz="0" w:space="0" w:color="auto"/>
        <w:left w:val="none" w:sz="0" w:space="0" w:color="auto"/>
        <w:bottom w:val="none" w:sz="0" w:space="0" w:color="auto"/>
        <w:right w:val="none" w:sz="0" w:space="0" w:color="auto"/>
      </w:divBdr>
    </w:div>
    <w:div w:id="510066745">
      <w:bodyDiv w:val="1"/>
      <w:marLeft w:val="0"/>
      <w:marRight w:val="0"/>
      <w:marTop w:val="0"/>
      <w:marBottom w:val="0"/>
      <w:divBdr>
        <w:top w:val="none" w:sz="0" w:space="0" w:color="auto"/>
        <w:left w:val="none" w:sz="0" w:space="0" w:color="auto"/>
        <w:bottom w:val="none" w:sz="0" w:space="0" w:color="auto"/>
        <w:right w:val="none" w:sz="0" w:space="0" w:color="auto"/>
      </w:divBdr>
    </w:div>
    <w:div w:id="544634475">
      <w:bodyDiv w:val="1"/>
      <w:marLeft w:val="0"/>
      <w:marRight w:val="0"/>
      <w:marTop w:val="0"/>
      <w:marBottom w:val="0"/>
      <w:divBdr>
        <w:top w:val="none" w:sz="0" w:space="0" w:color="auto"/>
        <w:left w:val="none" w:sz="0" w:space="0" w:color="auto"/>
        <w:bottom w:val="none" w:sz="0" w:space="0" w:color="auto"/>
        <w:right w:val="none" w:sz="0" w:space="0" w:color="auto"/>
      </w:divBdr>
    </w:div>
    <w:div w:id="547449319">
      <w:bodyDiv w:val="1"/>
      <w:marLeft w:val="0"/>
      <w:marRight w:val="0"/>
      <w:marTop w:val="0"/>
      <w:marBottom w:val="0"/>
      <w:divBdr>
        <w:top w:val="none" w:sz="0" w:space="0" w:color="auto"/>
        <w:left w:val="none" w:sz="0" w:space="0" w:color="auto"/>
        <w:bottom w:val="none" w:sz="0" w:space="0" w:color="auto"/>
        <w:right w:val="none" w:sz="0" w:space="0" w:color="auto"/>
      </w:divBdr>
    </w:div>
    <w:div w:id="619648018">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682393393">
      <w:bodyDiv w:val="1"/>
      <w:marLeft w:val="0"/>
      <w:marRight w:val="0"/>
      <w:marTop w:val="0"/>
      <w:marBottom w:val="0"/>
      <w:divBdr>
        <w:top w:val="none" w:sz="0" w:space="0" w:color="auto"/>
        <w:left w:val="none" w:sz="0" w:space="0" w:color="auto"/>
        <w:bottom w:val="none" w:sz="0" w:space="0" w:color="auto"/>
        <w:right w:val="none" w:sz="0" w:space="0" w:color="auto"/>
      </w:divBdr>
    </w:div>
    <w:div w:id="702247426">
      <w:bodyDiv w:val="1"/>
      <w:marLeft w:val="0"/>
      <w:marRight w:val="0"/>
      <w:marTop w:val="0"/>
      <w:marBottom w:val="0"/>
      <w:divBdr>
        <w:top w:val="none" w:sz="0" w:space="0" w:color="auto"/>
        <w:left w:val="none" w:sz="0" w:space="0" w:color="auto"/>
        <w:bottom w:val="none" w:sz="0" w:space="0" w:color="auto"/>
        <w:right w:val="none" w:sz="0" w:space="0" w:color="auto"/>
      </w:divBdr>
    </w:div>
    <w:div w:id="723716080">
      <w:bodyDiv w:val="1"/>
      <w:marLeft w:val="0"/>
      <w:marRight w:val="0"/>
      <w:marTop w:val="0"/>
      <w:marBottom w:val="0"/>
      <w:divBdr>
        <w:top w:val="none" w:sz="0" w:space="0" w:color="auto"/>
        <w:left w:val="none" w:sz="0" w:space="0" w:color="auto"/>
        <w:bottom w:val="none" w:sz="0" w:space="0" w:color="auto"/>
        <w:right w:val="none" w:sz="0" w:space="0" w:color="auto"/>
      </w:divBdr>
    </w:div>
    <w:div w:id="769471062">
      <w:bodyDiv w:val="1"/>
      <w:marLeft w:val="0"/>
      <w:marRight w:val="0"/>
      <w:marTop w:val="0"/>
      <w:marBottom w:val="0"/>
      <w:divBdr>
        <w:top w:val="none" w:sz="0" w:space="0" w:color="auto"/>
        <w:left w:val="none" w:sz="0" w:space="0" w:color="auto"/>
        <w:bottom w:val="none" w:sz="0" w:space="0" w:color="auto"/>
        <w:right w:val="none" w:sz="0" w:space="0" w:color="auto"/>
      </w:divBdr>
    </w:div>
    <w:div w:id="773865466">
      <w:bodyDiv w:val="1"/>
      <w:marLeft w:val="0"/>
      <w:marRight w:val="0"/>
      <w:marTop w:val="0"/>
      <w:marBottom w:val="0"/>
      <w:divBdr>
        <w:top w:val="none" w:sz="0" w:space="0" w:color="auto"/>
        <w:left w:val="none" w:sz="0" w:space="0" w:color="auto"/>
        <w:bottom w:val="none" w:sz="0" w:space="0" w:color="auto"/>
        <w:right w:val="none" w:sz="0" w:space="0" w:color="auto"/>
      </w:divBdr>
    </w:div>
    <w:div w:id="778836189">
      <w:bodyDiv w:val="1"/>
      <w:marLeft w:val="0"/>
      <w:marRight w:val="0"/>
      <w:marTop w:val="0"/>
      <w:marBottom w:val="0"/>
      <w:divBdr>
        <w:top w:val="none" w:sz="0" w:space="0" w:color="auto"/>
        <w:left w:val="none" w:sz="0" w:space="0" w:color="auto"/>
        <w:bottom w:val="none" w:sz="0" w:space="0" w:color="auto"/>
        <w:right w:val="none" w:sz="0" w:space="0" w:color="auto"/>
      </w:divBdr>
    </w:div>
    <w:div w:id="843133732">
      <w:bodyDiv w:val="1"/>
      <w:marLeft w:val="0"/>
      <w:marRight w:val="0"/>
      <w:marTop w:val="0"/>
      <w:marBottom w:val="0"/>
      <w:divBdr>
        <w:top w:val="none" w:sz="0" w:space="0" w:color="auto"/>
        <w:left w:val="none" w:sz="0" w:space="0" w:color="auto"/>
        <w:bottom w:val="none" w:sz="0" w:space="0" w:color="auto"/>
        <w:right w:val="none" w:sz="0" w:space="0" w:color="auto"/>
      </w:divBdr>
    </w:div>
    <w:div w:id="862523489">
      <w:bodyDiv w:val="1"/>
      <w:marLeft w:val="0"/>
      <w:marRight w:val="0"/>
      <w:marTop w:val="0"/>
      <w:marBottom w:val="0"/>
      <w:divBdr>
        <w:top w:val="none" w:sz="0" w:space="0" w:color="auto"/>
        <w:left w:val="none" w:sz="0" w:space="0" w:color="auto"/>
        <w:bottom w:val="none" w:sz="0" w:space="0" w:color="auto"/>
        <w:right w:val="none" w:sz="0" w:space="0" w:color="auto"/>
      </w:divBdr>
    </w:div>
    <w:div w:id="886720785">
      <w:bodyDiv w:val="1"/>
      <w:marLeft w:val="0"/>
      <w:marRight w:val="0"/>
      <w:marTop w:val="0"/>
      <w:marBottom w:val="0"/>
      <w:divBdr>
        <w:top w:val="none" w:sz="0" w:space="0" w:color="auto"/>
        <w:left w:val="none" w:sz="0" w:space="0" w:color="auto"/>
        <w:bottom w:val="none" w:sz="0" w:space="0" w:color="auto"/>
        <w:right w:val="none" w:sz="0" w:space="0" w:color="auto"/>
      </w:divBdr>
    </w:div>
    <w:div w:id="967004987">
      <w:bodyDiv w:val="1"/>
      <w:marLeft w:val="0"/>
      <w:marRight w:val="0"/>
      <w:marTop w:val="0"/>
      <w:marBottom w:val="0"/>
      <w:divBdr>
        <w:top w:val="none" w:sz="0" w:space="0" w:color="auto"/>
        <w:left w:val="none" w:sz="0" w:space="0" w:color="auto"/>
        <w:bottom w:val="none" w:sz="0" w:space="0" w:color="auto"/>
        <w:right w:val="none" w:sz="0" w:space="0" w:color="auto"/>
      </w:divBdr>
    </w:div>
    <w:div w:id="1005668973">
      <w:bodyDiv w:val="1"/>
      <w:marLeft w:val="0"/>
      <w:marRight w:val="0"/>
      <w:marTop w:val="0"/>
      <w:marBottom w:val="0"/>
      <w:divBdr>
        <w:top w:val="none" w:sz="0" w:space="0" w:color="auto"/>
        <w:left w:val="none" w:sz="0" w:space="0" w:color="auto"/>
        <w:bottom w:val="none" w:sz="0" w:space="0" w:color="auto"/>
        <w:right w:val="none" w:sz="0" w:space="0" w:color="auto"/>
      </w:divBdr>
    </w:div>
    <w:div w:id="1007903845">
      <w:bodyDiv w:val="1"/>
      <w:marLeft w:val="0"/>
      <w:marRight w:val="0"/>
      <w:marTop w:val="0"/>
      <w:marBottom w:val="0"/>
      <w:divBdr>
        <w:top w:val="none" w:sz="0" w:space="0" w:color="auto"/>
        <w:left w:val="none" w:sz="0" w:space="0" w:color="auto"/>
        <w:bottom w:val="none" w:sz="0" w:space="0" w:color="auto"/>
        <w:right w:val="none" w:sz="0" w:space="0" w:color="auto"/>
      </w:divBdr>
    </w:div>
    <w:div w:id="1009213643">
      <w:bodyDiv w:val="1"/>
      <w:marLeft w:val="0"/>
      <w:marRight w:val="0"/>
      <w:marTop w:val="0"/>
      <w:marBottom w:val="0"/>
      <w:divBdr>
        <w:top w:val="none" w:sz="0" w:space="0" w:color="auto"/>
        <w:left w:val="none" w:sz="0" w:space="0" w:color="auto"/>
        <w:bottom w:val="none" w:sz="0" w:space="0" w:color="auto"/>
        <w:right w:val="none" w:sz="0" w:space="0" w:color="auto"/>
      </w:divBdr>
    </w:div>
    <w:div w:id="1031539766">
      <w:bodyDiv w:val="1"/>
      <w:marLeft w:val="0"/>
      <w:marRight w:val="0"/>
      <w:marTop w:val="0"/>
      <w:marBottom w:val="0"/>
      <w:divBdr>
        <w:top w:val="none" w:sz="0" w:space="0" w:color="auto"/>
        <w:left w:val="none" w:sz="0" w:space="0" w:color="auto"/>
        <w:bottom w:val="none" w:sz="0" w:space="0" w:color="auto"/>
        <w:right w:val="none" w:sz="0" w:space="0" w:color="auto"/>
      </w:divBdr>
    </w:div>
    <w:div w:id="1054429788">
      <w:bodyDiv w:val="1"/>
      <w:marLeft w:val="0"/>
      <w:marRight w:val="0"/>
      <w:marTop w:val="0"/>
      <w:marBottom w:val="0"/>
      <w:divBdr>
        <w:top w:val="none" w:sz="0" w:space="0" w:color="auto"/>
        <w:left w:val="none" w:sz="0" w:space="0" w:color="auto"/>
        <w:bottom w:val="none" w:sz="0" w:space="0" w:color="auto"/>
        <w:right w:val="none" w:sz="0" w:space="0" w:color="auto"/>
      </w:divBdr>
    </w:div>
    <w:div w:id="1060593332">
      <w:bodyDiv w:val="1"/>
      <w:marLeft w:val="0"/>
      <w:marRight w:val="0"/>
      <w:marTop w:val="0"/>
      <w:marBottom w:val="0"/>
      <w:divBdr>
        <w:top w:val="none" w:sz="0" w:space="0" w:color="auto"/>
        <w:left w:val="none" w:sz="0" w:space="0" w:color="auto"/>
        <w:bottom w:val="none" w:sz="0" w:space="0" w:color="auto"/>
        <w:right w:val="none" w:sz="0" w:space="0" w:color="auto"/>
      </w:divBdr>
    </w:div>
    <w:div w:id="1093015729">
      <w:bodyDiv w:val="1"/>
      <w:marLeft w:val="0"/>
      <w:marRight w:val="0"/>
      <w:marTop w:val="0"/>
      <w:marBottom w:val="0"/>
      <w:divBdr>
        <w:top w:val="none" w:sz="0" w:space="0" w:color="auto"/>
        <w:left w:val="none" w:sz="0" w:space="0" w:color="auto"/>
        <w:bottom w:val="none" w:sz="0" w:space="0" w:color="auto"/>
        <w:right w:val="none" w:sz="0" w:space="0" w:color="auto"/>
      </w:divBdr>
    </w:div>
    <w:div w:id="1096175952">
      <w:bodyDiv w:val="1"/>
      <w:marLeft w:val="0"/>
      <w:marRight w:val="0"/>
      <w:marTop w:val="0"/>
      <w:marBottom w:val="0"/>
      <w:divBdr>
        <w:top w:val="none" w:sz="0" w:space="0" w:color="auto"/>
        <w:left w:val="none" w:sz="0" w:space="0" w:color="auto"/>
        <w:bottom w:val="none" w:sz="0" w:space="0" w:color="auto"/>
        <w:right w:val="none" w:sz="0" w:space="0" w:color="auto"/>
      </w:divBdr>
    </w:div>
    <w:div w:id="1115371925">
      <w:bodyDiv w:val="1"/>
      <w:marLeft w:val="0"/>
      <w:marRight w:val="0"/>
      <w:marTop w:val="0"/>
      <w:marBottom w:val="0"/>
      <w:divBdr>
        <w:top w:val="none" w:sz="0" w:space="0" w:color="auto"/>
        <w:left w:val="none" w:sz="0" w:space="0" w:color="auto"/>
        <w:bottom w:val="none" w:sz="0" w:space="0" w:color="auto"/>
        <w:right w:val="none" w:sz="0" w:space="0" w:color="auto"/>
      </w:divBdr>
    </w:div>
    <w:div w:id="1120798840">
      <w:bodyDiv w:val="1"/>
      <w:marLeft w:val="0"/>
      <w:marRight w:val="0"/>
      <w:marTop w:val="0"/>
      <w:marBottom w:val="0"/>
      <w:divBdr>
        <w:top w:val="none" w:sz="0" w:space="0" w:color="auto"/>
        <w:left w:val="none" w:sz="0" w:space="0" w:color="auto"/>
        <w:bottom w:val="none" w:sz="0" w:space="0" w:color="auto"/>
        <w:right w:val="none" w:sz="0" w:space="0" w:color="auto"/>
      </w:divBdr>
    </w:div>
    <w:div w:id="1142775134">
      <w:bodyDiv w:val="1"/>
      <w:marLeft w:val="0"/>
      <w:marRight w:val="0"/>
      <w:marTop w:val="0"/>
      <w:marBottom w:val="0"/>
      <w:divBdr>
        <w:top w:val="none" w:sz="0" w:space="0" w:color="auto"/>
        <w:left w:val="none" w:sz="0" w:space="0" w:color="auto"/>
        <w:bottom w:val="none" w:sz="0" w:space="0" w:color="auto"/>
        <w:right w:val="none" w:sz="0" w:space="0" w:color="auto"/>
      </w:divBdr>
    </w:div>
    <w:div w:id="1188912584">
      <w:bodyDiv w:val="1"/>
      <w:marLeft w:val="0"/>
      <w:marRight w:val="0"/>
      <w:marTop w:val="0"/>
      <w:marBottom w:val="0"/>
      <w:divBdr>
        <w:top w:val="none" w:sz="0" w:space="0" w:color="auto"/>
        <w:left w:val="none" w:sz="0" w:space="0" w:color="auto"/>
        <w:bottom w:val="none" w:sz="0" w:space="0" w:color="auto"/>
        <w:right w:val="none" w:sz="0" w:space="0" w:color="auto"/>
      </w:divBdr>
    </w:div>
    <w:div w:id="1190952279">
      <w:bodyDiv w:val="1"/>
      <w:marLeft w:val="0"/>
      <w:marRight w:val="0"/>
      <w:marTop w:val="0"/>
      <w:marBottom w:val="0"/>
      <w:divBdr>
        <w:top w:val="none" w:sz="0" w:space="0" w:color="auto"/>
        <w:left w:val="none" w:sz="0" w:space="0" w:color="auto"/>
        <w:bottom w:val="none" w:sz="0" w:space="0" w:color="auto"/>
        <w:right w:val="none" w:sz="0" w:space="0" w:color="auto"/>
      </w:divBdr>
    </w:div>
    <w:div w:id="1270504660">
      <w:bodyDiv w:val="1"/>
      <w:marLeft w:val="0"/>
      <w:marRight w:val="0"/>
      <w:marTop w:val="0"/>
      <w:marBottom w:val="0"/>
      <w:divBdr>
        <w:top w:val="none" w:sz="0" w:space="0" w:color="auto"/>
        <w:left w:val="none" w:sz="0" w:space="0" w:color="auto"/>
        <w:bottom w:val="none" w:sz="0" w:space="0" w:color="auto"/>
        <w:right w:val="none" w:sz="0" w:space="0" w:color="auto"/>
      </w:divBdr>
    </w:div>
    <w:div w:id="1295406955">
      <w:bodyDiv w:val="1"/>
      <w:marLeft w:val="0"/>
      <w:marRight w:val="0"/>
      <w:marTop w:val="0"/>
      <w:marBottom w:val="0"/>
      <w:divBdr>
        <w:top w:val="none" w:sz="0" w:space="0" w:color="auto"/>
        <w:left w:val="none" w:sz="0" w:space="0" w:color="auto"/>
        <w:bottom w:val="none" w:sz="0" w:space="0" w:color="auto"/>
        <w:right w:val="none" w:sz="0" w:space="0" w:color="auto"/>
      </w:divBdr>
    </w:div>
    <w:div w:id="1361278873">
      <w:bodyDiv w:val="1"/>
      <w:marLeft w:val="0"/>
      <w:marRight w:val="0"/>
      <w:marTop w:val="0"/>
      <w:marBottom w:val="0"/>
      <w:divBdr>
        <w:top w:val="none" w:sz="0" w:space="0" w:color="auto"/>
        <w:left w:val="none" w:sz="0" w:space="0" w:color="auto"/>
        <w:bottom w:val="none" w:sz="0" w:space="0" w:color="auto"/>
        <w:right w:val="none" w:sz="0" w:space="0" w:color="auto"/>
      </w:divBdr>
    </w:div>
    <w:div w:id="1462772161">
      <w:bodyDiv w:val="1"/>
      <w:marLeft w:val="0"/>
      <w:marRight w:val="0"/>
      <w:marTop w:val="0"/>
      <w:marBottom w:val="0"/>
      <w:divBdr>
        <w:top w:val="none" w:sz="0" w:space="0" w:color="auto"/>
        <w:left w:val="none" w:sz="0" w:space="0" w:color="auto"/>
        <w:bottom w:val="none" w:sz="0" w:space="0" w:color="auto"/>
        <w:right w:val="none" w:sz="0" w:space="0" w:color="auto"/>
      </w:divBdr>
    </w:div>
    <w:div w:id="1523085435">
      <w:bodyDiv w:val="1"/>
      <w:marLeft w:val="0"/>
      <w:marRight w:val="0"/>
      <w:marTop w:val="0"/>
      <w:marBottom w:val="0"/>
      <w:divBdr>
        <w:top w:val="none" w:sz="0" w:space="0" w:color="auto"/>
        <w:left w:val="none" w:sz="0" w:space="0" w:color="auto"/>
        <w:bottom w:val="none" w:sz="0" w:space="0" w:color="auto"/>
        <w:right w:val="none" w:sz="0" w:space="0" w:color="auto"/>
      </w:divBdr>
    </w:div>
    <w:div w:id="1647931860">
      <w:bodyDiv w:val="1"/>
      <w:marLeft w:val="0"/>
      <w:marRight w:val="0"/>
      <w:marTop w:val="0"/>
      <w:marBottom w:val="0"/>
      <w:divBdr>
        <w:top w:val="none" w:sz="0" w:space="0" w:color="auto"/>
        <w:left w:val="none" w:sz="0" w:space="0" w:color="auto"/>
        <w:bottom w:val="none" w:sz="0" w:space="0" w:color="auto"/>
        <w:right w:val="none" w:sz="0" w:space="0" w:color="auto"/>
      </w:divBdr>
    </w:div>
    <w:div w:id="1724332402">
      <w:bodyDiv w:val="1"/>
      <w:marLeft w:val="0"/>
      <w:marRight w:val="0"/>
      <w:marTop w:val="0"/>
      <w:marBottom w:val="0"/>
      <w:divBdr>
        <w:top w:val="none" w:sz="0" w:space="0" w:color="auto"/>
        <w:left w:val="none" w:sz="0" w:space="0" w:color="auto"/>
        <w:bottom w:val="none" w:sz="0" w:space="0" w:color="auto"/>
        <w:right w:val="none" w:sz="0" w:space="0" w:color="auto"/>
      </w:divBdr>
    </w:div>
    <w:div w:id="1747147347">
      <w:bodyDiv w:val="1"/>
      <w:marLeft w:val="0"/>
      <w:marRight w:val="0"/>
      <w:marTop w:val="0"/>
      <w:marBottom w:val="0"/>
      <w:divBdr>
        <w:top w:val="none" w:sz="0" w:space="0" w:color="auto"/>
        <w:left w:val="none" w:sz="0" w:space="0" w:color="auto"/>
        <w:bottom w:val="none" w:sz="0" w:space="0" w:color="auto"/>
        <w:right w:val="none" w:sz="0" w:space="0" w:color="auto"/>
      </w:divBdr>
    </w:div>
    <w:div w:id="1827085236">
      <w:bodyDiv w:val="1"/>
      <w:marLeft w:val="0"/>
      <w:marRight w:val="0"/>
      <w:marTop w:val="0"/>
      <w:marBottom w:val="0"/>
      <w:divBdr>
        <w:top w:val="none" w:sz="0" w:space="0" w:color="auto"/>
        <w:left w:val="none" w:sz="0" w:space="0" w:color="auto"/>
        <w:bottom w:val="none" w:sz="0" w:space="0" w:color="auto"/>
        <w:right w:val="none" w:sz="0" w:space="0" w:color="auto"/>
      </w:divBdr>
    </w:div>
    <w:div w:id="1829788541">
      <w:bodyDiv w:val="1"/>
      <w:marLeft w:val="0"/>
      <w:marRight w:val="0"/>
      <w:marTop w:val="0"/>
      <w:marBottom w:val="0"/>
      <w:divBdr>
        <w:top w:val="none" w:sz="0" w:space="0" w:color="auto"/>
        <w:left w:val="none" w:sz="0" w:space="0" w:color="auto"/>
        <w:bottom w:val="none" w:sz="0" w:space="0" w:color="auto"/>
        <w:right w:val="none" w:sz="0" w:space="0" w:color="auto"/>
      </w:divBdr>
    </w:div>
    <w:div w:id="1851678678">
      <w:bodyDiv w:val="1"/>
      <w:marLeft w:val="0"/>
      <w:marRight w:val="0"/>
      <w:marTop w:val="0"/>
      <w:marBottom w:val="0"/>
      <w:divBdr>
        <w:top w:val="none" w:sz="0" w:space="0" w:color="auto"/>
        <w:left w:val="none" w:sz="0" w:space="0" w:color="auto"/>
        <w:bottom w:val="none" w:sz="0" w:space="0" w:color="auto"/>
        <w:right w:val="none" w:sz="0" w:space="0" w:color="auto"/>
      </w:divBdr>
    </w:div>
    <w:div w:id="1856843262">
      <w:bodyDiv w:val="1"/>
      <w:marLeft w:val="0"/>
      <w:marRight w:val="0"/>
      <w:marTop w:val="0"/>
      <w:marBottom w:val="0"/>
      <w:divBdr>
        <w:top w:val="none" w:sz="0" w:space="0" w:color="auto"/>
        <w:left w:val="none" w:sz="0" w:space="0" w:color="auto"/>
        <w:bottom w:val="none" w:sz="0" w:space="0" w:color="auto"/>
        <w:right w:val="none" w:sz="0" w:space="0" w:color="auto"/>
      </w:divBdr>
    </w:div>
    <w:div w:id="1900555220">
      <w:bodyDiv w:val="1"/>
      <w:marLeft w:val="0"/>
      <w:marRight w:val="0"/>
      <w:marTop w:val="0"/>
      <w:marBottom w:val="0"/>
      <w:divBdr>
        <w:top w:val="none" w:sz="0" w:space="0" w:color="auto"/>
        <w:left w:val="none" w:sz="0" w:space="0" w:color="auto"/>
        <w:bottom w:val="none" w:sz="0" w:space="0" w:color="auto"/>
        <w:right w:val="none" w:sz="0" w:space="0" w:color="auto"/>
      </w:divBdr>
    </w:div>
    <w:div w:id="1915311073">
      <w:bodyDiv w:val="1"/>
      <w:marLeft w:val="0"/>
      <w:marRight w:val="0"/>
      <w:marTop w:val="0"/>
      <w:marBottom w:val="0"/>
      <w:divBdr>
        <w:top w:val="none" w:sz="0" w:space="0" w:color="auto"/>
        <w:left w:val="none" w:sz="0" w:space="0" w:color="auto"/>
        <w:bottom w:val="none" w:sz="0" w:space="0" w:color="auto"/>
        <w:right w:val="none" w:sz="0" w:space="0" w:color="auto"/>
      </w:divBdr>
    </w:div>
    <w:div w:id="1921285627">
      <w:bodyDiv w:val="1"/>
      <w:marLeft w:val="0"/>
      <w:marRight w:val="0"/>
      <w:marTop w:val="0"/>
      <w:marBottom w:val="0"/>
      <w:divBdr>
        <w:top w:val="none" w:sz="0" w:space="0" w:color="auto"/>
        <w:left w:val="none" w:sz="0" w:space="0" w:color="auto"/>
        <w:bottom w:val="none" w:sz="0" w:space="0" w:color="auto"/>
        <w:right w:val="none" w:sz="0" w:space="0" w:color="auto"/>
      </w:divBdr>
    </w:div>
    <w:div w:id="1926256129">
      <w:bodyDiv w:val="1"/>
      <w:marLeft w:val="0"/>
      <w:marRight w:val="0"/>
      <w:marTop w:val="0"/>
      <w:marBottom w:val="0"/>
      <w:divBdr>
        <w:top w:val="none" w:sz="0" w:space="0" w:color="auto"/>
        <w:left w:val="none" w:sz="0" w:space="0" w:color="auto"/>
        <w:bottom w:val="none" w:sz="0" w:space="0" w:color="auto"/>
        <w:right w:val="none" w:sz="0" w:space="0" w:color="auto"/>
      </w:divBdr>
    </w:div>
    <w:div w:id="1939751671">
      <w:bodyDiv w:val="1"/>
      <w:marLeft w:val="0"/>
      <w:marRight w:val="0"/>
      <w:marTop w:val="0"/>
      <w:marBottom w:val="0"/>
      <w:divBdr>
        <w:top w:val="none" w:sz="0" w:space="0" w:color="auto"/>
        <w:left w:val="none" w:sz="0" w:space="0" w:color="auto"/>
        <w:bottom w:val="none" w:sz="0" w:space="0" w:color="auto"/>
        <w:right w:val="none" w:sz="0" w:space="0" w:color="auto"/>
      </w:divBdr>
    </w:div>
    <w:div w:id="1956519536">
      <w:bodyDiv w:val="1"/>
      <w:marLeft w:val="0"/>
      <w:marRight w:val="0"/>
      <w:marTop w:val="0"/>
      <w:marBottom w:val="0"/>
      <w:divBdr>
        <w:top w:val="none" w:sz="0" w:space="0" w:color="auto"/>
        <w:left w:val="none" w:sz="0" w:space="0" w:color="auto"/>
        <w:bottom w:val="none" w:sz="0" w:space="0" w:color="auto"/>
        <w:right w:val="none" w:sz="0" w:space="0" w:color="auto"/>
      </w:divBdr>
    </w:div>
    <w:div w:id="1981958968">
      <w:bodyDiv w:val="1"/>
      <w:marLeft w:val="0"/>
      <w:marRight w:val="0"/>
      <w:marTop w:val="0"/>
      <w:marBottom w:val="0"/>
      <w:divBdr>
        <w:top w:val="none" w:sz="0" w:space="0" w:color="auto"/>
        <w:left w:val="none" w:sz="0" w:space="0" w:color="auto"/>
        <w:bottom w:val="none" w:sz="0" w:space="0" w:color="auto"/>
        <w:right w:val="none" w:sz="0" w:space="0" w:color="auto"/>
      </w:divBdr>
    </w:div>
    <w:div w:id="1988850814">
      <w:bodyDiv w:val="1"/>
      <w:marLeft w:val="0"/>
      <w:marRight w:val="0"/>
      <w:marTop w:val="0"/>
      <w:marBottom w:val="0"/>
      <w:divBdr>
        <w:top w:val="none" w:sz="0" w:space="0" w:color="auto"/>
        <w:left w:val="none" w:sz="0" w:space="0" w:color="auto"/>
        <w:bottom w:val="none" w:sz="0" w:space="0" w:color="auto"/>
        <w:right w:val="none" w:sz="0" w:space="0" w:color="auto"/>
      </w:divBdr>
    </w:div>
    <w:div w:id="2012103543">
      <w:bodyDiv w:val="1"/>
      <w:marLeft w:val="0"/>
      <w:marRight w:val="0"/>
      <w:marTop w:val="0"/>
      <w:marBottom w:val="0"/>
      <w:divBdr>
        <w:top w:val="none" w:sz="0" w:space="0" w:color="auto"/>
        <w:left w:val="none" w:sz="0" w:space="0" w:color="auto"/>
        <w:bottom w:val="none" w:sz="0" w:space="0" w:color="auto"/>
        <w:right w:val="none" w:sz="0" w:space="0" w:color="auto"/>
      </w:divBdr>
    </w:div>
    <w:div w:id="2084988249">
      <w:bodyDiv w:val="1"/>
      <w:marLeft w:val="0"/>
      <w:marRight w:val="0"/>
      <w:marTop w:val="0"/>
      <w:marBottom w:val="0"/>
      <w:divBdr>
        <w:top w:val="none" w:sz="0" w:space="0" w:color="auto"/>
        <w:left w:val="none" w:sz="0" w:space="0" w:color="auto"/>
        <w:bottom w:val="none" w:sz="0" w:space="0" w:color="auto"/>
        <w:right w:val="none" w:sz="0" w:space="0" w:color="auto"/>
      </w:divBdr>
    </w:div>
    <w:div w:id="2094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file:///D:\Thesis\Datenmodell\Thesis_Abschlussarbeit.docx" TargetMode="External"/><Relationship Id="rId26" Type="http://schemas.openxmlformats.org/officeDocument/2006/relationships/hyperlink" Target="file:///D:\Thesis\Datenmodell\Thesis_Abschlussarbeit.docx" TargetMode="External"/><Relationship Id="rId39" Type="http://schemas.openxmlformats.org/officeDocument/2006/relationships/image" Target="media/image11.PNG"/><Relationship Id="rId21" Type="http://schemas.openxmlformats.org/officeDocument/2006/relationships/hyperlink" Target="file:///D:\Thesis\Datenmodell\Thesis_Abschlussarbeit.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hyperlink" Target="https://www.worldcat.org/oclc/49502686" TargetMode="External"/><Relationship Id="rId63" Type="http://schemas.openxmlformats.org/officeDocument/2006/relationships/hyperlink" Target="https://www.bigdata-insider.de/was-ist-nosql-a-615718/"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yperlink" Target="file:///D:\Thesis\Datenmodell\Thesis_Abschlussarbeit.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hyperlink" Target="https://en.wikipedia.org/wiki/OCLC" TargetMode="External"/><Relationship Id="rId66" Type="http://schemas.openxmlformats.org/officeDocument/2006/relationships/hyperlink" Target="https://opensource.zalando.com/tech-radar/"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file:///D:\Thesis\Datenmodell\Thesis_Abschlussarbeit.docx" TargetMode="External"/><Relationship Id="rId28" Type="http://schemas.openxmlformats.org/officeDocument/2006/relationships/hyperlink" Target="file:///D:\Thesis\Datenmodell\Thesis_Abschlussarbeit.docx"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hyperlink" Target="https://en.wikipedia.org/wiki/Special:BookSources/059600172X" TargetMode="External"/><Relationship Id="rId61" Type="http://schemas.openxmlformats.org/officeDocument/2006/relationships/hyperlink" Target="https://www.business-it.link/unternehmen/vision-leitbild-strategie" TargetMode="External"/><Relationship Id="rId10" Type="http://schemas.openxmlformats.org/officeDocument/2006/relationships/header" Target="header3.xml"/><Relationship Id="rId19" Type="http://schemas.openxmlformats.org/officeDocument/2006/relationships/hyperlink" Target="file:///D:\Thesis\Datenmodell\Thesis_Abschlussarbeit.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bitkom.org/sites/default/files/file/import/EAM-Enterprise-Architecture-Management-BITKOM-Leitfaden.pdf" TargetMode="External"/><Relationship Id="rId65" Type="http://schemas.openxmlformats.org/officeDocument/2006/relationships/hyperlink" Target="https://wirtschaftslexikon.gabler.de/definition/datenmodell-28093/version-25173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hyperlink" Target="file:///D:\Thesis\Datenmodell\Thesis_Abschlussarbeit.docx" TargetMode="External"/><Relationship Id="rId27" Type="http://schemas.openxmlformats.org/officeDocument/2006/relationships/hyperlink" Target="file:///D:\Thesis\Datenmodell\Thesis_Abschlussarbeit.docx" TargetMode="External"/><Relationship Id="rId30" Type="http://schemas.openxmlformats.org/officeDocument/2006/relationships/image" Target="media/image2.jp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70.png"/><Relationship Id="rId56" Type="http://schemas.openxmlformats.org/officeDocument/2006/relationships/hyperlink" Target="https://en.wikipedia.org/wiki/International_Standard_Book_Number" TargetMode="External"/><Relationship Id="rId64" Type="http://schemas.openxmlformats.org/officeDocument/2006/relationships/hyperlink" Target="https://www.onpulson.de/lexikon/benutzerfreundlichkeit/"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hyperlink" Target="file:///D:\Thesis\Datenmodell\Thesis_Abschlussarbeit.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www.worldcat.org/oclc/49502686" TargetMode="External"/><Relationship Id="rId67" Type="http://schemas.openxmlformats.org/officeDocument/2006/relationships/fontTable" Target="fontTable.xml"/><Relationship Id="rId20" Type="http://schemas.openxmlformats.org/officeDocument/2006/relationships/hyperlink" Target="file:///D:\Thesis\Datenmodell\Thesis_Abschlussarbeit.docx" TargetMode="External"/><Relationship Id="rId41" Type="http://schemas.openxmlformats.org/officeDocument/2006/relationships/image" Target="media/image13.png"/><Relationship Id="rId54" Type="http://schemas.openxmlformats.org/officeDocument/2006/relationships/header" Target="header9.xml"/><Relationship Id="rId62" Type="http://schemas.openxmlformats.org/officeDocument/2006/relationships/hyperlink" Target="https://blog.codecentric.de/2017/06/graphen-visualisierung-mit-neo4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heise.de/newsticker/meldung/Test-Microsoft-Visual-Studio-Code-ein-Editor-mit-integriertem-Debugger-4026553.html" TargetMode="External"/><Relationship Id="rId1" Type="http://schemas.openxmlformats.org/officeDocument/2006/relationships/hyperlink" Target="https://d3js.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ker\AppData\Local\Temp\WI-Bachelorthesis-Format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4FD091174554A4C0DBA8DBDFED80"/>
        <w:category>
          <w:name w:val="Allgemein"/>
          <w:gallery w:val="placeholder"/>
        </w:category>
        <w:types>
          <w:type w:val="bbPlcHdr"/>
        </w:types>
        <w:behaviors>
          <w:behavior w:val="content"/>
        </w:behaviors>
        <w:guid w:val="{62B8C4EF-7336-48E4-954E-E8769D2A32E3}"/>
      </w:docPartPr>
      <w:docPartBody>
        <w:p w:rsidR="00A2407C" w:rsidRDefault="00D27E4B">
          <w:pPr>
            <w:pStyle w:val="DB1E4FD091174554A4C0DBA8DBDFED80"/>
          </w:pPr>
          <w:r w:rsidRPr="00B371FD">
            <w:rPr>
              <w:rStyle w:val="Platzhaltertext"/>
            </w:rPr>
            <w:t>[Titel]</w:t>
          </w:r>
        </w:p>
      </w:docPartBody>
    </w:docPart>
    <w:docPart>
      <w:docPartPr>
        <w:name w:val="9A6C7F2D9BEA47DDBF054C2C5440F0CB"/>
        <w:category>
          <w:name w:val="Allgemein"/>
          <w:gallery w:val="placeholder"/>
        </w:category>
        <w:types>
          <w:type w:val="bbPlcHdr"/>
        </w:types>
        <w:behaviors>
          <w:behavior w:val="content"/>
        </w:behaviors>
        <w:guid w:val="{765C4857-E9CF-42A1-BE48-72BF807D88C6}"/>
      </w:docPartPr>
      <w:docPartBody>
        <w:p w:rsidR="00A2407C" w:rsidRDefault="00D27E4B">
          <w:pPr>
            <w:pStyle w:val="9A6C7F2D9BEA47DDBF054C2C5440F0CB"/>
          </w:pPr>
          <w:r w:rsidRPr="00B371FD">
            <w:rPr>
              <w:rStyle w:val="Platzhaltertext"/>
            </w:rPr>
            <w:t>[Autor]</w:t>
          </w:r>
        </w:p>
      </w:docPartBody>
    </w:docPart>
    <w:docPart>
      <w:docPartPr>
        <w:name w:val="2D10D242067140DD9ABD484329A1BDD9"/>
        <w:category>
          <w:name w:val="Allgemein"/>
          <w:gallery w:val="placeholder"/>
        </w:category>
        <w:types>
          <w:type w:val="bbPlcHdr"/>
        </w:types>
        <w:behaviors>
          <w:behavior w:val="content"/>
        </w:behaviors>
        <w:guid w:val="{C16F4BC8-5CE0-4D50-9AFB-6D1FB54C9282}"/>
      </w:docPartPr>
      <w:docPartBody>
        <w:p w:rsidR="00A2407C" w:rsidRDefault="00D27E4B">
          <w:pPr>
            <w:pStyle w:val="2D10D242067140DD9ABD484329A1BDD9"/>
          </w:pPr>
          <w:r w:rsidRPr="00B371F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4B"/>
    <w:rsid w:val="0002648A"/>
    <w:rsid w:val="00060A2A"/>
    <w:rsid w:val="0009129F"/>
    <w:rsid w:val="00092ED1"/>
    <w:rsid w:val="000B1D77"/>
    <w:rsid w:val="00151FFB"/>
    <w:rsid w:val="00220823"/>
    <w:rsid w:val="0033750F"/>
    <w:rsid w:val="00480654"/>
    <w:rsid w:val="004D67C1"/>
    <w:rsid w:val="00544657"/>
    <w:rsid w:val="0059161F"/>
    <w:rsid w:val="006737F0"/>
    <w:rsid w:val="006C37BA"/>
    <w:rsid w:val="007150B6"/>
    <w:rsid w:val="00837DD9"/>
    <w:rsid w:val="00842D2D"/>
    <w:rsid w:val="009A3ACA"/>
    <w:rsid w:val="00A056ED"/>
    <w:rsid w:val="00A2407C"/>
    <w:rsid w:val="00A578DD"/>
    <w:rsid w:val="00AE443B"/>
    <w:rsid w:val="00AF34A7"/>
    <w:rsid w:val="00B01DB7"/>
    <w:rsid w:val="00B11F9A"/>
    <w:rsid w:val="00B12C4B"/>
    <w:rsid w:val="00B9765E"/>
    <w:rsid w:val="00BF5346"/>
    <w:rsid w:val="00C5245D"/>
    <w:rsid w:val="00CB04D0"/>
    <w:rsid w:val="00CB3FE3"/>
    <w:rsid w:val="00CE4CE1"/>
    <w:rsid w:val="00CF227F"/>
    <w:rsid w:val="00D27E4B"/>
    <w:rsid w:val="00D54D50"/>
    <w:rsid w:val="00D917AB"/>
    <w:rsid w:val="00DE38B5"/>
    <w:rsid w:val="00E47A81"/>
    <w:rsid w:val="00E515EE"/>
    <w:rsid w:val="00EC78CD"/>
    <w:rsid w:val="00ED52B6"/>
    <w:rsid w:val="00F50C9B"/>
    <w:rsid w:val="00F5383D"/>
    <w:rsid w:val="00FA6041"/>
    <w:rsid w:val="00FC1F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semiHidden/>
    <w:rsid w:val="00A2407C"/>
    <w:rPr>
      <w:color w:val="808080"/>
    </w:rPr>
  </w:style>
  <w:style w:type="paragraph" w:customStyle="1" w:styleId="DB1E4FD091174554A4C0DBA8DBDFED80">
    <w:name w:val="DB1E4FD091174554A4C0DBA8DBDFED80"/>
  </w:style>
  <w:style w:type="paragraph" w:customStyle="1" w:styleId="9A6C7F2D9BEA47DDBF054C2C5440F0CB">
    <w:name w:val="9A6C7F2D9BEA47DDBF054C2C5440F0CB"/>
  </w:style>
  <w:style w:type="paragraph" w:customStyle="1" w:styleId="2D10D242067140DD9ABD484329A1BDD9">
    <w:name w:val="2D10D242067140DD9ABD484329A1BDD9"/>
  </w:style>
  <w:style w:type="paragraph" w:customStyle="1" w:styleId="774D4DEA5A8346E3A608B91CF7DAACFD">
    <w:name w:val="774D4DEA5A8346E3A608B91CF7DAACFD"/>
    <w:rsid w:val="00A24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FU">
      <a:majorFont>
        <a:latin typeface="Arial Narrow"/>
        <a:ea typeface=""/>
        <a:cs typeface=""/>
      </a:majorFont>
      <a:minorFont>
        <a:latin typeface="Arial Narrow"/>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Bun19</b:Tag>
    <b:SourceType>InternetSite</b:SourceType>
    <b:Guid>{F402CA48-A34F-45CA-9CD7-3A6484E33A68}</b:Guid>
    <b:Author>
      <b:Author>
        <b:NameList>
          <b:Person>
            <b:Last>Innern</b:Last>
            <b:First>Bundesministerim</b:First>
            <b:Middle>des</b:Middle>
          </b:Person>
        </b:NameList>
      </b:Author>
    </b:Author>
    <b:Title>BMI.Bund</b:Title>
    <b:YearAccessed>2019</b:YearAccessed>
    <b:MonthAccessed>10</b:MonthAccessed>
    <b:DayAccessed>08</b:DayAccessed>
    <b:URL>https://www.bmi.bund.de/DE/themen/it-und-digitalpolitik/it-des-bundes/it-konsolidierung/it-konsolidierung-node.html</b:URL>
    <b:RefOrder>2</b:RefOrder>
  </b:Source>
  <b:Source>
    <b:Tag>Man17</b:Tag>
    <b:SourceType>InternetSite</b:SourceType>
    <b:Guid>{7C5AD936-2C1E-4A64-9033-B21FD82DF6C5}</b:Guid>
    <b:Title>eGovernment Computing</b:Title>
    <b:Year>2017</b:Year>
    <b:Author>
      <b:Author>
        <b:NameList>
          <b:Person>
            <b:Last>Klein</b:Last>
            <b:First>Manfred</b:First>
          </b:Person>
        </b:NameList>
      </b:Author>
    </b:Author>
    <b:InternetSiteTitle>egovernment-computing.de</b:InternetSiteTitle>
    <b:Month>August</b:Month>
    <b:Day>13</b:Day>
    <b:URL>https://www.egovernment-computing.de/was-ist-it-konsolidierung-in-der-oeffentlichen-hand-a-741563/</b:URL>
    <b:YearAccessed>2019</b:YearAccessed>
    <b:MonthAccessed>10</b:MonthAccessed>
    <b:DayAccessed>11</b:DayAccessed>
    <b:RefOrder>1</b:RefOrder>
  </b:Source>
  <b:Source>
    <b:Tag>Ing13</b:Tag>
    <b:SourceType>Book</b:SourceType>
    <b:Guid>{74E3B3D3-15B3-4C41-AAC7-E3DA37E5890B}</b:Guid>
    <b:Title>Strategisches Management der IT-Landschaft: Ein praktischer Leitfaden für das Enterprise Architecture Management</b:Title>
    <b:Year>2013</b:Year>
    <b:StandardNumber>3. Auflage</b:StandardNumber>
    <b:Author>
      <b:Author>
        <b:NameList>
          <b:Person>
            <b:Last>Hanschke</b:Last>
            <b:First>Inge</b:First>
          </b:Person>
        </b:NameList>
      </b:Author>
    </b:Author>
    <b:City>München</b:City>
    <b:Publisher>Carl Hanser Verlag</b:Publisher>
    <b:RefOrder>3</b:RefOrder>
  </b:Source>
  <b:Source>
    <b:Tag>BIT11</b:Tag>
    <b:SourceType>DocumentFromInternetSite</b:SourceType>
    <b:Guid>{D7101CD1-DB83-437F-A437-C205D389D589}</b:Guid>
    <b:Author>
      <b:Author>
        <b:NameList>
          <b:Person>
            <b:Last>BITKOM - Bundesverband Informationswirtschaft</b:Last>
            <b:First>Telekommunikation</b:First>
            <b:Middle>und neue Medien e. V.</b:Middle>
          </b:Person>
        </b:NameList>
      </b:Author>
    </b:Author>
    <b:Title>bitkom</b:Title>
    <b:InternetSiteTitle>bitkom.org</b:InternetSiteTitle>
    <b:Year>2011</b:Year>
    <b:YearAccessed>2019</b:YearAccessed>
    <b:MonthAccessed>10</b:MonthAccessed>
    <b:DayAccessed>11</b:DayAccessed>
    <b:URL>https://www.bitkom.org/sites/default/files/file/import/EAM-Enterprise-Architecture-Management-BITKOM-Leitfaden.pdf</b:URL>
    <b:RefOrder>4</b:RefOrder>
  </b:Source>
  <b:Source>
    <b:Tag>Bus20</b:Tag>
    <b:SourceType>InternetSite</b:SourceType>
    <b:Guid>{9DE1478C-A07D-41AD-93A9-9130AFFA3772}</b:Guid>
    <b:Title>Business-IT (Grafik)</b:Title>
    <b:Year>2020</b:Year>
    <b:InternetSiteTitle>business-it.link</b:InternetSiteTitle>
    <b:YearAccessed>2020</b:YearAccessed>
    <b:MonthAccessed>01</b:MonthAccessed>
    <b:DayAccessed>07</b:DayAccessed>
    <b:URL>https://www.business-it.link/unternehmen/vision-leitbild-strategie</b:URL>
    <b:RefOrder>5</b:RefOrder>
  </b:Source>
  <b:Source>
    <b:Tag>Mic14</b:Tag>
    <b:SourceType>Book</b:SourceType>
    <b:Guid>{F0B04C0A-19C1-4352-8E6A-3AD7DC13B5DC}</b:Guid>
    <b:Title>Neo4j 2.0: Eine Graphdatenbank für alle</b:Title>
    <b:Year>2014</b:Year>
    <b:Author>
      <b:Author>
        <b:NameList>
          <b:Person>
            <b:Last>Hunger</b:Last>
            <b:First>Michael</b:First>
          </b:Person>
        </b:NameList>
      </b:Author>
    </b:Author>
    <b:City>Paderborn</b:City>
    <b:Publisher>entwickler-press</b:Publisher>
    <b:RefOrder>6</b:RefOrder>
  </b:Source>
  <b:Source>
    <b:Tag>Tob17</b:Tag>
    <b:SourceType>InternetSite</b:SourceType>
    <b:Guid>{29E7D5AF-CBDB-43F9-8787-EE902880649F}</b:Guid>
    <b:Title>Codecentric Blog: IT Expertenwissen von Entwicklern für Entwickler</b:Title>
    <b:Year>2017</b:Year>
    <b:Author>
      <b:Author>
        <b:NameList>
          <b:Person>
            <b:Last>Trelle</b:Last>
            <b:First>Tobias</b:First>
          </b:Person>
        </b:NameList>
      </b:Author>
    </b:Author>
    <b:InternetSiteTitle>blog.codecentric.de</b:InternetSiteTitle>
    <b:Month>06</b:Month>
    <b:Day>19</b:Day>
    <b:YearAccessed>2019</b:YearAccessed>
    <b:MonthAccessed>10</b:MonthAccessed>
    <b:DayAccessed>16</b:DayAccessed>
    <b:URL>https://blog.codecentric.de/2017/06/graphen-visualisierung-mit-neo4j/</b:URL>
    <b:RefOrder>7</b:RefOrder>
  </b:Source>
  <b:Source>
    <b:Tag>And16</b:Tag>
    <b:SourceType>Book</b:SourceType>
    <b:Guid>{7B523103-C5C7-4E8A-928A-E99D580CF29E}</b:Guid>
    <b:Title>NoSQL-Datenbanken</b:Title>
    <b:Year>2016</b:Year>
    <b:StandardNumber>8. Auflage</b:StandardNumber>
    <b:Author>
      <b:Author>
        <b:NameList>
          <b:Person>
            <b:Last>Andreas Maier</b:Last>
            <b:First>Michael</b:First>
            <b:Middle>Kaufmann</b:Middle>
          </b:Person>
        </b:NameList>
      </b:Author>
    </b:Author>
    <b:Publisher>Springer Vieweg</b:Publisher>
    <b:RefOrder>8</b:RefOrder>
  </b:Source>
  <b:Source>
    <b:Tag>Mic19</b:Tag>
    <b:SourceType>Book</b:SourceType>
    <b:Guid>{DC03F101-6BF6-47B2-A80F-16EDAC3FE355}</b:Guid>
    <b:Author>
      <b:Author>
        <b:NameList>
          <b:Person>
            <b:Last>Michael Matzer</b:Last>
            <b:First>Big</b:First>
            <b:Middle>Data Insider (E-Book)</b:Middle>
          </b:Person>
        </b:NameList>
      </b:Author>
    </b:Author>
    <b:Title>Graph-Datenbanken</b:Title>
    <b:Year>2019</b:Year>
    <b:City>Augsburg</b:City>
    <b:Publisher>Vogel IT-Medien</b:Publisher>
    <b:RefOrder>9</b:RefOrder>
  </b:Source>
  <b:Source>
    <b:Tag>Ste17</b:Tag>
    <b:SourceType>InternetSite</b:SourceType>
    <b:Guid>{26A599A0-D35C-4C0F-938D-5B2CAC0F59C8}</b:Guid>
    <b:Title>bigdata-insider</b:Title>
    <b:Year>2017</b:Year>
    <b:Author>
      <b:Author>
        <b:NameList>
          <b:Person>
            <b:Last>Stefan Luber</b:Last>
            <b:First>Nico</b:First>
            <b:Middle>Litzel</b:Middle>
          </b:Person>
        </b:NameList>
      </b:Author>
    </b:Author>
    <b:InternetSiteTitle>bigdata-insider.de</b:InternetSiteTitle>
    <b:Month>06</b:Month>
    <b:Day>12</b:Day>
    <b:YearAccessed>2019</b:YearAccessed>
    <b:MonthAccessed>11</b:MonthAccessed>
    <b:DayAccessed>04</b:DayAccessed>
    <b:URL>https://www.bigdata-insider.de/was-ist-nosql-a-615718/</b:URL>
    <b:RefOrder>10</b:RefOrder>
  </b:Source>
  <b:Source>
    <b:Tag>Sco17</b:Tag>
    <b:SourceType>Book</b:SourceType>
    <b:Guid>{12EF58F1-2368-43BA-A1FA-24C439FE553E}</b:Guid>
    <b:Title>Interactive Data Vizualization for the Web: An introduction to designing with D3</b:Title>
    <b:Year>2017</b:Year>
    <b:StandardNumber>2. Auflage</b:StandardNumber>
    <b:Author>
      <b:Author>
        <b:NameList>
          <b:Person>
            <b:Last>Murray</b:Last>
            <b:First>Scott</b:First>
          </b:Person>
        </b:NameList>
      </b:Author>
    </b:Author>
    <b:City>United States of Amerika</b:City>
    <b:Publisher>O´Reilly</b:Publisher>
    <b:RefOrder>11</b:RefOrder>
  </b:Source>
  <b:Source>
    <b:Tag>Onp19</b:Tag>
    <b:SourceType>InternetSite</b:SourceType>
    <b:Guid>{2539777A-63E6-42D1-A47A-0B6ED64DAAC5}</b:Guid>
    <b:Title>Onpulson Wirtschaftslexikon</b:Title>
    <b:InternetSiteTitle>onpulson.de</b:InternetSiteTitle>
    <b:YearAccessed>2019</b:YearAccessed>
    <b:MonthAccessed>11</b:MonthAccessed>
    <b:DayAccessed>13</b:DayAccessed>
    <b:URL>https://www.onpulson.de/lexikon/benutzerfreundlichkeit/</b:URL>
    <b:RefOrder>12</b:RefOrder>
  </b:Source>
  <b:Source>
    <b:Tag>Ric18</b:Tag>
    <b:SourceType>InternetSite</b:SourceType>
    <b:Guid>{8AD1A833-9FDF-4846-86C0-D0721969F9B6}</b:Guid>
    <b:Author>
      <b:Author>
        <b:Corporate>Richard Lackes, Markus Sieper</b:Corporate>
      </b:Author>
    </b:Author>
    <b:Title>Wirtschaftslexikon Gabler</b:Title>
    <b:InternetSiteTitle>wirtschaftslexikon.gabler.de</b:InternetSiteTitle>
    <b:Year>2018</b:Year>
    <b:YearAccessed>2019</b:YearAccessed>
    <b:MonthAccessed>11</b:MonthAccessed>
    <b:DayAccessed>08</b:DayAccessed>
    <b:URL>https://wirtschaftslexikon.gabler.de/definition/datenmodell-28093/version-251730</b:URL>
    <b:RefOrder>13</b:RefOrder>
  </b:Source>
  <b:Source>
    <b:Tag>Ope19</b:Tag>
    <b:SourceType>InternetSite</b:SourceType>
    <b:Guid>{420014B0-6334-4790-B815-5554B906AF21}</b:Guid>
    <b:Title>Opensource.Zalando</b:Title>
    <b:InternetSiteTitle>opensource.zalando.com</b:InternetSiteTitle>
    <b:Year>2019</b:Year>
    <b:Month>12</b:Month>
    <b:YearAccessed>2019</b:YearAccessed>
    <b:MonthAccessed>11</b:MonthAccessed>
    <b:DayAccessed>05</b:DayAccessed>
    <b:URL>https://opensource.zalando.com/tech-radar/</b:URL>
    <b:RefOrder>14</b:RefOrder>
  </b:Source>
</b:Sources>
</file>

<file path=customXml/itemProps1.xml><?xml version="1.0" encoding="utf-8"?>
<ds:datastoreItem xmlns:ds="http://schemas.openxmlformats.org/officeDocument/2006/customXml" ds:itemID="{DC6ABC1F-1139-437F-B871-D31725BFB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WI-Bachelorthesis-Formatvorlage.dotx</Template>
  <TotalTime>0</TotalTime>
  <Pages>1</Pages>
  <Words>11070</Words>
  <Characters>69742</Characters>
  <Application>Microsoft Office Word</Application>
  <DocSecurity>0</DocSecurity>
  <Lines>581</Lines>
  <Paragraphs>161</Paragraphs>
  <ScaleCrop>false</ScaleCrop>
  <HeadingPairs>
    <vt:vector size="2" baseType="variant">
      <vt:variant>
        <vt:lpstr>Titel</vt:lpstr>
      </vt:variant>
      <vt:variant>
        <vt:i4>1</vt:i4>
      </vt:variant>
    </vt:vector>
  </HeadingPairs>
  <TitlesOfParts>
    <vt:vector size="1" baseType="lpstr">
      <vt:lpstr>Visualisierungen für IT-Konsolidierungsprojekte</vt:lpstr>
    </vt:vector>
  </TitlesOfParts>
  <Company/>
  <LinksUpToDate>false</LinksUpToDate>
  <CharactersWithSpaces>80651</CharactersWithSpaces>
  <SharedDoc>false</SharedDoc>
  <HLinks>
    <vt:vector size="276" baseType="variant">
      <vt:variant>
        <vt:i4>8126498</vt:i4>
      </vt:variant>
      <vt:variant>
        <vt:i4>276</vt:i4>
      </vt:variant>
      <vt:variant>
        <vt:i4>0</vt:i4>
      </vt:variant>
      <vt:variant>
        <vt:i4>5</vt:i4>
      </vt:variant>
      <vt:variant>
        <vt:lpwstr>http://www.oekosoft.ch/</vt:lpwstr>
      </vt:variant>
      <vt:variant>
        <vt:lpwstr/>
      </vt:variant>
      <vt:variant>
        <vt:i4>2556027</vt:i4>
      </vt:variant>
      <vt:variant>
        <vt:i4>270</vt:i4>
      </vt:variant>
      <vt:variant>
        <vt:i4>0</vt:i4>
      </vt:variant>
      <vt:variant>
        <vt:i4>5</vt:i4>
      </vt:variant>
      <vt:variant>
        <vt:lpwstr>http://bw.ubs.com/page/0/36/0,1080,836-172329-1-0,00.shtml</vt:lpwstr>
      </vt:variant>
      <vt:variant>
        <vt:lpwstr/>
      </vt:variant>
      <vt:variant>
        <vt:i4>2490485</vt:i4>
      </vt:variant>
      <vt:variant>
        <vt:i4>267</vt:i4>
      </vt:variant>
      <vt:variant>
        <vt:i4>0</vt:i4>
      </vt:variant>
      <vt:variant>
        <vt:i4>5</vt:i4>
      </vt:variant>
      <vt:variant>
        <vt:lpwstr>http://bw.ubs.com/page/0/36/0,1080,836-172236-1-0,00.shtml</vt:lpwstr>
      </vt:variant>
      <vt:variant>
        <vt:lpwstr/>
      </vt:variant>
      <vt:variant>
        <vt:i4>2490481</vt:i4>
      </vt:variant>
      <vt:variant>
        <vt:i4>264</vt:i4>
      </vt:variant>
      <vt:variant>
        <vt:i4>0</vt:i4>
      </vt:variant>
      <vt:variant>
        <vt:i4>5</vt:i4>
      </vt:variant>
      <vt:variant>
        <vt:lpwstr>http://bw.ubs.com/page/0/36/0,1080,836-172232-1-0,00.shtml</vt:lpwstr>
      </vt:variant>
      <vt:variant>
        <vt:lpwstr/>
      </vt:variant>
      <vt:variant>
        <vt:i4>2556021</vt:i4>
      </vt:variant>
      <vt:variant>
        <vt:i4>261</vt:i4>
      </vt:variant>
      <vt:variant>
        <vt:i4>0</vt:i4>
      </vt:variant>
      <vt:variant>
        <vt:i4>5</vt:i4>
      </vt:variant>
      <vt:variant>
        <vt:lpwstr>http://bw.ubs.com/page/0/36/0,1080,836-172226-1-0,00.shtml</vt:lpwstr>
      </vt:variant>
      <vt:variant>
        <vt:lpwstr/>
      </vt:variant>
      <vt:variant>
        <vt:i4>2556019</vt:i4>
      </vt:variant>
      <vt:variant>
        <vt:i4>258</vt:i4>
      </vt:variant>
      <vt:variant>
        <vt:i4>0</vt:i4>
      </vt:variant>
      <vt:variant>
        <vt:i4>5</vt:i4>
      </vt:variant>
      <vt:variant>
        <vt:lpwstr>http://bw.ubs.com/page/0/36/0,1080,836-172220-1-0,00.shtml</vt:lpwstr>
      </vt:variant>
      <vt:variant>
        <vt:lpwstr/>
      </vt:variant>
      <vt:variant>
        <vt:i4>1441852</vt:i4>
      </vt:variant>
      <vt:variant>
        <vt:i4>242</vt:i4>
      </vt:variant>
      <vt:variant>
        <vt:i4>0</vt:i4>
      </vt:variant>
      <vt:variant>
        <vt:i4>5</vt:i4>
      </vt:variant>
      <vt:variant>
        <vt:lpwstr/>
      </vt:variant>
      <vt:variant>
        <vt:lpwstr>_Toc218848200</vt:lpwstr>
      </vt:variant>
      <vt:variant>
        <vt:i4>2031679</vt:i4>
      </vt:variant>
      <vt:variant>
        <vt:i4>236</vt:i4>
      </vt:variant>
      <vt:variant>
        <vt:i4>0</vt:i4>
      </vt:variant>
      <vt:variant>
        <vt:i4>5</vt:i4>
      </vt:variant>
      <vt:variant>
        <vt:lpwstr/>
      </vt:variant>
      <vt:variant>
        <vt:lpwstr>_Toc218848199</vt:lpwstr>
      </vt:variant>
      <vt:variant>
        <vt:i4>2031679</vt:i4>
      </vt:variant>
      <vt:variant>
        <vt:i4>230</vt:i4>
      </vt:variant>
      <vt:variant>
        <vt:i4>0</vt:i4>
      </vt:variant>
      <vt:variant>
        <vt:i4>5</vt:i4>
      </vt:variant>
      <vt:variant>
        <vt:lpwstr/>
      </vt:variant>
      <vt:variant>
        <vt:lpwstr>_Toc218848198</vt:lpwstr>
      </vt:variant>
      <vt:variant>
        <vt:i4>2031679</vt:i4>
      </vt:variant>
      <vt:variant>
        <vt:i4>224</vt:i4>
      </vt:variant>
      <vt:variant>
        <vt:i4>0</vt:i4>
      </vt:variant>
      <vt:variant>
        <vt:i4>5</vt:i4>
      </vt:variant>
      <vt:variant>
        <vt:lpwstr/>
      </vt:variant>
      <vt:variant>
        <vt:lpwstr>_Toc218848197</vt:lpwstr>
      </vt:variant>
      <vt:variant>
        <vt:i4>2031679</vt:i4>
      </vt:variant>
      <vt:variant>
        <vt:i4>218</vt:i4>
      </vt:variant>
      <vt:variant>
        <vt:i4>0</vt:i4>
      </vt:variant>
      <vt:variant>
        <vt:i4>5</vt:i4>
      </vt:variant>
      <vt:variant>
        <vt:lpwstr/>
      </vt:variant>
      <vt:variant>
        <vt:lpwstr>_Toc218848196</vt:lpwstr>
      </vt:variant>
      <vt:variant>
        <vt:i4>2031679</vt:i4>
      </vt:variant>
      <vt:variant>
        <vt:i4>212</vt:i4>
      </vt:variant>
      <vt:variant>
        <vt:i4>0</vt:i4>
      </vt:variant>
      <vt:variant>
        <vt:i4>5</vt:i4>
      </vt:variant>
      <vt:variant>
        <vt:lpwstr/>
      </vt:variant>
      <vt:variant>
        <vt:lpwstr>_Toc218848195</vt:lpwstr>
      </vt:variant>
      <vt:variant>
        <vt:i4>2031679</vt:i4>
      </vt:variant>
      <vt:variant>
        <vt:i4>206</vt:i4>
      </vt:variant>
      <vt:variant>
        <vt:i4>0</vt:i4>
      </vt:variant>
      <vt:variant>
        <vt:i4>5</vt:i4>
      </vt:variant>
      <vt:variant>
        <vt:lpwstr/>
      </vt:variant>
      <vt:variant>
        <vt:lpwstr>_Toc218848194</vt:lpwstr>
      </vt:variant>
      <vt:variant>
        <vt:i4>2031679</vt:i4>
      </vt:variant>
      <vt:variant>
        <vt:i4>200</vt:i4>
      </vt:variant>
      <vt:variant>
        <vt:i4>0</vt:i4>
      </vt:variant>
      <vt:variant>
        <vt:i4>5</vt:i4>
      </vt:variant>
      <vt:variant>
        <vt:lpwstr/>
      </vt:variant>
      <vt:variant>
        <vt:lpwstr>_Toc218848193</vt:lpwstr>
      </vt:variant>
      <vt:variant>
        <vt:i4>2031679</vt:i4>
      </vt:variant>
      <vt:variant>
        <vt:i4>194</vt:i4>
      </vt:variant>
      <vt:variant>
        <vt:i4>0</vt:i4>
      </vt:variant>
      <vt:variant>
        <vt:i4>5</vt:i4>
      </vt:variant>
      <vt:variant>
        <vt:lpwstr/>
      </vt:variant>
      <vt:variant>
        <vt:lpwstr>_Toc218848192</vt:lpwstr>
      </vt:variant>
      <vt:variant>
        <vt:i4>2031679</vt:i4>
      </vt:variant>
      <vt:variant>
        <vt:i4>188</vt:i4>
      </vt:variant>
      <vt:variant>
        <vt:i4>0</vt:i4>
      </vt:variant>
      <vt:variant>
        <vt:i4>5</vt:i4>
      </vt:variant>
      <vt:variant>
        <vt:lpwstr/>
      </vt:variant>
      <vt:variant>
        <vt:lpwstr>_Toc218848191</vt:lpwstr>
      </vt:variant>
      <vt:variant>
        <vt:i4>2031679</vt:i4>
      </vt:variant>
      <vt:variant>
        <vt:i4>182</vt:i4>
      </vt:variant>
      <vt:variant>
        <vt:i4>0</vt:i4>
      </vt:variant>
      <vt:variant>
        <vt:i4>5</vt:i4>
      </vt:variant>
      <vt:variant>
        <vt:lpwstr/>
      </vt:variant>
      <vt:variant>
        <vt:lpwstr>_Toc218848190</vt:lpwstr>
      </vt:variant>
      <vt:variant>
        <vt:i4>1966143</vt:i4>
      </vt:variant>
      <vt:variant>
        <vt:i4>176</vt:i4>
      </vt:variant>
      <vt:variant>
        <vt:i4>0</vt:i4>
      </vt:variant>
      <vt:variant>
        <vt:i4>5</vt:i4>
      </vt:variant>
      <vt:variant>
        <vt:lpwstr/>
      </vt:variant>
      <vt:variant>
        <vt:lpwstr>_Toc218848189</vt:lpwstr>
      </vt:variant>
      <vt:variant>
        <vt:i4>1966143</vt:i4>
      </vt:variant>
      <vt:variant>
        <vt:i4>170</vt:i4>
      </vt:variant>
      <vt:variant>
        <vt:i4>0</vt:i4>
      </vt:variant>
      <vt:variant>
        <vt:i4>5</vt:i4>
      </vt:variant>
      <vt:variant>
        <vt:lpwstr/>
      </vt:variant>
      <vt:variant>
        <vt:lpwstr>_Toc218848188</vt:lpwstr>
      </vt:variant>
      <vt:variant>
        <vt:i4>1966143</vt:i4>
      </vt:variant>
      <vt:variant>
        <vt:i4>164</vt:i4>
      </vt:variant>
      <vt:variant>
        <vt:i4>0</vt:i4>
      </vt:variant>
      <vt:variant>
        <vt:i4>5</vt:i4>
      </vt:variant>
      <vt:variant>
        <vt:lpwstr/>
      </vt:variant>
      <vt:variant>
        <vt:lpwstr>_Toc218848187</vt:lpwstr>
      </vt:variant>
      <vt:variant>
        <vt:i4>1966143</vt:i4>
      </vt:variant>
      <vt:variant>
        <vt:i4>158</vt:i4>
      </vt:variant>
      <vt:variant>
        <vt:i4>0</vt:i4>
      </vt:variant>
      <vt:variant>
        <vt:i4>5</vt:i4>
      </vt:variant>
      <vt:variant>
        <vt:lpwstr/>
      </vt:variant>
      <vt:variant>
        <vt:lpwstr>_Toc218848186</vt:lpwstr>
      </vt:variant>
      <vt:variant>
        <vt:i4>1966143</vt:i4>
      </vt:variant>
      <vt:variant>
        <vt:i4>152</vt:i4>
      </vt:variant>
      <vt:variant>
        <vt:i4>0</vt:i4>
      </vt:variant>
      <vt:variant>
        <vt:i4>5</vt:i4>
      </vt:variant>
      <vt:variant>
        <vt:lpwstr/>
      </vt:variant>
      <vt:variant>
        <vt:lpwstr>_Toc218848185</vt:lpwstr>
      </vt:variant>
      <vt:variant>
        <vt:i4>1966143</vt:i4>
      </vt:variant>
      <vt:variant>
        <vt:i4>146</vt:i4>
      </vt:variant>
      <vt:variant>
        <vt:i4>0</vt:i4>
      </vt:variant>
      <vt:variant>
        <vt:i4>5</vt:i4>
      </vt:variant>
      <vt:variant>
        <vt:lpwstr/>
      </vt:variant>
      <vt:variant>
        <vt:lpwstr>_Toc218848184</vt:lpwstr>
      </vt:variant>
      <vt:variant>
        <vt:i4>1966143</vt:i4>
      </vt:variant>
      <vt:variant>
        <vt:i4>140</vt:i4>
      </vt:variant>
      <vt:variant>
        <vt:i4>0</vt:i4>
      </vt:variant>
      <vt:variant>
        <vt:i4>5</vt:i4>
      </vt:variant>
      <vt:variant>
        <vt:lpwstr/>
      </vt:variant>
      <vt:variant>
        <vt:lpwstr>_Toc218848183</vt:lpwstr>
      </vt:variant>
      <vt:variant>
        <vt:i4>1966143</vt:i4>
      </vt:variant>
      <vt:variant>
        <vt:i4>134</vt:i4>
      </vt:variant>
      <vt:variant>
        <vt:i4>0</vt:i4>
      </vt:variant>
      <vt:variant>
        <vt:i4>5</vt:i4>
      </vt:variant>
      <vt:variant>
        <vt:lpwstr/>
      </vt:variant>
      <vt:variant>
        <vt:lpwstr>_Toc218848182</vt:lpwstr>
      </vt:variant>
      <vt:variant>
        <vt:i4>1966143</vt:i4>
      </vt:variant>
      <vt:variant>
        <vt:i4>128</vt:i4>
      </vt:variant>
      <vt:variant>
        <vt:i4>0</vt:i4>
      </vt:variant>
      <vt:variant>
        <vt:i4>5</vt:i4>
      </vt:variant>
      <vt:variant>
        <vt:lpwstr/>
      </vt:variant>
      <vt:variant>
        <vt:lpwstr>_Toc218848181</vt:lpwstr>
      </vt:variant>
      <vt:variant>
        <vt:i4>1966143</vt:i4>
      </vt:variant>
      <vt:variant>
        <vt:i4>122</vt:i4>
      </vt:variant>
      <vt:variant>
        <vt:i4>0</vt:i4>
      </vt:variant>
      <vt:variant>
        <vt:i4>5</vt:i4>
      </vt:variant>
      <vt:variant>
        <vt:lpwstr/>
      </vt:variant>
      <vt:variant>
        <vt:lpwstr>_Toc218848180</vt:lpwstr>
      </vt:variant>
      <vt:variant>
        <vt:i4>1114175</vt:i4>
      </vt:variant>
      <vt:variant>
        <vt:i4>116</vt:i4>
      </vt:variant>
      <vt:variant>
        <vt:i4>0</vt:i4>
      </vt:variant>
      <vt:variant>
        <vt:i4>5</vt:i4>
      </vt:variant>
      <vt:variant>
        <vt:lpwstr/>
      </vt:variant>
      <vt:variant>
        <vt:lpwstr>_Toc218848179</vt:lpwstr>
      </vt:variant>
      <vt:variant>
        <vt:i4>1114175</vt:i4>
      </vt:variant>
      <vt:variant>
        <vt:i4>110</vt:i4>
      </vt:variant>
      <vt:variant>
        <vt:i4>0</vt:i4>
      </vt:variant>
      <vt:variant>
        <vt:i4>5</vt:i4>
      </vt:variant>
      <vt:variant>
        <vt:lpwstr/>
      </vt:variant>
      <vt:variant>
        <vt:lpwstr>_Toc218848178</vt:lpwstr>
      </vt:variant>
      <vt:variant>
        <vt:i4>1114175</vt:i4>
      </vt:variant>
      <vt:variant>
        <vt:i4>104</vt:i4>
      </vt:variant>
      <vt:variant>
        <vt:i4>0</vt:i4>
      </vt:variant>
      <vt:variant>
        <vt:i4>5</vt:i4>
      </vt:variant>
      <vt:variant>
        <vt:lpwstr/>
      </vt:variant>
      <vt:variant>
        <vt:lpwstr>_Toc218848177</vt:lpwstr>
      </vt:variant>
      <vt:variant>
        <vt:i4>1114175</vt:i4>
      </vt:variant>
      <vt:variant>
        <vt:i4>98</vt:i4>
      </vt:variant>
      <vt:variant>
        <vt:i4>0</vt:i4>
      </vt:variant>
      <vt:variant>
        <vt:i4>5</vt:i4>
      </vt:variant>
      <vt:variant>
        <vt:lpwstr/>
      </vt:variant>
      <vt:variant>
        <vt:lpwstr>_Toc218848176</vt:lpwstr>
      </vt:variant>
      <vt:variant>
        <vt:i4>1114175</vt:i4>
      </vt:variant>
      <vt:variant>
        <vt:i4>92</vt:i4>
      </vt:variant>
      <vt:variant>
        <vt:i4>0</vt:i4>
      </vt:variant>
      <vt:variant>
        <vt:i4>5</vt:i4>
      </vt:variant>
      <vt:variant>
        <vt:lpwstr/>
      </vt:variant>
      <vt:variant>
        <vt:lpwstr>_Toc218848175</vt:lpwstr>
      </vt:variant>
      <vt:variant>
        <vt:i4>1114175</vt:i4>
      </vt:variant>
      <vt:variant>
        <vt:i4>86</vt:i4>
      </vt:variant>
      <vt:variant>
        <vt:i4>0</vt:i4>
      </vt:variant>
      <vt:variant>
        <vt:i4>5</vt:i4>
      </vt:variant>
      <vt:variant>
        <vt:lpwstr/>
      </vt:variant>
      <vt:variant>
        <vt:lpwstr>_Toc218848174</vt:lpwstr>
      </vt:variant>
      <vt:variant>
        <vt:i4>1114175</vt:i4>
      </vt:variant>
      <vt:variant>
        <vt:i4>80</vt:i4>
      </vt:variant>
      <vt:variant>
        <vt:i4>0</vt:i4>
      </vt:variant>
      <vt:variant>
        <vt:i4>5</vt:i4>
      </vt:variant>
      <vt:variant>
        <vt:lpwstr/>
      </vt:variant>
      <vt:variant>
        <vt:lpwstr>_Toc218848173</vt:lpwstr>
      </vt:variant>
      <vt:variant>
        <vt:i4>1114175</vt:i4>
      </vt:variant>
      <vt:variant>
        <vt:i4>74</vt:i4>
      </vt:variant>
      <vt:variant>
        <vt:i4>0</vt:i4>
      </vt:variant>
      <vt:variant>
        <vt:i4>5</vt:i4>
      </vt:variant>
      <vt:variant>
        <vt:lpwstr/>
      </vt:variant>
      <vt:variant>
        <vt:lpwstr>_Toc218848172</vt:lpwstr>
      </vt:variant>
      <vt:variant>
        <vt:i4>1114175</vt:i4>
      </vt:variant>
      <vt:variant>
        <vt:i4>68</vt:i4>
      </vt:variant>
      <vt:variant>
        <vt:i4>0</vt:i4>
      </vt:variant>
      <vt:variant>
        <vt:i4>5</vt:i4>
      </vt:variant>
      <vt:variant>
        <vt:lpwstr/>
      </vt:variant>
      <vt:variant>
        <vt:lpwstr>_Toc218848171</vt:lpwstr>
      </vt:variant>
      <vt:variant>
        <vt:i4>1114175</vt:i4>
      </vt:variant>
      <vt:variant>
        <vt:i4>62</vt:i4>
      </vt:variant>
      <vt:variant>
        <vt:i4>0</vt:i4>
      </vt:variant>
      <vt:variant>
        <vt:i4>5</vt:i4>
      </vt:variant>
      <vt:variant>
        <vt:lpwstr/>
      </vt:variant>
      <vt:variant>
        <vt:lpwstr>_Toc218848170</vt:lpwstr>
      </vt:variant>
      <vt:variant>
        <vt:i4>1048639</vt:i4>
      </vt:variant>
      <vt:variant>
        <vt:i4>56</vt:i4>
      </vt:variant>
      <vt:variant>
        <vt:i4>0</vt:i4>
      </vt:variant>
      <vt:variant>
        <vt:i4>5</vt:i4>
      </vt:variant>
      <vt:variant>
        <vt:lpwstr/>
      </vt:variant>
      <vt:variant>
        <vt:lpwstr>_Toc218848169</vt:lpwstr>
      </vt:variant>
      <vt:variant>
        <vt:i4>1048639</vt:i4>
      </vt:variant>
      <vt:variant>
        <vt:i4>50</vt:i4>
      </vt:variant>
      <vt:variant>
        <vt:i4>0</vt:i4>
      </vt:variant>
      <vt:variant>
        <vt:i4>5</vt:i4>
      </vt:variant>
      <vt:variant>
        <vt:lpwstr/>
      </vt:variant>
      <vt:variant>
        <vt:lpwstr>_Toc218848168</vt:lpwstr>
      </vt:variant>
      <vt:variant>
        <vt:i4>1048639</vt:i4>
      </vt:variant>
      <vt:variant>
        <vt:i4>44</vt:i4>
      </vt:variant>
      <vt:variant>
        <vt:i4>0</vt:i4>
      </vt:variant>
      <vt:variant>
        <vt:i4>5</vt:i4>
      </vt:variant>
      <vt:variant>
        <vt:lpwstr/>
      </vt:variant>
      <vt:variant>
        <vt:lpwstr>_Toc218848167</vt:lpwstr>
      </vt:variant>
      <vt:variant>
        <vt:i4>1048639</vt:i4>
      </vt:variant>
      <vt:variant>
        <vt:i4>38</vt:i4>
      </vt:variant>
      <vt:variant>
        <vt:i4>0</vt:i4>
      </vt:variant>
      <vt:variant>
        <vt:i4>5</vt:i4>
      </vt:variant>
      <vt:variant>
        <vt:lpwstr/>
      </vt:variant>
      <vt:variant>
        <vt:lpwstr>_Toc218848166</vt:lpwstr>
      </vt:variant>
      <vt:variant>
        <vt:i4>1048639</vt:i4>
      </vt:variant>
      <vt:variant>
        <vt:i4>32</vt:i4>
      </vt:variant>
      <vt:variant>
        <vt:i4>0</vt:i4>
      </vt:variant>
      <vt:variant>
        <vt:i4>5</vt:i4>
      </vt:variant>
      <vt:variant>
        <vt:lpwstr/>
      </vt:variant>
      <vt:variant>
        <vt:lpwstr>_Toc218848165</vt:lpwstr>
      </vt:variant>
      <vt:variant>
        <vt:i4>1048639</vt:i4>
      </vt:variant>
      <vt:variant>
        <vt:i4>26</vt:i4>
      </vt:variant>
      <vt:variant>
        <vt:i4>0</vt:i4>
      </vt:variant>
      <vt:variant>
        <vt:i4>5</vt:i4>
      </vt:variant>
      <vt:variant>
        <vt:lpwstr/>
      </vt:variant>
      <vt:variant>
        <vt:lpwstr>_Toc218848164</vt:lpwstr>
      </vt:variant>
      <vt:variant>
        <vt:i4>1048639</vt:i4>
      </vt:variant>
      <vt:variant>
        <vt:i4>20</vt:i4>
      </vt:variant>
      <vt:variant>
        <vt:i4>0</vt:i4>
      </vt:variant>
      <vt:variant>
        <vt:i4>5</vt:i4>
      </vt:variant>
      <vt:variant>
        <vt:lpwstr/>
      </vt:variant>
      <vt:variant>
        <vt:lpwstr>_Toc218848163</vt:lpwstr>
      </vt:variant>
      <vt:variant>
        <vt:i4>1048639</vt:i4>
      </vt:variant>
      <vt:variant>
        <vt:i4>14</vt:i4>
      </vt:variant>
      <vt:variant>
        <vt:i4>0</vt:i4>
      </vt:variant>
      <vt:variant>
        <vt:i4>5</vt:i4>
      </vt:variant>
      <vt:variant>
        <vt:lpwstr/>
      </vt:variant>
      <vt:variant>
        <vt:lpwstr>_Toc218848162</vt:lpwstr>
      </vt:variant>
      <vt:variant>
        <vt:i4>1048639</vt:i4>
      </vt:variant>
      <vt:variant>
        <vt:i4>8</vt:i4>
      </vt:variant>
      <vt:variant>
        <vt:i4>0</vt:i4>
      </vt:variant>
      <vt:variant>
        <vt:i4>5</vt:i4>
      </vt:variant>
      <vt:variant>
        <vt:lpwstr/>
      </vt:variant>
      <vt:variant>
        <vt:lpwstr>_Toc218848161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Visualisierungen für IT-Konsolidierungsprojekte</dc:title>
  <dc:creator>Katharina Schemel</dc:creator>
  <cp:lastModifiedBy>Katharina Schemel</cp:lastModifiedBy>
  <cp:revision>256</cp:revision>
  <cp:lastPrinted>2020-02-13T22:27:00Z</cp:lastPrinted>
  <dcterms:created xsi:type="dcterms:W3CDTF">2019-10-14T14:42:00Z</dcterms:created>
  <dcterms:modified xsi:type="dcterms:W3CDTF">2020-02-14T15:19:00Z</dcterms:modified>
</cp:coreProperties>
</file>