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Spec="top"/>
        <w:tblW w:w="5000" w:type="pct"/>
        <w:tblLook w:val="04A0" w:firstRow="1" w:lastRow="0" w:firstColumn="1" w:lastColumn="0" w:noHBand="0" w:noVBand="1"/>
      </w:tblPr>
      <w:tblGrid>
        <w:gridCol w:w="9026"/>
      </w:tblGrid>
      <w:tr w:rsidR="0068554A" w:rsidRPr="00A371E2" w14:paraId="09BBFFF3" w14:textId="77777777">
        <w:trPr>
          <w:trHeight w:val="3402"/>
        </w:trPr>
        <w:tc>
          <w:tcPr>
            <w:tcW w:w="5000" w:type="pct"/>
            <w:vAlign w:val="bottom"/>
          </w:tcPr>
          <w:p w14:paraId="35722885" w14:textId="171C081D" w:rsidR="0068554A" w:rsidRDefault="00106852" w:rsidP="00D71C39">
            <w:pPr>
              <w:pStyle w:val="DeckblattSemester"/>
              <w:rPr>
                <w:rFonts w:ascii="Arial Narrow" w:hAnsi="Arial Narrow"/>
                <w:lang w:val="de-DE"/>
              </w:rPr>
            </w:pPr>
            <w:r>
              <w:rPr>
                <w:rFonts w:ascii="Arial Narrow" w:hAnsi="Arial Narrow"/>
                <w:lang w:val="de-DE"/>
              </w:rPr>
              <w:t>Wintersemester</w:t>
            </w:r>
            <w:r w:rsidR="0068554A" w:rsidRPr="00850D03">
              <w:rPr>
                <w:rFonts w:ascii="Arial Narrow" w:hAnsi="Arial Narrow"/>
                <w:lang w:val="de-DE"/>
              </w:rPr>
              <w:t xml:space="preserve"> </w:t>
            </w:r>
            <w:r w:rsidR="001F75D5">
              <w:rPr>
                <w:rFonts w:ascii="Arial Narrow" w:hAnsi="Arial Narrow"/>
                <w:lang w:val="de-DE"/>
              </w:rPr>
              <w:t>2019</w:t>
            </w:r>
            <w:r>
              <w:rPr>
                <w:rFonts w:ascii="Arial Narrow" w:hAnsi="Arial Narrow"/>
                <w:lang w:val="de-DE"/>
              </w:rPr>
              <w:t>/2020</w:t>
            </w:r>
          </w:p>
          <w:p w14:paraId="2AF08ACE" w14:textId="77777777" w:rsidR="00106852" w:rsidRDefault="00106852" w:rsidP="00D71C39">
            <w:pPr>
              <w:pStyle w:val="DeckblattSemester"/>
              <w:jc w:val="center"/>
              <w:rPr>
                <w:rFonts w:ascii="Arial Narrow" w:hAnsi="Arial Narrow"/>
                <w:lang w:val="de-DE"/>
              </w:rPr>
            </w:pPr>
          </w:p>
          <w:p w14:paraId="69D41F27" w14:textId="0E6DF22E" w:rsidR="00106852" w:rsidRPr="00850D03" w:rsidRDefault="00106852" w:rsidP="00D71C39">
            <w:pPr>
              <w:pStyle w:val="DeckblattSemester"/>
              <w:jc w:val="center"/>
              <w:rPr>
                <w:rFonts w:ascii="Arial Narrow" w:hAnsi="Arial Narrow"/>
                <w:lang w:val="de-DE"/>
              </w:rPr>
            </w:pPr>
          </w:p>
        </w:tc>
      </w:tr>
      <w:tr w:rsidR="0068554A" w:rsidRPr="009C0EF5" w14:paraId="78F0C97A" w14:textId="77777777">
        <w:trPr>
          <w:trHeight w:val="2698"/>
        </w:trPr>
        <w:sdt>
          <w:sdtPr>
            <w:alias w:val="Titel"/>
            <w:tag w:val=""/>
            <w:id w:val="-952637340"/>
            <w:placeholder>
              <w:docPart w:val="DB1E4FD091174554A4C0DBA8DBDFED80"/>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tcPr>
              <w:p w14:paraId="0C56CC85" w14:textId="5F35BBE3" w:rsidR="0068554A" w:rsidRPr="00850D03" w:rsidRDefault="00106852" w:rsidP="00D71C39">
                <w:pPr>
                  <w:pStyle w:val="Titel"/>
                  <w:framePr w:hSpace="0" w:wrap="auto" w:hAnchor="text" w:xAlign="left" w:yAlign="inline"/>
                </w:pPr>
                <w:r>
                  <w:t>Visualisierungen für IT-Konsolidierungsprojekte</w:t>
                </w:r>
              </w:p>
            </w:tc>
          </w:sdtContent>
        </w:sdt>
      </w:tr>
      <w:tr w:rsidR="0068554A" w:rsidRPr="009C0EF5" w14:paraId="4B55F75A" w14:textId="77777777">
        <w:trPr>
          <w:trHeight w:val="973"/>
        </w:trPr>
        <w:tc>
          <w:tcPr>
            <w:tcW w:w="5000" w:type="pct"/>
          </w:tcPr>
          <w:p w14:paraId="486E523E" w14:textId="77777777" w:rsidR="0068554A" w:rsidRPr="009C0EF5" w:rsidRDefault="0068554A" w:rsidP="00D71C39">
            <w:pPr>
              <w:pStyle w:val="DeckblattName"/>
              <w:jc w:val="center"/>
            </w:pPr>
          </w:p>
        </w:tc>
      </w:tr>
      <w:tr w:rsidR="0068554A" w:rsidRPr="00A371E2" w14:paraId="4F8023BF" w14:textId="77777777" w:rsidTr="009C0EF5">
        <w:trPr>
          <w:trHeight w:val="2833"/>
        </w:trPr>
        <w:tc>
          <w:tcPr>
            <w:tcW w:w="5000" w:type="pct"/>
          </w:tcPr>
          <w:p w14:paraId="3BFF27F0" w14:textId="77777777" w:rsidR="009C0EF5" w:rsidRPr="00850D03" w:rsidRDefault="00A57B28" w:rsidP="00D71C39">
            <w:pPr>
              <w:pStyle w:val="DeckblattDA"/>
              <w:framePr w:hSpace="0" w:wrap="auto" w:hAnchor="text" w:xAlign="left" w:yAlign="inline"/>
            </w:pPr>
            <w:r w:rsidRPr="00850D03">
              <w:t>T</w:t>
            </w:r>
            <w:r w:rsidR="009C0EF5" w:rsidRPr="00850D03">
              <w:t>h</w:t>
            </w:r>
            <w:r w:rsidR="009C0EF5" w:rsidRPr="007F2414">
              <w:t>e</w:t>
            </w:r>
            <w:r w:rsidR="009C0EF5" w:rsidRPr="00850D03">
              <w:t>sis</w:t>
            </w:r>
          </w:p>
          <w:p w14:paraId="46ABFFC6" w14:textId="2AC32ECB" w:rsidR="0068554A" w:rsidRPr="00A371E2" w:rsidRDefault="009C0EF5" w:rsidP="00D71C39">
            <w:pPr>
              <w:pStyle w:val="DeckblattDAUntertitel"/>
              <w:framePr w:hSpace="0" w:wrap="auto" w:hAnchor="text" w:xAlign="left" w:yAlign="inline"/>
            </w:pPr>
            <w:r w:rsidRPr="00A12EC8">
              <w:rPr>
                <w:b w:val="0"/>
              </w:rPr>
              <w:t xml:space="preserve">zur Erlangung des Grades </w:t>
            </w:r>
            <w:r w:rsidRPr="00A12EC8">
              <w:rPr>
                <w:b w:val="0"/>
              </w:rPr>
              <w:br/>
            </w:r>
            <w:r w:rsidRPr="00A12EC8">
              <w:t xml:space="preserve">Bachelor </w:t>
            </w:r>
            <w:proofErr w:type="spellStart"/>
            <w:r w:rsidRPr="00A12EC8">
              <w:t>of</w:t>
            </w:r>
            <w:proofErr w:type="spellEnd"/>
            <w:r w:rsidRPr="00A12EC8">
              <w:t xml:space="preserve"> Science </w:t>
            </w:r>
            <w:r w:rsidRPr="00A12EC8">
              <w:br/>
            </w:r>
            <w:r w:rsidRPr="00A12EC8">
              <w:rPr>
                <w:b w:val="0"/>
              </w:rPr>
              <w:t xml:space="preserve">im Studiengang </w:t>
            </w:r>
            <w:proofErr w:type="spellStart"/>
            <w:r w:rsidRPr="00A12EC8">
              <w:rPr>
                <w:b w:val="0"/>
              </w:rPr>
              <w:t>Wirtschafts</w:t>
            </w:r>
            <w:r w:rsidR="00106852">
              <w:rPr>
                <w:b w:val="0"/>
              </w:rPr>
              <w:t>Netze</w:t>
            </w:r>
            <w:proofErr w:type="spellEnd"/>
            <w:r w:rsidRPr="00A12EC8">
              <w:rPr>
                <w:b w:val="0"/>
              </w:rPr>
              <w:t xml:space="preserve"> </w:t>
            </w:r>
            <w:r w:rsidRPr="00A12EC8">
              <w:rPr>
                <w:b w:val="0"/>
              </w:rPr>
              <w:br/>
              <w:t xml:space="preserve">an der Fakultät Wirtschaftsinformatik </w:t>
            </w:r>
            <w:r w:rsidRPr="00A12EC8">
              <w:rPr>
                <w:b w:val="0"/>
              </w:rPr>
              <w:br/>
              <w:t>der Hochschule Furtwangen University</w:t>
            </w:r>
          </w:p>
        </w:tc>
      </w:tr>
      <w:tr w:rsidR="009C0EF5" w:rsidRPr="009C0EF5" w14:paraId="7CEDF1DD" w14:textId="77777777" w:rsidTr="009C0EF5">
        <w:trPr>
          <w:trHeight w:val="1884"/>
        </w:trPr>
        <w:tc>
          <w:tcPr>
            <w:tcW w:w="5000" w:type="pct"/>
          </w:tcPr>
          <w:p w14:paraId="01E847E8" w14:textId="77777777" w:rsidR="009C0EF5" w:rsidRPr="00850D03" w:rsidRDefault="009C0EF5" w:rsidP="00D71C39">
            <w:pPr>
              <w:pStyle w:val="DeckblattName"/>
              <w:jc w:val="center"/>
            </w:pPr>
            <w:r w:rsidRPr="00850D03">
              <w:t>vorgelegt von</w:t>
            </w:r>
          </w:p>
          <w:sdt>
            <w:sdtPr>
              <w:alias w:val="Autor"/>
              <w:tag w:val=""/>
              <w:id w:val="2009627630"/>
              <w:placeholder>
                <w:docPart w:val="9A6C7F2D9BEA47DDBF054C2C5440F0CB"/>
              </w:placeholder>
              <w:dataBinding w:prefixMappings="xmlns:ns0='http://purl.org/dc/elements/1.1/' xmlns:ns1='http://schemas.openxmlformats.org/package/2006/metadata/core-properties' " w:xpath="/ns1:coreProperties[1]/ns0:creator[1]" w:storeItemID="{6C3C8BC8-F283-45AE-878A-BAB7291924A1}"/>
              <w:text/>
            </w:sdtPr>
            <w:sdtContent>
              <w:p w14:paraId="471B49E0" w14:textId="5CBC0659" w:rsidR="009C0EF5" w:rsidRPr="009C0EF5" w:rsidRDefault="00106852" w:rsidP="00D71C39">
                <w:pPr>
                  <w:pStyle w:val="DeckblattBetreuer"/>
                  <w:jc w:val="center"/>
                </w:pPr>
                <w:r>
                  <w:t>Katharina Schemel</w:t>
                </w:r>
              </w:p>
            </w:sdtContent>
          </w:sdt>
        </w:tc>
      </w:tr>
      <w:tr w:rsidR="0068554A" w:rsidRPr="00A371E2" w14:paraId="1938A6DC" w14:textId="77777777">
        <w:tc>
          <w:tcPr>
            <w:tcW w:w="5000" w:type="pct"/>
          </w:tcPr>
          <w:p w14:paraId="4F6493CF" w14:textId="35CB5FD4" w:rsidR="0068554A" w:rsidRPr="00850D03" w:rsidRDefault="00A57B28" w:rsidP="00B4304D">
            <w:pPr>
              <w:pStyle w:val="DeckblattBetreuer"/>
              <w:tabs>
                <w:tab w:val="left" w:pos="4543"/>
              </w:tabs>
            </w:pPr>
            <w:r w:rsidRPr="00850D03">
              <w:t>Referenten:</w:t>
            </w:r>
            <w:r w:rsidRPr="00850D03">
              <w:tab/>
            </w:r>
            <w:r w:rsidR="00106852">
              <w:t>Prof. Dr. Marianne Andres</w:t>
            </w:r>
          </w:p>
          <w:p w14:paraId="60875506" w14:textId="2EBFA03C" w:rsidR="0068554A" w:rsidRPr="00850D03" w:rsidRDefault="00A57B28" w:rsidP="00B4304D">
            <w:pPr>
              <w:pStyle w:val="DeckblattBetreuer"/>
              <w:tabs>
                <w:tab w:val="left" w:pos="4543"/>
              </w:tabs>
            </w:pPr>
            <w:r w:rsidRPr="00850D03">
              <w:tab/>
            </w:r>
            <w:r w:rsidR="00106852">
              <w:t>Martin Jelen</w:t>
            </w:r>
          </w:p>
          <w:p w14:paraId="42D5A571" w14:textId="73F1D01E" w:rsidR="009C0EF5" w:rsidRPr="00A371E2" w:rsidRDefault="009C0EF5" w:rsidP="00B4304D">
            <w:pPr>
              <w:pStyle w:val="DeckblattBetreuer"/>
              <w:tabs>
                <w:tab w:val="left" w:pos="4543"/>
              </w:tabs>
            </w:pPr>
            <w:r w:rsidRPr="00850D03">
              <w:t xml:space="preserve">Eingereicht am </w:t>
            </w:r>
            <w:r w:rsidRPr="00850D03">
              <w:tab/>
            </w:r>
            <w:r w:rsidR="003D025A" w:rsidRPr="00850D03">
              <w:fldChar w:fldCharType="begin"/>
            </w:r>
            <w:r w:rsidR="00A57B28" w:rsidRPr="00850D03">
              <w:instrText xml:space="preserve"> TIME \@ "d. MMMM yyyy" </w:instrText>
            </w:r>
            <w:r w:rsidR="003D025A" w:rsidRPr="00850D03">
              <w:fldChar w:fldCharType="separate"/>
            </w:r>
            <w:r w:rsidR="009E6263">
              <w:rPr>
                <w:noProof/>
              </w:rPr>
              <w:t>12. Februar 2020</w:t>
            </w:r>
            <w:r w:rsidR="003D025A" w:rsidRPr="00850D03">
              <w:fldChar w:fldCharType="end"/>
            </w:r>
          </w:p>
        </w:tc>
      </w:tr>
    </w:tbl>
    <w:p w14:paraId="2D66125A" w14:textId="77777777" w:rsidR="0068554A" w:rsidRPr="00A371E2" w:rsidRDefault="0068554A" w:rsidP="00B4304D">
      <w:pPr>
        <w:pStyle w:val="DeckblattName"/>
        <w:sectPr w:rsidR="0068554A" w:rsidRPr="00A371E2">
          <w:headerReference w:type="even" r:id="rId8"/>
          <w:headerReference w:type="first" r:id="rId9"/>
          <w:type w:val="oddPage"/>
          <w:pgSz w:w="11906" w:h="16838" w:code="9"/>
          <w:pgMar w:top="1440" w:right="1440" w:bottom="1800" w:left="1440" w:header="709" w:footer="709" w:gutter="0"/>
          <w:cols w:space="708"/>
          <w:titlePg/>
          <w:docGrid w:linePitch="360"/>
        </w:sectPr>
      </w:pPr>
    </w:p>
    <w:p w14:paraId="3FDAC4A9" w14:textId="77777777" w:rsidR="0068554A" w:rsidRDefault="0068554A" w:rsidP="00B4304D"/>
    <w:p w14:paraId="46B7698D" w14:textId="77777777" w:rsidR="00E72024" w:rsidRDefault="00E72024" w:rsidP="00B4304D">
      <w:pPr>
        <w:sectPr w:rsidR="00E72024">
          <w:headerReference w:type="default" r:id="rId10"/>
          <w:type w:val="oddPage"/>
          <w:pgSz w:w="11906" w:h="16838" w:code="9"/>
          <w:pgMar w:top="1417" w:right="1417" w:bottom="1134" w:left="1417" w:header="709" w:footer="709" w:gutter="0"/>
          <w:pgNumType w:fmt="upperRoman"/>
          <w:cols w:space="708"/>
          <w:docGrid w:linePitch="360"/>
        </w:sectPr>
      </w:pPr>
    </w:p>
    <w:tbl>
      <w:tblPr>
        <w:tblpPr w:leftFromText="187" w:rightFromText="187" w:horzAnchor="margin" w:tblpXSpec="center" w:tblpYSpec="bottom"/>
        <w:tblW w:w="5000" w:type="pct"/>
        <w:tblLook w:val="04A0" w:firstRow="1" w:lastRow="0" w:firstColumn="1" w:lastColumn="0" w:noHBand="0" w:noVBand="1"/>
      </w:tblPr>
      <w:tblGrid>
        <w:gridCol w:w="9072"/>
      </w:tblGrid>
      <w:tr w:rsidR="00E72024" w:rsidRPr="00A371E2" w14:paraId="438D2EB8" w14:textId="77777777" w:rsidTr="00513B01">
        <w:tc>
          <w:tcPr>
            <w:tcW w:w="5000" w:type="pct"/>
          </w:tcPr>
          <w:p w14:paraId="05591E1E" w14:textId="77777777" w:rsidR="00E72024" w:rsidRPr="00850D03" w:rsidRDefault="00E72024" w:rsidP="00B4304D">
            <w:pPr>
              <w:pStyle w:val="EETitel"/>
              <w:framePr w:hSpace="0" w:wrap="auto" w:hAnchor="text" w:xAlign="left" w:yAlign="inline"/>
              <w:rPr>
                <w:rFonts w:ascii="Arial Narrow" w:hAnsi="Arial Narrow"/>
              </w:rPr>
            </w:pPr>
            <w:r w:rsidRPr="00850D03">
              <w:rPr>
                <w:rFonts w:ascii="Arial Narrow" w:hAnsi="Arial Narrow"/>
              </w:rPr>
              <w:lastRenderedPageBreak/>
              <w:t>Eidesstattliche Erklärung</w:t>
            </w:r>
          </w:p>
          <w:p w14:paraId="46E51AD9" w14:textId="4DDEC167" w:rsidR="00E72024" w:rsidRPr="00850D03" w:rsidRDefault="00E72024" w:rsidP="00B4304D">
            <w:pPr>
              <w:pStyle w:val="EEText"/>
              <w:framePr w:hSpace="0" w:wrap="auto" w:hAnchor="text" w:xAlign="left" w:yAlign="inline"/>
            </w:pPr>
            <w:r w:rsidRPr="00850D03">
              <w:t xml:space="preserve">Ich </w:t>
            </w:r>
            <w:sdt>
              <w:sdtPr>
                <w:alias w:val="Autor"/>
                <w:tag w:val=""/>
                <w:id w:val="818073938"/>
                <w:placeholder>
                  <w:docPart w:val="2D10D242067140DD9ABD484329A1BDD9"/>
                </w:placeholder>
                <w:dataBinding w:prefixMappings="xmlns:ns0='http://purl.org/dc/elements/1.1/' xmlns:ns1='http://schemas.openxmlformats.org/package/2006/metadata/core-properties' " w:xpath="/ns1:coreProperties[1]/ns0:creator[1]" w:storeItemID="{6C3C8BC8-F283-45AE-878A-BAB7291924A1}"/>
                <w:text/>
              </w:sdtPr>
              <w:sdtContent>
                <w:r w:rsidR="00106852">
                  <w:t>Katharina Schemel</w:t>
                </w:r>
              </w:sdtContent>
            </w:sdt>
            <w:r w:rsidRPr="00850D03">
              <w:t xml:space="preserve"> erklären hiermit </w:t>
            </w:r>
            <w:proofErr w:type="gramStart"/>
            <w:r w:rsidRPr="00850D03">
              <w:t>an Eides</w:t>
            </w:r>
            <w:proofErr w:type="gramEnd"/>
            <w:r w:rsidRPr="00850D03">
              <w:t xml:space="preserve"> statt, dass </w:t>
            </w:r>
            <w:r w:rsidR="00A57B28" w:rsidRPr="00850D03">
              <w:t xml:space="preserve">ich </w:t>
            </w:r>
            <w:r w:rsidR="00C50CF0">
              <w:t>die vorliegende Bachelor</w:t>
            </w:r>
            <w:r w:rsidRPr="00850D03">
              <w:t>thesis selbständig und ohne unzulässige fremde Hilfe angefertigt habe.</w:t>
            </w:r>
          </w:p>
          <w:p w14:paraId="5E43C847" w14:textId="77777777" w:rsidR="00E72024" w:rsidRPr="00850D03" w:rsidRDefault="00E72024" w:rsidP="00B4304D">
            <w:pPr>
              <w:pStyle w:val="EEText"/>
              <w:framePr w:hSpace="0" w:wrap="auto" w:hAnchor="text" w:xAlign="left" w:yAlign="inline"/>
            </w:pPr>
            <w:r w:rsidRPr="00850D03">
              <w:t>Die verwendeten Quellen sind vollständig zitiert.</w:t>
            </w:r>
          </w:p>
          <w:p w14:paraId="696736A3" w14:textId="7107903B" w:rsidR="00E72024" w:rsidRPr="00850D03" w:rsidRDefault="00E72024" w:rsidP="00B4304D">
            <w:pPr>
              <w:pStyle w:val="EEUnterschriftCo"/>
              <w:framePr w:hSpace="0" w:wrap="auto" w:hAnchor="text" w:xAlign="left" w:yAlign="inline"/>
            </w:pPr>
            <w:r w:rsidRPr="00850D03">
              <w:t xml:space="preserve">Furtwangen, den </w:t>
            </w:r>
            <w:r w:rsidR="003D025A" w:rsidRPr="00850D03">
              <w:fldChar w:fldCharType="begin"/>
            </w:r>
            <w:r w:rsidRPr="00850D03">
              <w:instrText xml:space="preserve"> TIME \@ "d. MMMM yyyy" </w:instrText>
            </w:r>
            <w:r w:rsidR="003D025A" w:rsidRPr="00850D03">
              <w:fldChar w:fldCharType="separate"/>
            </w:r>
            <w:r w:rsidR="009E6263">
              <w:rPr>
                <w:noProof/>
              </w:rPr>
              <w:t>12. Februar 2020</w:t>
            </w:r>
            <w:r w:rsidR="003D025A" w:rsidRPr="00850D03">
              <w:rPr>
                <w:noProof/>
              </w:rPr>
              <w:fldChar w:fldCharType="end"/>
            </w:r>
          </w:p>
          <w:p w14:paraId="37A80C2B" w14:textId="77777777" w:rsidR="00E72024" w:rsidRPr="00A371E2" w:rsidRDefault="00E72024" w:rsidP="00B4304D">
            <w:pPr>
              <w:pStyle w:val="EEUnterschriftCo"/>
              <w:framePr w:hSpace="0" w:wrap="auto" w:hAnchor="text" w:xAlign="left" w:yAlign="inline"/>
            </w:pPr>
          </w:p>
          <w:p w14:paraId="44E79840" w14:textId="77777777" w:rsidR="00E72024" w:rsidRPr="00A371E2" w:rsidRDefault="00E72024" w:rsidP="00B4304D">
            <w:pPr>
              <w:pStyle w:val="EEUnterschriftCo"/>
              <w:framePr w:hSpace="0" w:wrap="auto" w:hAnchor="text" w:xAlign="left" w:yAlign="inline"/>
            </w:pPr>
            <w:r w:rsidRPr="00A371E2">
              <w:tab/>
              <w:t>_______________________________________________</w:t>
            </w:r>
          </w:p>
          <w:p w14:paraId="03C8A5CC" w14:textId="77777777" w:rsidR="00E72024" w:rsidRPr="00A371E2" w:rsidRDefault="00E72024" w:rsidP="00B4304D">
            <w:pPr>
              <w:pStyle w:val="EEUnterschriftCo"/>
              <w:framePr w:hSpace="0" w:wrap="auto" w:hAnchor="text" w:xAlign="left" w:yAlign="inline"/>
            </w:pPr>
            <w:r w:rsidRPr="00A371E2">
              <w:tab/>
              <w:t xml:space="preserve"> </w:t>
            </w:r>
          </w:p>
        </w:tc>
      </w:tr>
    </w:tbl>
    <w:p w14:paraId="0E09B822" w14:textId="77777777" w:rsidR="0068554A" w:rsidRPr="00A371E2" w:rsidRDefault="0068554A" w:rsidP="00B4304D">
      <w:pPr>
        <w:sectPr w:rsidR="0068554A" w:rsidRPr="00A371E2">
          <w:headerReference w:type="default" r:id="rId11"/>
          <w:type w:val="oddPage"/>
          <w:pgSz w:w="11906" w:h="16838" w:code="9"/>
          <w:pgMar w:top="1417" w:right="1417" w:bottom="1134" w:left="1417" w:header="709" w:footer="709" w:gutter="0"/>
          <w:pgNumType w:fmt="upperRoman"/>
          <w:cols w:space="708"/>
          <w:docGrid w:linePitch="360"/>
        </w:sectPr>
      </w:pPr>
    </w:p>
    <w:p w14:paraId="3E90C5E9" w14:textId="019FBCAA" w:rsidR="00513B01" w:rsidRDefault="00513B01" w:rsidP="00B4304D">
      <w:pPr>
        <w:sectPr w:rsidR="00513B01" w:rsidSect="00FC3C0F">
          <w:type w:val="oddPage"/>
          <w:pgSz w:w="11906" w:h="16838" w:code="9"/>
          <w:pgMar w:top="1418" w:right="1418" w:bottom="1134" w:left="1418" w:header="709" w:footer="709" w:gutter="0"/>
          <w:pgNumType w:fmt="upperRoman"/>
          <w:cols w:space="708"/>
          <w:docGrid w:linePitch="360"/>
        </w:sectPr>
      </w:pPr>
    </w:p>
    <w:p w14:paraId="5305467F" w14:textId="77777777" w:rsidR="0068554A" w:rsidRPr="00850D03" w:rsidRDefault="0068554A" w:rsidP="00B4304D">
      <w:pPr>
        <w:pStyle w:val="Inhaltsverzeichnisberschrift"/>
      </w:pPr>
      <w:r w:rsidRPr="00850D03">
        <w:lastRenderedPageBreak/>
        <w:t>Inhaltsverzeichnis</w:t>
      </w:r>
    </w:p>
    <w:p w14:paraId="75C12679" w14:textId="30A45B35" w:rsidR="00DF0F71" w:rsidRDefault="003D025A">
      <w:pPr>
        <w:pStyle w:val="Verzeichnis1"/>
        <w:tabs>
          <w:tab w:val="left" w:pos="880"/>
          <w:tab w:val="right" w:leader="dot" w:pos="9062"/>
        </w:tabs>
        <w:rPr>
          <w:rFonts w:asciiTheme="minorHAnsi" w:eastAsiaTheme="minorEastAsia" w:hAnsiTheme="minorHAnsi" w:cstheme="minorBidi"/>
          <w:noProof/>
          <w:lang w:eastAsia="de-DE" w:bidi="ar-SA"/>
        </w:rPr>
      </w:pPr>
      <w:r w:rsidRPr="00A371E2">
        <w:fldChar w:fldCharType="begin"/>
      </w:r>
      <w:r w:rsidR="0068554A" w:rsidRPr="00A371E2">
        <w:instrText xml:space="preserve"> TOC \o "1-3" \h \z \u </w:instrText>
      </w:r>
      <w:r w:rsidRPr="00A371E2">
        <w:fldChar w:fldCharType="separate"/>
      </w:r>
      <w:hyperlink w:anchor="_Toc32413727" w:history="1">
        <w:r w:rsidR="00DF0F71" w:rsidRPr="00C22846">
          <w:rPr>
            <w:rStyle w:val="Hyperlink"/>
            <w:noProof/>
          </w:rPr>
          <w:t>1</w:t>
        </w:r>
        <w:r w:rsidR="00DF0F71">
          <w:rPr>
            <w:rFonts w:asciiTheme="minorHAnsi" w:eastAsiaTheme="minorEastAsia" w:hAnsiTheme="minorHAnsi" w:cstheme="minorBidi"/>
            <w:noProof/>
            <w:lang w:eastAsia="de-DE" w:bidi="ar-SA"/>
          </w:rPr>
          <w:tab/>
        </w:r>
        <w:r w:rsidR="00DF0F71" w:rsidRPr="00C22846">
          <w:rPr>
            <w:rStyle w:val="Hyperlink"/>
            <w:noProof/>
          </w:rPr>
          <w:t>Einleitung</w:t>
        </w:r>
        <w:r w:rsidR="00DF0F71">
          <w:rPr>
            <w:noProof/>
            <w:webHidden/>
          </w:rPr>
          <w:tab/>
        </w:r>
        <w:r w:rsidR="00DF0F71">
          <w:rPr>
            <w:noProof/>
            <w:webHidden/>
          </w:rPr>
          <w:fldChar w:fldCharType="begin"/>
        </w:r>
        <w:r w:rsidR="00DF0F71">
          <w:rPr>
            <w:noProof/>
            <w:webHidden/>
          </w:rPr>
          <w:instrText xml:space="preserve"> PAGEREF _Toc32413727 \h </w:instrText>
        </w:r>
        <w:r w:rsidR="00DF0F71">
          <w:rPr>
            <w:noProof/>
            <w:webHidden/>
          </w:rPr>
        </w:r>
        <w:r w:rsidR="00DF0F71">
          <w:rPr>
            <w:noProof/>
            <w:webHidden/>
          </w:rPr>
          <w:fldChar w:fldCharType="separate"/>
        </w:r>
        <w:r w:rsidR="00DF0F71">
          <w:rPr>
            <w:noProof/>
            <w:webHidden/>
          </w:rPr>
          <w:t>1</w:t>
        </w:r>
        <w:r w:rsidR="00DF0F71">
          <w:rPr>
            <w:noProof/>
            <w:webHidden/>
          </w:rPr>
          <w:fldChar w:fldCharType="end"/>
        </w:r>
      </w:hyperlink>
    </w:p>
    <w:p w14:paraId="0DEDD57D" w14:textId="68A0CE7D" w:rsidR="00DF0F71" w:rsidRDefault="00DF0F71">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28" w:history="1">
        <w:r w:rsidRPr="00C22846">
          <w:rPr>
            <w:rStyle w:val="Hyperlink"/>
            <w:noProof/>
          </w:rPr>
          <w:t>1.1</w:t>
        </w:r>
        <w:r>
          <w:rPr>
            <w:rFonts w:asciiTheme="minorHAnsi" w:eastAsiaTheme="minorEastAsia" w:hAnsiTheme="minorHAnsi" w:cstheme="minorBidi"/>
            <w:noProof/>
            <w:lang w:eastAsia="de-DE" w:bidi="ar-SA"/>
          </w:rPr>
          <w:tab/>
        </w:r>
        <w:r w:rsidRPr="00C22846">
          <w:rPr>
            <w:rStyle w:val="Hyperlink"/>
            <w:noProof/>
          </w:rPr>
          <w:t>Motivation</w:t>
        </w:r>
        <w:r>
          <w:rPr>
            <w:noProof/>
            <w:webHidden/>
          </w:rPr>
          <w:tab/>
        </w:r>
        <w:r>
          <w:rPr>
            <w:noProof/>
            <w:webHidden/>
          </w:rPr>
          <w:fldChar w:fldCharType="begin"/>
        </w:r>
        <w:r>
          <w:rPr>
            <w:noProof/>
            <w:webHidden/>
          </w:rPr>
          <w:instrText xml:space="preserve"> PAGEREF _Toc32413728 \h </w:instrText>
        </w:r>
        <w:r>
          <w:rPr>
            <w:noProof/>
            <w:webHidden/>
          </w:rPr>
        </w:r>
        <w:r>
          <w:rPr>
            <w:noProof/>
            <w:webHidden/>
          </w:rPr>
          <w:fldChar w:fldCharType="separate"/>
        </w:r>
        <w:r>
          <w:rPr>
            <w:noProof/>
            <w:webHidden/>
          </w:rPr>
          <w:t>2</w:t>
        </w:r>
        <w:r>
          <w:rPr>
            <w:noProof/>
            <w:webHidden/>
          </w:rPr>
          <w:fldChar w:fldCharType="end"/>
        </w:r>
      </w:hyperlink>
    </w:p>
    <w:p w14:paraId="7823D4AE" w14:textId="25B0760F" w:rsidR="00DF0F71" w:rsidRDefault="00DF0F71">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29" w:history="1">
        <w:r w:rsidRPr="00C22846">
          <w:rPr>
            <w:rStyle w:val="Hyperlink"/>
            <w:noProof/>
          </w:rPr>
          <w:t>1.2</w:t>
        </w:r>
        <w:r>
          <w:rPr>
            <w:rFonts w:asciiTheme="minorHAnsi" w:eastAsiaTheme="minorEastAsia" w:hAnsiTheme="minorHAnsi" w:cstheme="minorBidi"/>
            <w:noProof/>
            <w:lang w:eastAsia="de-DE" w:bidi="ar-SA"/>
          </w:rPr>
          <w:tab/>
        </w:r>
        <w:r w:rsidRPr="00C22846">
          <w:rPr>
            <w:rStyle w:val="Hyperlink"/>
            <w:noProof/>
          </w:rPr>
          <w:t>Ziel der Arbeit</w:t>
        </w:r>
        <w:r>
          <w:rPr>
            <w:noProof/>
            <w:webHidden/>
          </w:rPr>
          <w:tab/>
        </w:r>
        <w:r>
          <w:rPr>
            <w:noProof/>
            <w:webHidden/>
          </w:rPr>
          <w:fldChar w:fldCharType="begin"/>
        </w:r>
        <w:r>
          <w:rPr>
            <w:noProof/>
            <w:webHidden/>
          </w:rPr>
          <w:instrText xml:space="preserve"> PAGEREF _Toc32413729 \h </w:instrText>
        </w:r>
        <w:r>
          <w:rPr>
            <w:noProof/>
            <w:webHidden/>
          </w:rPr>
        </w:r>
        <w:r>
          <w:rPr>
            <w:noProof/>
            <w:webHidden/>
          </w:rPr>
          <w:fldChar w:fldCharType="separate"/>
        </w:r>
        <w:r>
          <w:rPr>
            <w:noProof/>
            <w:webHidden/>
          </w:rPr>
          <w:t>3</w:t>
        </w:r>
        <w:r>
          <w:rPr>
            <w:noProof/>
            <w:webHidden/>
          </w:rPr>
          <w:fldChar w:fldCharType="end"/>
        </w:r>
      </w:hyperlink>
    </w:p>
    <w:p w14:paraId="11A300DD" w14:textId="2FCEDF26" w:rsidR="00DF0F71" w:rsidRDefault="00DF0F71">
      <w:pPr>
        <w:pStyle w:val="Verzeichnis1"/>
        <w:tabs>
          <w:tab w:val="left" w:pos="880"/>
          <w:tab w:val="right" w:leader="dot" w:pos="9062"/>
        </w:tabs>
        <w:rPr>
          <w:rFonts w:asciiTheme="minorHAnsi" w:eastAsiaTheme="minorEastAsia" w:hAnsiTheme="minorHAnsi" w:cstheme="minorBidi"/>
          <w:noProof/>
          <w:lang w:eastAsia="de-DE" w:bidi="ar-SA"/>
        </w:rPr>
      </w:pPr>
      <w:hyperlink w:anchor="_Toc32413730" w:history="1">
        <w:r w:rsidRPr="00C22846">
          <w:rPr>
            <w:rStyle w:val="Hyperlink"/>
            <w:noProof/>
          </w:rPr>
          <w:t>2</w:t>
        </w:r>
        <w:r>
          <w:rPr>
            <w:rFonts w:asciiTheme="minorHAnsi" w:eastAsiaTheme="minorEastAsia" w:hAnsiTheme="minorHAnsi" w:cstheme="minorBidi"/>
            <w:noProof/>
            <w:lang w:eastAsia="de-DE" w:bidi="ar-SA"/>
          </w:rPr>
          <w:tab/>
        </w:r>
        <w:r w:rsidRPr="00C22846">
          <w:rPr>
            <w:rStyle w:val="Hyperlink"/>
            <w:noProof/>
          </w:rPr>
          <w:t>Stand der Technik (ggf. umbenennen? z. B. Grundlagen?)</w:t>
        </w:r>
        <w:r>
          <w:rPr>
            <w:noProof/>
            <w:webHidden/>
          </w:rPr>
          <w:tab/>
        </w:r>
        <w:r>
          <w:rPr>
            <w:noProof/>
            <w:webHidden/>
          </w:rPr>
          <w:fldChar w:fldCharType="begin"/>
        </w:r>
        <w:r>
          <w:rPr>
            <w:noProof/>
            <w:webHidden/>
          </w:rPr>
          <w:instrText xml:space="preserve"> PAGEREF _Toc32413730 \h </w:instrText>
        </w:r>
        <w:r>
          <w:rPr>
            <w:noProof/>
            <w:webHidden/>
          </w:rPr>
        </w:r>
        <w:r>
          <w:rPr>
            <w:noProof/>
            <w:webHidden/>
          </w:rPr>
          <w:fldChar w:fldCharType="separate"/>
        </w:r>
        <w:r>
          <w:rPr>
            <w:noProof/>
            <w:webHidden/>
          </w:rPr>
          <w:t>5</w:t>
        </w:r>
        <w:r>
          <w:rPr>
            <w:noProof/>
            <w:webHidden/>
          </w:rPr>
          <w:fldChar w:fldCharType="end"/>
        </w:r>
      </w:hyperlink>
    </w:p>
    <w:p w14:paraId="3564D642" w14:textId="1B98DFE1" w:rsidR="00DF0F71" w:rsidRDefault="00DF0F71">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31" w:history="1">
        <w:r w:rsidRPr="00C22846">
          <w:rPr>
            <w:rStyle w:val="Hyperlink"/>
            <w:noProof/>
          </w:rPr>
          <w:t>2.1</w:t>
        </w:r>
        <w:r>
          <w:rPr>
            <w:rFonts w:asciiTheme="minorHAnsi" w:eastAsiaTheme="minorEastAsia" w:hAnsiTheme="minorHAnsi" w:cstheme="minorBidi"/>
            <w:noProof/>
            <w:lang w:eastAsia="de-DE" w:bidi="ar-SA"/>
          </w:rPr>
          <w:tab/>
        </w:r>
        <w:r w:rsidRPr="00C22846">
          <w:rPr>
            <w:rStyle w:val="Hyperlink"/>
            <w:noProof/>
          </w:rPr>
          <w:t>Enterprise Architecture Management</w:t>
        </w:r>
        <w:r>
          <w:rPr>
            <w:noProof/>
            <w:webHidden/>
          </w:rPr>
          <w:tab/>
        </w:r>
        <w:r>
          <w:rPr>
            <w:noProof/>
            <w:webHidden/>
          </w:rPr>
          <w:fldChar w:fldCharType="begin"/>
        </w:r>
        <w:r>
          <w:rPr>
            <w:noProof/>
            <w:webHidden/>
          </w:rPr>
          <w:instrText xml:space="preserve"> PAGEREF _Toc32413731 \h </w:instrText>
        </w:r>
        <w:r>
          <w:rPr>
            <w:noProof/>
            <w:webHidden/>
          </w:rPr>
        </w:r>
        <w:r>
          <w:rPr>
            <w:noProof/>
            <w:webHidden/>
          </w:rPr>
          <w:fldChar w:fldCharType="separate"/>
        </w:r>
        <w:r>
          <w:rPr>
            <w:noProof/>
            <w:webHidden/>
          </w:rPr>
          <w:t>5</w:t>
        </w:r>
        <w:r>
          <w:rPr>
            <w:noProof/>
            <w:webHidden/>
          </w:rPr>
          <w:fldChar w:fldCharType="end"/>
        </w:r>
      </w:hyperlink>
    </w:p>
    <w:p w14:paraId="787C6FC0" w14:textId="6FC66B56" w:rsidR="00DF0F71" w:rsidRDefault="00DF0F71">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32" w:history="1">
        <w:r w:rsidRPr="00C22846">
          <w:rPr>
            <w:rStyle w:val="Hyperlink"/>
            <w:noProof/>
          </w:rPr>
          <w:t>2.2</w:t>
        </w:r>
        <w:r>
          <w:rPr>
            <w:rFonts w:asciiTheme="minorHAnsi" w:eastAsiaTheme="minorEastAsia" w:hAnsiTheme="minorHAnsi" w:cstheme="minorBidi"/>
            <w:noProof/>
            <w:lang w:eastAsia="de-DE" w:bidi="ar-SA"/>
          </w:rPr>
          <w:tab/>
        </w:r>
        <w:r w:rsidRPr="00C22846">
          <w:rPr>
            <w:rStyle w:val="Hyperlink"/>
            <w:noProof/>
          </w:rPr>
          <w:t>Funktionsweise einer Graph-Datenbank</w:t>
        </w:r>
        <w:r>
          <w:rPr>
            <w:noProof/>
            <w:webHidden/>
          </w:rPr>
          <w:tab/>
        </w:r>
        <w:r>
          <w:rPr>
            <w:noProof/>
            <w:webHidden/>
          </w:rPr>
          <w:fldChar w:fldCharType="begin"/>
        </w:r>
        <w:r>
          <w:rPr>
            <w:noProof/>
            <w:webHidden/>
          </w:rPr>
          <w:instrText xml:space="preserve"> PAGEREF _Toc32413732 \h </w:instrText>
        </w:r>
        <w:r>
          <w:rPr>
            <w:noProof/>
            <w:webHidden/>
          </w:rPr>
        </w:r>
        <w:r>
          <w:rPr>
            <w:noProof/>
            <w:webHidden/>
          </w:rPr>
          <w:fldChar w:fldCharType="separate"/>
        </w:r>
        <w:r>
          <w:rPr>
            <w:noProof/>
            <w:webHidden/>
          </w:rPr>
          <w:t>9</w:t>
        </w:r>
        <w:r>
          <w:rPr>
            <w:noProof/>
            <w:webHidden/>
          </w:rPr>
          <w:fldChar w:fldCharType="end"/>
        </w:r>
      </w:hyperlink>
    </w:p>
    <w:p w14:paraId="58D8076B" w14:textId="19011397" w:rsidR="00DF0F71" w:rsidRDefault="00DF0F71">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33" w:history="1">
        <w:r w:rsidRPr="00C22846">
          <w:rPr>
            <w:rStyle w:val="Hyperlink"/>
            <w:noProof/>
          </w:rPr>
          <w:t>2.3</w:t>
        </w:r>
        <w:r>
          <w:rPr>
            <w:rFonts w:asciiTheme="minorHAnsi" w:eastAsiaTheme="minorEastAsia" w:hAnsiTheme="minorHAnsi" w:cstheme="minorBidi"/>
            <w:noProof/>
            <w:lang w:eastAsia="de-DE" w:bidi="ar-SA"/>
          </w:rPr>
          <w:tab/>
        </w:r>
        <w:r w:rsidRPr="00C22846">
          <w:rPr>
            <w:rStyle w:val="Hyperlink"/>
            <w:noProof/>
          </w:rPr>
          <w:t>Cypher</w:t>
        </w:r>
        <w:r>
          <w:rPr>
            <w:noProof/>
            <w:webHidden/>
          </w:rPr>
          <w:tab/>
        </w:r>
        <w:r>
          <w:rPr>
            <w:noProof/>
            <w:webHidden/>
          </w:rPr>
          <w:fldChar w:fldCharType="begin"/>
        </w:r>
        <w:r>
          <w:rPr>
            <w:noProof/>
            <w:webHidden/>
          </w:rPr>
          <w:instrText xml:space="preserve"> PAGEREF _Toc32413733 \h </w:instrText>
        </w:r>
        <w:r>
          <w:rPr>
            <w:noProof/>
            <w:webHidden/>
          </w:rPr>
        </w:r>
        <w:r>
          <w:rPr>
            <w:noProof/>
            <w:webHidden/>
          </w:rPr>
          <w:fldChar w:fldCharType="separate"/>
        </w:r>
        <w:r>
          <w:rPr>
            <w:noProof/>
            <w:webHidden/>
          </w:rPr>
          <w:t>11</w:t>
        </w:r>
        <w:r>
          <w:rPr>
            <w:noProof/>
            <w:webHidden/>
          </w:rPr>
          <w:fldChar w:fldCharType="end"/>
        </w:r>
      </w:hyperlink>
    </w:p>
    <w:p w14:paraId="72A178A6" w14:textId="4D76FA90" w:rsidR="00DF0F71" w:rsidRDefault="00DF0F71">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34" w:history="1">
        <w:r w:rsidRPr="00C22846">
          <w:rPr>
            <w:rStyle w:val="Hyperlink"/>
            <w:noProof/>
          </w:rPr>
          <w:t>2.4</w:t>
        </w:r>
        <w:r>
          <w:rPr>
            <w:rFonts w:asciiTheme="minorHAnsi" w:eastAsiaTheme="minorEastAsia" w:hAnsiTheme="minorHAnsi" w:cstheme="minorBidi"/>
            <w:noProof/>
            <w:lang w:eastAsia="de-DE" w:bidi="ar-SA"/>
          </w:rPr>
          <w:tab/>
        </w:r>
        <w:r w:rsidRPr="00C22846">
          <w:rPr>
            <w:rStyle w:val="Hyperlink"/>
            <w:noProof/>
          </w:rPr>
          <w:t>Node.js</w:t>
        </w:r>
        <w:r>
          <w:rPr>
            <w:noProof/>
            <w:webHidden/>
          </w:rPr>
          <w:tab/>
        </w:r>
        <w:r>
          <w:rPr>
            <w:noProof/>
            <w:webHidden/>
          </w:rPr>
          <w:fldChar w:fldCharType="begin"/>
        </w:r>
        <w:r>
          <w:rPr>
            <w:noProof/>
            <w:webHidden/>
          </w:rPr>
          <w:instrText xml:space="preserve"> PAGEREF _Toc32413734 \h </w:instrText>
        </w:r>
        <w:r>
          <w:rPr>
            <w:noProof/>
            <w:webHidden/>
          </w:rPr>
        </w:r>
        <w:r>
          <w:rPr>
            <w:noProof/>
            <w:webHidden/>
          </w:rPr>
          <w:fldChar w:fldCharType="separate"/>
        </w:r>
        <w:r>
          <w:rPr>
            <w:noProof/>
            <w:webHidden/>
          </w:rPr>
          <w:t>13</w:t>
        </w:r>
        <w:r>
          <w:rPr>
            <w:noProof/>
            <w:webHidden/>
          </w:rPr>
          <w:fldChar w:fldCharType="end"/>
        </w:r>
      </w:hyperlink>
    </w:p>
    <w:p w14:paraId="379E5DE9" w14:textId="16E00F05" w:rsidR="00DF0F71" w:rsidRDefault="00DF0F71">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35" w:history="1">
        <w:r w:rsidRPr="00C22846">
          <w:rPr>
            <w:rStyle w:val="Hyperlink"/>
            <w:noProof/>
          </w:rPr>
          <w:t>2.5</w:t>
        </w:r>
        <w:r>
          <w:rPr>
            <w:rFonts w:asciiTheme="minorHAnsi" w:eastAsiaTheme="minorEastAsia" w:hAnsiTheme="minorHAnsi" w:cstheme="minorBidi"/>
            <w:noProof/>
            <w:lang w:eastAsia="de-DE" w:bidi="ar-SA"/>
          </w:rPr>
          <w:tab/>
        </w:r>
        <w:r w:rsidRPr="00C22846">
          <w:rPr>
            <w:rStyle w:val="Hyperlink"/>
            <w:noProof/>
          </w:rPr>
          <w:t>Webserver</w:t>
        </w:r>
        <w:r>
          <w:rPr>
            <w:noProof/>
            <w:webHidden/>
          </w:rPr>
          <w:tab/>
        </w:r>
        <w:r>
          <w:rPr>
            <w:noProof/>
            <w:webHidden/>
          </w:rPr>
          <w:fldChar w:fldCharType="begin"/>
        </w:r>
        <w:r>
          <w:rPr>
            <w:noProof/>
            <w:webHidden/>
          </w:rPr>
          <w:instrText xml:space="preserve"> PAGEREF _Toc32413735 \h </w:instrText>
        </w:r>
        <w:r>
          <w:rPr>
            <w:noProof/>
            <w:webHidden/>
          </w:rPr>
        </w:r>
        <w:r>
          <w:rPr>
            <w:noProof/>
            <w:webHidden/>
          </w:rPr>
          <w:fldChar w:fldCharType="separate"/>
        </w:r>
        <w:r>
          <w:rPr>
            <w:noProof/>
            <w:webHidden/>
          </w:rPr>
          <w:t>13</w:t>
        </w:r>
        <w:r>
          <w:rPr>
            <w:noProof/>
            <w:webHidden/>
          </w:rPr>
          <w:fldChar w:fldCharType="end"/>
        </w:r>
      </w:hyperlink>
    </w:p>
    <w:p w14:paraId="518572CF" w14:textId="4D5A6CE6" w:rsidR="00DF0F71" w:rsidRDefault="00DF0F71">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36" w:history="1">
        <w:r w:rsidRPr="00C22846">
          <w:rPr>
            <w:rStyle w:val="Hyperlink"/>
            <w:noProof/>
          </w:rPr>
          <w:t>2.6</w:t>
        </w:r>
        <w:r>
          <w:rPr>
            <w:rFonts w:asciiTheme="minorHAnsi" w:eastAsiaTheme="minorEastAsia" w:hAnsiTheme="minorHAnsi" w:cstheme="minorBidi"/>
            <w:noProof/>
            <w:lang w:eastAsia="de-DE" w:bidi="ar-SA"/>
          </w:rPr>
          <w:tab/>
        </w:r>
        <w:r w:rsidRPr="00C22846">
          <w:rPr>
            <w:rStyle w:val="Hyperlink"/>
            <w:noProof/>
          </w:rPr>
          <w:t>Webtechnologien zur Visualisierung</w:t>
        </w:r>
        <w:r>
          <w:rPr>
            <w:noProof/>
            <w:webHidden/>
          </w:rPr>
          <w:tab/>
        </w:r>
        <w:r>
          <w:rPr>
            <w:noProof/>
            <w:webHidden/>
          </w:rPr>
          <w:fldChar w:fldCharType="begin"/>
        </w:r>
        <w:r>
          <w:rPr>
            <w:noProof/>
            <w:webHidden/>
          </w:rPr>
          <w:instrText xml:space="preserve"> PAGEREF _Toc32413736 \h </w:instrText>
        </w:r>
        <w:r>
          <w:rPr>
            <w:noProof/>
            <w:webHidden/>
          </w:rPr>
        </w:r>
        <w:r>
          <w:rPr>
            <w:noProof/>
            <w:webHidden/>
          </w:rPr>
          <w:fldChar w:fldCharType="separate"/>
        </w:r>
        <w:r>
          <w:rPr>
            <w:noProof/>
            <w:webHidden/>
          </w:rPr>
          <w:t>15</w:t>
        </w:r>
        <w:r>
          <w:rPr>
            <w:noProof/>
            <w:webHidden/>
          </w:rPr>
          <w:fldChar w:fldCharType="end"/>
        </w:r>
      </w:hyperlink>
    </w:p>
    <w:p w14:paraId="07924DC3" w14:textId="23DCFFF0" w:rsidR="00DF0F71" w:rsidRDefault="00DF0F71">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37" w:history="1">
        <w:r w:rsidRPr="00C22846">
          <w:rPr>
            <w:rStyle w:val="Hyperlink"/>
            <w:noProof/>
          </w:rPr>
          <w:t>2.7</w:t>
        </w:r>
        <w:r>
          <w:rPr>
            <w:rFonts w:asciiTheme="minorHAnsi" w:eastAsiaTheme="minorEastAsia" w:hAnsiTheme="minorHAnsi" w:cstheme="minorBidi"/>
            <w:noProof/>
            <w:lang w:eastAsia="de-DE" w:bidi="ar-SA"/>
          </w:rPr>
          <w:tab/>
        </w:r>
        <w:r w:rsidRPr="00C22846">
          <w:rPr>
            <w:rStyle w:val="Hyperlink"/>
            <w:noProof/>
          </w:rPr>
          <w:t>Visualisierungskonzept</w:t>
        </w:r>
        <w:r>
          <w:rPr>
            <w:noProof/>
            <w:webHidden/>
          </w:rPr>
          <w:tab/>
        </w:r>
        <w:r>
          <w:rPr>
            <w:noProof/>
            <w:webHidden/>
          </w:rPr>
          <w:fldChar w:fldCharType="begin"/>
        </w:r>
        <w:r>
          <w:rPr>
            <w:noProof/>
            <w:webHidden/>
          </w:rPr>
          <w:instrText xml:space="preserve"> PAGEREF _Toc32413737 \h </w:instrText>
        </w:r>
        <w:r>
          <w:rPr>
            <w:noProof/>
            <w:webHidden/>
          </w:rPr>
        </w:r>
        <w:r>
          <w:rPr>
            <w:noProof/>
            <w:webHidden/>
          </w:rPr>
          <w:fldChar w:fldCharType="separate"/>
        </w:r>
        <w:r>
          <w:rPr>
            <w:noProof/>
            <w:webHidden/>
          </w:rPr>
          <w:t>16</w:t>
        </w:r>
        <w:r>
          <w:rPr>
            <w:noProof/>
            <w:webHidden/>
          </w:rPr>
          <w:fldChar w:fldCharType="end"/>
        </w:r>
      </w:hyperlink>
    </w:p>
    <w:p w14:paraId="12BDEE29" w14:textId="1E7D0DF8" w:rsidR="00DF0F71" w:rsidRDefault="00DF0F71">
      <w:pPr>
        <w:pStyle w:val="Verzeichnis1"/>
        <w:tabs>
          <w:tab w:val="left" w:pos="880"/>
          <w:tab w:val="right" w:leader="dot" w:pos="9062"/>
        </w:tabs>
        <w:rPr>
          <w:rFonts w:asciiTheme="minorHAnsi" w:eastAsiaTheme="minorEastAsia" w:hAnsiTheme="minorHAnsi" w:cstheme="minorBidi"/>
          <w:noProof/>
          <w:lang w:eastAsia="de-DE" w:bidi="ar-SA"/>
        </w:rPr>
      </w:pPr>
      <w:hyperlink w:anchor="_Toc32413738" w:history="1">
        <w:r w:rsidRPr="00C22846">
          <w:rPr>
            <w:rStyle w:val="Hyperlink"/>
            <w:noProof/>
          </w:rPr>
          <w:t>3</w:t>
        </w:r>
        <w:r>
          <w:rPr>
            <w:rFonts w:asciiTheme="minorHAnsi" w:eastAsiaTheme="minorEastAsia" w:hAnsiTheme="minorHAnsi" w:cstheme="minorBidi"/>
            <w:noProof/>
            <w:lang w:eastAsia="de-DE" w:bidi="ar-SA"/>
          </w:rPr>
          <w:tab/>
        </w:r>
        <w:r w:rsidRPr="00C22846">
          <w:rPr>
            <w:rStyle w:val="Hyperlink"/>
            <w:noProof/>
          </w:rPr>
          <w:t>Aufbau &amp; Konzeption</w:t>
        </w:r>
        <w:r>
          <w:rPr>
            <w:noProof/>
            <w:webHidden/>
          </w:rPr>
          <w:tab/>
        </w:r>
        <w:r>
          <w:rPr>
            <w:noProof/>
            <w:webHidden/>
          </w:rPr>
          <w:fldChar w:fldCharType="begin"/>
        </w:r>
        <w:r>
          <w:rPr>
            <w:noProof/>
            <w:webHidden/>
          </w:rPr>
          <w:instrText xml:space="preserve"> PAGEREF _Toc32413738 \h </w:instrText>
        </w:r>
        <w:r>
          <w:rPr>
            <w:noProof/>
            <w:webHidden/>
          </w:rPr>
        </w:r>
        <w:r>
          <w:rPr>
            <w:noProof/>
            <w:webHidden/>
          </w:rPr>
          <w:fldChar w:fldCharType="separate"/>
        </w:r>
        <w:r>
          <w:rPr>
            <w:noProof/>
            <w:webHidden/>
          </w:rPr>
          <w:t>20</w:t>
        </w:r>
        <w:r>
          <w:rPr>
            <w:noProof/>
            <w:webHidden/>
          </w:rPr>
          <w:fldChar w:fldCharType="end"/>
        </w:r>
      </w:hyperlink>
    </w:p>
    <w:p w14:paraId="1B6656D7" w14:textId="0F2155AC" w:rsidR="00DF0F71" w:rsidRDefault="00DF0F71">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39" w:history="1">
        <w:r w:rsidRPr="00C22846">
          <w:rPr>
            <w:rStyle w:val="Hyperlink"/>
            <w:noProof/>
          </w:rPr>
          <w:t>3.1</w:t>
        </w:r>
        <w:r>
          <w:rPr>
            <w:rFonts w:asciiTheme="minorHAnsi" w:eastAsiaTheme="minorEastAsia" w:hAnsiTheme="minorHAnsi" w:cstheme="minorBidi"/>
            <w:noProof/>
            <w:lang w:eastAsia="de-DE" w:bidi="ar-SA"/>
          </w:rPr>
          <w:tab/>
        </w:r>
        <w:r w:rsidRPr="00C22846">
          <w:rPr>
            <w:rStyle w:val="Hyperlink"/>
            <w:noProof/>
          </w:rPr>
          <w:t>Infrastrukturaufbau</w:t>
        </w:r>
        <w:r>
          <w:rPr>
            <w:noProof/>
            <w:webHidden/>
          </w:rPr>
          <w:tab/>
        </w:r>
        <w:r>
          <w:rPr>
            <w:noProof/>
            <w:webHidden/>
          </w:rPr>
          <w:fldChar w:fldCharType="begin"/>
        </w:r>
        <w:r>
          <w:rPr>
            <w:noProof/>
            <w:webHidden/>
          </w:rPr>
          <w:instrText xml:space="preserve"> PAGEREF _Toc32413739 \h </w:instrText>
        </w:r>
        <w:r>
          <w:rPr>
            <w:noProof/>
            <w:webHidden/>
          </w:rPr>
        </w:r>
        <w:r>
          <w:rPr>
            <w:noProof/>
            <w:webHidden/>
          </w:rPr>
          <w:fldChar w:fldCharType="separate"/>
        </w:r>
        <w:r>
          <w:rPr>
            <w:noProof/>
            <w:webHidden/>
          </w:rPr>
          <w:t>20</w:t>
        </w:r>
        <w:r>
          <w:rPr>
            <w:noProof/>
            <w:webHidden/>
          </w:rPr>
          <w:fldChar w:fldCharType="end"/>
        </w:r>
      </w:hyperlink>
    </w:p>
    <w:p w14:paraId="401E3592" w14:textId="2B64E187" w:rsidR="00DF0F71" w:rsidRDefault="00DF0F71">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40" w:history="1">
        <w:r w:rsidRPr="00C22846">
          <w:rPr>
            <w:rStyle w:val="Hyperlink"/>
            <w:noProof/>
          </w:rPr>
          <w:t>3.2</w:t>
        </w:r>
        <w:r>
          <w:rPr>
            <w:rFonts w:asciiTheme="minorHAnsi" w:eastAsiaTheme="minorEastAsia" w:hAnsiTheme="minorHAnsi" w:cstheme="minorBidi"/>
            <w:noProof/>
            <w:lang w:eastAsia="de-DE" w:bidi="ar-SA"/>
          </w:rPr>
          <w:tab/>
        </w:r>
        <w:r w:rsidRPr="00C22846">
          <w:rPr>
            <w:rStyle w:val="Hyperlink"/>
            <w:noProof/>
          </w:rPr>
          <w:t>Datenmodellkonzept</w:t>
        </w:r>
        <w:r>
          <w:rPr>
            <w:noProof/>
            <w:webHidden/>
          </w:rPr>
          <w:tab/>
        </w:r>
        <w:r>
          <w:rPr>
            <w:noProof/>
            <w:webHidden/>
          </w:rPr>
          <w:fldChar w:fldCharType="begin"/>
        </w:r>
        <w:r>
          <w:rPr>
            <w:noProof/>
            <w:webHidden/>
          </w:rPr>
          <w:instrText xml:space="preserve"> PAGEREF _Toc32413740 \h </w:instrText>
        </w:r>
        <w:r>
          <w:rPr>
            <w:noProof/>
            <w:webHidden/>
          </w:rPr>
        </w:r>
        <w:r>
          <w:rPr>
            <w:noProof/>
            <w:webHidden/>
          </w:rPr>
          <w:fldChar w:fldCharType="separate"/>
        </w:r>
        <w:r>
          <w:rPr>
            <w:noProof/>
            <w:webHidden/>
          </w:rPr>
          <w:t>29</w:t>
        </w:r>
        <w:r>
          <w:rPr>
            <w:noProof/>
            <w:webHidden/>
          </w:rPr>
          <w:fldChar w:fldCharType="end"/>
        </w:r>
      </w:hyperlink>
    </w:p>
    <w:p w14:paraId="61F9F61B" w14:textId="1CFCFEAA" w:rsidR="00DF0F71" w:rsidRDefault="00DF0F71">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41" w:history="1">
        <w:r w:rsidRPr="00C22846">
          <w:rPr>
            <w:rStyle w:val="Hyperlink"/>
            <w:noProof/>
          </w:rPr>
          <w:t>3.3</w:t>
        </w:r>
        <w:r>
          <w:rPr>
            <w:rFonts w:asciiTheme="minorHAnsi" w:eastAsiaTheme="minorEastAsia" w:hAnsiTheme="minorHAnsi" w:cstheme="minorBidi"/>
            <w:noProof/>
            <w:lang w:eastAsia="de-DE" w:bidi="ar-SA"/>
          </w:rPr>
          <w:tab/>
        </w:r>
        <w:r w:rsidRPr="00C22846">
          <w:rPr>
            <w:rStyle w:val="Hyperlink"/>
            <w:noProof/>
          </w:rPr>
          <w:t>Visualisierungskonzept für Graphen</w:t>
        </w:r>
        <w:r>
          <w:rPr>
            <w:noProof/>
            <w:webHidden/>
          </w:rPr>
          <w:tab/>
        </w:r>
        <w:r>
          <w:rPr>
            <w:noProof/>
            <w:webHidden/>
          </w:rPr>
          <w:fldChar w:fldCharType="begin"/>
        </w:r>
        <w:r>
          <w:rPr>
            <w:noProof/>
            <w:webHidden/>
          </w:rPr>
          <w:instrText xml:space="preserve"> PAGEREF _Toc32413741 \h </w:instrText>
        </w:r>
        <w:r>
          <w:rPr>
            <w:noProof/>
            <w:webHidden/>
          </w:rPr>
        </w:r>
        <w:r>
          <w:rPr>
            <w:noProof/>
            <w:webHidden/>
          </w:rPr>
          <w:fldChar w:fldCharType="separate"/>
        </w:r>
        <w:r>
          <w:rPr>
            <w:noProof/>
            <w:webHidden/>
          </w:rPr>
          <w:t>31</w:t>
        </w:r>
        <w:r>
          <w:rPr>
            <w:noProof/>
            <w:webHidden/>
          </w:rPr>
          <w:fldChar w:fldCharType="end"/>
        </w:r>
      </w:hyperlink>
    </w:p>
    <w:p w14:paraId="4D63625E" w14:textId="5FF66307" w:rsidR="00DF0F71" w:rsidRDefault="00DF0F71">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42" w:history="1">
        <w:r w:rsidRPr="00C22846">
          <w:rPr>
            <w:rStyle w:val="Hyperlink"/>
            <w:noProof/>
          </w:rPr>
          <w:t>3.4</w:t>
        </w:r>
        <w:r>
          <w:rPr>
            <w:rFonts w:asciiTheme="minorHAnsi" w:eastAsiaTheme="minorEastAsia" w:hAnsiTheme="minorHAnsi" w:cstheme="minorBidi"/>
            <w:noProof/>
            <w:lang w:eastAsia="de-DE" w:bidi="ar-SA"/>
          </w:rPr>
          <w:tab/>
        </w:r>
        <w:r w:rsidRPr="00C22846">
          <w:rPr>
            <w:rStyle w:val="Hyperlink"/>
            <w:noProof/>
          </w:rPr>
          <w:t>Umsetzungsmöglichkeiten für künftige IT-Systementwürfe</w:t>
        </w:r>
        <w:r>
          <w:rPr>
            <w:noProof/>
            <w:webHidden/>
          </w:rPr>
          <w:tab/>
        </w:r>
        <w:r>
          <w:rPr>
            <w:noProof/>
            <w:webHidden/>
          </w:rPr>
          <w:fldChar w:fldCharType="begin"/>
        </w:r>
        <w:r>
          <w:rPr>
            <w:noProof/>
            <w:webHidden/>
          </w:rPr>
          <w:instrText xml:space="preserve"> PAGEREF _Toc32413742 \h </w:instrText>
        </w:r>
        <w:r>
          <w:rPr>
            <w:noProof/>
            <w:webHidden/>
          </w:rPr>
        </w:r>
        <w:r>
          <w:rPr>
            <w:noProof/>
            <w:webHidden/>
          </w:rPr>
          <w:fldChar w:fldCharType="separate"/>
        </w:r>
        <w:r>
          <w:rPr>
            <w:noProof/>
            <w:webHidden/>
          </w:rPr>
          <w:t>35</w:t>
        </w:r>
        <w:r>
          <w:rPr>
            <w:noProof/>
            <w:webHidden/>
          </w:rPr>
          <w:fldChar w:fldCharType="end"/>
        </w:r>
      </w:hyperlink>
    </w:p>
    <w:p w14:paraId="78C193F3" w14:textId="697D4E77" w:rsidR="00DF0F71" w:rsidRDefault="00DF0F71">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43" w:history="1">
        <w:r w:rsidRPr="00C22846">
          <w:rPr>
            <w:rStyle w:val="Hyperlink"/>
            <w:noProof/>
          </w:rPr>
          <w:t>3.5</w:t>
        </w:r>
        <w:r>
          <w:rPr>
            <w:rFonts w:asciiTheme="minorHAnsi" w:eastAsiaTheme="minorEastAsia" w:hAnsiTheme="minorHAnsi" w:cstheme="minorBidi"/>
            <w:noProof/>
            <w:lang w:eastAsia="de-DE" w:bidi="ar-SA"/>
          </w:rPr>
          <w:tab/>
        </w:r>
        <w:r w:rsidRPr="00C22846">
          <w:rPr>
            <w:rStyle w:val="Hyperlink"/>
            <w:noProof/>
          </w:rPr>
          <w:t>Konzeption der Entwicklungsumgebung</w:t>
        </w:r>
        <w:r>
          <w:rPr>
            <w:noProof/>
            <w:webHidden/>
          </w:rPr>
          <w:tab/>
        </w:r>
        <w:r>
          <w:rPr>
            <w:noProof/>
            <w:webHidden/>
          </w:rPr>
          <w:fldChar w:fldCharType="begin"/>
        </w:r>
        <w:r>
          <w:rPr>
            <w:noProof/>
            <w:webHidden/>
          </w:rPr>
          <w:instrText xml:space="preserve"> PAGEREF _Toc32413743 \h </w:instrText>
        </w:r>
        <w:r>
          <w:rPr>
            <w:noProof/>
            <w:webHidden/>
          </w:rPr>
        </w:r>
        <w:r>
          <w:rPr>
            <w:noProof/>
            <w:webHidden/>
          </w:rPr>
          <w:fldChar w:fldCharType="separate"/>
        </w:r>
        <w:r>
          <w:rPr>
            <w:noProof/>
            <w:webHidden/>
          </w:rPr>
          <w:t>38</w:t>
        </w:r>
        <w:r>
          <w:rPr>
            <w:noProof/>
            <w:webHidden/>
          </w:rPr>
          <w:fldChar w:fldCharType="end"/>
        </w:r>
      </w:hyperlink>
    </w:p>
    <w:p w14:paraId="3555CF62" w14:textId="21B3C18D" w:rsidR="00DF0F71" w:rsidRDefault="00DF0F71">
      <w:pPr>
        <w:pStyle w:val="Verzeichnis1"/>
        <w:tabs>
          <w:tab w:val="left" w:pos="880"/>
          <w:tab w:val="right" w:leader="dot" w:pos="9062"/>
        </w:tabs>
        <w:rPr>
          <w:rFonts w:asciiTheme="minorHAnsi" w:eastAsiaTheme="minorEastAsia" w:hAnsiTheme="minorHAnsi" w:cstheme="minorBidi"/>
          <w:noProof/>
          <w:lang w:eastAsia="de-DE" w:bidi="ar-SA"/>
        </w:rPr>
      </w:pPr>
      <w:hyperlink w:anchor="_Toc32413744" w:history="1">
        <w:r w:rsidRPr="00C22846">
          <w:rPr>
            <w:rStyle w:val="Hyperlink"/>
            <w:noProof/>
          </w:rPr>
          <w:t>4</w:t>
        </w:r>
        <w:r>
          <w:rPr>
            <w:rFonts w:asciiTheme="minorHAnsi" w:eastAsiaTheme="minorEastAsia" w:hAnsiTheme="minorHAnsi" w:cstheme="minorBidi"/>
            <w:noProof/>
            <w:lang w:eastAsia="de-DE" w:bidi="ar-SA"/>
          </w:rPr>
          <w:tab/>
        </w:r>
        <w:r w:rsidRPr="00C22846">
          <w:rPr>
            <w:rStyle w:val="Hyperlink"/>
            <w:noProof/>
          </w:rPr>
          <w:t>Implementierung</w:t>
        </w:r>
        <w:r>
          <w:rPr>
            <w:noProof/>
            <w:webHidden/>
          </w:rPr>
          <w:tab/>
        </w:r>
        <w:r>
          <w:rPr>
            <w:noProof/>
            <w:webHidden/>
          </w:rPr>
          <w:fldChar w:fldCharType="begin"/>
        </w:r>
        <w:r>
          <w:rPr>
            <w:noProof/>
            <w:webHidden/>
          </w:rPr>
          <w:instrText xml:space="preserve"> PAGEREF _Toc32413744 \h </w:instrText>
        </w:r>
        <w:r>
          <w:rPr>
            <w:noProof/>
            <w:webHidden/>
          </w:rPr>
        </w:r>
        <w:r>
          <w:rPr>
            <w:noProof/>
            <w:webHidden/>
          </w:rPr>
          <w:fldChar w:fldCharType="separate"/>
        </w:r>
        <w:r>
          <w:rPr>
            <w:noProof/>
            <w:webHidden/>
          </w:rPr>
          <w:t>41</w:t>
        </w:r>
        <w:r>
          <w:rPr>
            <w:noProof/>
            <w:webHidden/>
          </w:rPr>
          <w:fldChar w:fldCharType="end"/>
        </w:r>
      </w:hyperlink>
    </w:p>
    <w:p w14:paraId="3801B10D" w14:textId="2F974ED4" w:rsidR="00DF0F71" w:rsidRDefault="00DF0F71">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45" w:history="1">
        <w:r w:rsidRPr="00C22846">
          <w:rPr>
            <w:rStyle w:val="Hyperlink"/>
            <w:noProof/>
          </w:rPr>
          <w:t>4.1</w:t>
        </w:r>
        <w:r>
          <w:rPr>
            <w:rFonts w:asciiTheme="minorHAnsi" w:eastAsiaTheme="minorEastAsia" w:hAnsiTheme="minorHAnsi" w:cstheme="minorBidi"/>
            <w:noProof/>
            <w:lang w:eastAsia="de-DE" w:bidi="ar-SA"/>
          </w:rPr>
          <w:tab/>
        </w:r>
        <w:r w:rsidRPr="00C22846">
          <w:rPr>
            <w:rStyle w:val="Hyperlink"/>
            <w:noProof/>
          </w:rPr>
          <w:t>Verwendete Technologien</w:t>
        </w:r>
        <w:r>
          <w:rPr>
            <w:noProof/>
            <w:webHidden/>
          </w:rPr>
          <w:tab/>
        </w:r>
        <w:r>
          <w:rPr>
            <w:noProof/>
            <w:webHidden/>
          </w:rPr>
          <w:fldChar w:fldCharType="begin"/>
        </w:r>
        <w:r>
          <w:rPr>
            <w:noProof/>
            <w:webHidden/>
          </w:rPr>
          <w:instrText xml:space="preserve"> PAGEREF _Toc32413745 \h </w:instrText>
        </w:r>
        <w:r>
          <w:rPr>
            <w:noProof/>
            <w:webHidden/>
          </w:rPr>
        </w:r>
        <w:r>
          <w:rPr>
            <w:noProof/>
            <w:webHidden/>
          </w:rPr>
          <w:fldChar w:fldCharType="separate"/>
        </w:r>
        <w:r>
          <w:rPr>
            <w:noProof/>
            <w:webHidden/>
          </w:rPr>
          <w:t>41</w:t>
        </w:r>
        <w:r>
          <w:rPr>
            <w:noProof/>
            <w:webHidden/>
          </w:rPr>
          <w:fldChar w:fldCharType="end"/>
        </w:r>
      </w:hyperlink>
    </w:p>
    <w:p w14:paraId="33F22062" w14:textId="4D982DD9" w:rsidR="00DF0F71" w:rsidRDefault="00DF0F71">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46" w:history="1">
        <w:r w:rsidRPr="00C22846">
          <w:rPr>
            <w:rStyle w:val="Hyperlink"/>
            <w:noProof/>
          </w:rPr>
          <w:t>4.2</w:t>
        </w:r>
        <w:r>
          <w:rPr>
            <w:rFonts w:asciiTheme="minorHAnsi" w:eastAsiaTheme="minorEastAsia" w:hAnsiTheme="minorHAnsi" w:cstheme="minorBidi"/>
            <w:noProof/>
            <w:lang w:eastAsia="de-DE" w:bidi="ar-SA"/>
          </w:rPr>
          <w:tab/>
        </w:r>
        <w:r w:rsidRPr="00C22846">
          <w:rPr>
            <w:rStyle w:val="Hyperlink"/>
            <w:noProof/>
          </w:rPr>
          <w:t>Vorgehen bei der Visualisierung</w:t>
        </w:r>
        <w:r>
          <w:rPr>
            <w:noProof/>
            <w:webHidden/>
          </w:rPr>
          <w:tab/>
        </w:r>
        <w:r>
          <w:rPr>
            <w:noProof/>
            <w:webHidden/>
          </w:rPr>
          <w:fldChar w:fldCharType="begin"/>
        </w:r>
        <w:r>
          <w:rPr>
            <w:noProof/>
            <w:webHidden/>
          </w:rPr>
          <w:instrText xml:space="preserve"> PAGEREF _Toc32413746 \h </w:instrText>
        </w:r>
        <w:r>
          <w:rPr>
            <w:noProof/>
            <w:webHidden/>
          </w:rPr>
        </w:r>
        <w:r>
          <w:rPr>
            <w:noProof/>
            <w:webHidden/>
          </w:rPr>
          <w:fldChar w:fldCharType="separate"/>
        </w:r>
        <w:r>
          <w:rPr>
            <w:noProof/>
            <w:webHidden/>
          </w:rPr>
          <w:t>42</w:t>
        </w:r>
        <w:r>
          <w:rPr>
            <w:noProof/>
            <w:webHidden/>
          </w:rPr>
          <w:fldChar w:fldCharType="end"/>
        </w:r>
      </w:hyperlink>
    </w:p>
    <w:p w14:paraId="6AD10F37" w14:textId="1A878B0E" w:rsidR="00DF0F71" w:rsidRDefault="00DF0F71">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47" w:history="1">
        <w:r w:rsidRPr="00C22846">
          <w:rPr>
            <w:rStyle w:val="Hyperlink"/>
            <w:noProof/>
          </w:rPr>
          <w:t>4.3</w:t>
        </w:r>
        <w:r>
          <w:rPr>
            <w:rFonts w:asciiTheme="minorHAnsi" w:eastAsiaTheme="minorEastAsia" w:hAnsiTheme="minorHAnsi" w:cstheme="minorBidi"/>
            <w:noProof/>
            <w:lang w:eastAsia="de-DE" w:bidi="ar-SA"/>
          </w:rPr>
          <w:tab/>
        </w:r>
        <w:r w:rsidRPr="00C22846">
          <w:rPr>
            <w:rStyle w:val="Hyperlink"/>
            <w:noProof/>
          </w:rPr>
          <w:t>Interpretation und Ergebnisse</w:t>
        </w:r>
        <w:r>
          <w:rPr>
            <w:noProof/>
            <w:webHidden/>
          </w:rPr>
          <w:tab/>
        </w:r>
        <w:r>
          <w:rPr>
            <w:noProof/>
            <w:webHidden/>
          </w:rPr>
          <w:fldChar w:fldCharType="begin"/>
        </w:r>
        <w:r>
          <w:rPr>
            <w:noProof/>
            <w:webHidden/>
          </w:rPr>
          <w:instrText xml:space="preserve"> PAGEREF _Toc32413747 \h </w:instrText>
        </w:r>
        <w:r>
          <w:rPr>
            <w:noProof/>
            <w:webHidden/>
          </w:rPr>
        </w:r>
        <w:r>
          <w:rPr>
            <w:noProof/>
            <w:webHidden/>
          </w:rPr>
          <w:fldChar w:fldCharType="separate"/>
        </w:r>
        <w:r>
          <w:rPr>
            <w:noProof/>
            <w:webHidden/>
          </w:rPr>
          <w:t>42</w:t>
        </w:r>
        <w:r>
          <w:rPr>
            <w:noProof/>
            <w:webHidden/>
          </w:rPr>
          <w:fldChar w:fldCharType="end"/>
        </w:r>
      </w:hyperlink>
    </w:p>
    <w:p w14:paraId="714192FC" w14:textId="3DCD8A4D" w:rsidR="00DF0F71" w:rsidRDefault="00DF0F71">
      <w:pPr>
        <w:pStyle w:val="Verzeichnis1"/>
        <w:tabs>
          <w:tab w:val="left" w:pos="880"/>
          <w:tab w:val="right" w:leader="dot" w:pos="9062"/>
        </w:tabs>
        <w:rPr>
          <w:rFonts w:asciiTheme="minorHAnsi" w:eastAsiaTheme="minorEastAsia" w:hAnsiTheme="minorHAnsi" w:cstheme="minorBidi"/>
          <w:noProof/>
          <w:lang w:eastAsia="de-DE" w:bidi="ar-SA"/>
        </w:rPr>
      </w:pPr>
      <w:hyperlink w:anchor="_Toc32413748" w:history="1">
        <w:r w:rsidRPr="00C22846">
          <w:rPr>
            <w:rStyle w:val="Hyperlink"/>
            <w:noProof/>
          </w:rPr>
          <w:t>5</w:t>
        </w:r>
        <w:r>
          <w:rPr>
            <w:rFonts w:asciiTheme="minorHAnsi" w:eastAsiaTheme="minorEastAsia" w:hAnsiTheme="minorHAnsi" w:cstheme="minorBidi"/>
            <w:noProof/>
            <w:lang w:eastAsia="de-DE" w:bidi="ar-SA"/>
          </w:rPr>
          <w:tab/>
        </w:r>
        <w:r w:rsidRPr="00C22846">
          <w:rPr>
            <w:rStyle w:val="Hyperlink"/>
            <w:noProof/>
          </w:rPr>
          <w:t>Evaluation (Fazit)</w:t>
        </w:r>
        <w:r>
          <w:rPr>
            <w:noProof/>
            <w:webHidden/>
          </w:rPr>
          <w:tab/>
        </w:r>
        <w:r>
          <w:rPr>
            <w:noProof/>
            <w:webHidden/>
          </w:rPr>
          <w:fldChar w:fldCharType="begin"/>
        </w:r>
        <w:r>
          <w:rPr>
            <w:noProof/>
            <w:webHidden/>
          </w:rPr>
          <w:instrText xml:space="preserve"> PAGEREF _Toc32413748 \h </w:instrText>
        </w:r>
        <w:r>
          <w:rPr>
            <w:noProof/>
            <w:webHidden/>
          </w:rPr>
        </w:r>
        <w:r>
          <w:rPr>
            <w:noProof/>
            <w:webHidden/>
          </w:rPr>
          <w:fldChar w:fldCharType="separate"/>
        </w:r>
        <w:r>
          <w:rPr>
            <w:noProof/>
            <w:webHidden/>
          </w:rPr>
          <w:t>43</w:t>
        </w:r>
        <w:r>
          <w:rPr>
            <w:noProof/>
            <w:webHidden/>
          </w:rPr>
          <w:fldChar w:fldCharType="end"/>
        </w:r>
      </w:hyperlink>
    </w:p>
    <w:p w14:paraId="7BB0BDDC" w14:textId="6FE6860D" w:rsidR="00DF0F71" w:rsidRDefault="00DF0F71">
      <w:pPr>
        <w:pStyle w:val="Verzeichnis1"/>
        <w:tabs>
          <w:tab w:val="left" w:pos="880"/>
          <w:tab w:val="right" w:leader="dot" w:pos="9062"/>
        </w:tabs>
        <w:rPr>
          <w:rFonts w:asciiTheme="minorHAnsi" w:eastAsiaTheme="minorEastAsia" w:hAnsiTheme="minorHAnsi" w:cstheme="minorBidi"/>
          <w:noProof/>
          <w:lang w:eastAsia="de-DE" w:bidi="ar-SA"/>
        </w:rPr>
      </w:pPr>
      <w:hyperlink w:anchor="_Toc32413749" w:history="1">
        <w:r w:rsidRPr="00C22846">
          <w:rPr>
            <w:rStyle w:val="Hyperlink"/>
            <w:noProof/>
          </w:rPr>
          <w:t>6</w:t>
        </w:r>
        <w:r>
          <w:rPr>
            <w:rFonts w:asciiTheme="minorHAnsi" w:eastAsiaTheme="minorEastAsia" w:hAnsiTheme="minorHAnsi" w:cstheme="minorBidi"/>
            <w:noProof/>
            <w:lang w:eastAsia="de-DE" w:bidi="ar-SA"/>
          </w:rPr>
          <w:tab/>
        </w:r>
        <w:r w:rsidRPr="00C22846">
          <w:rPr>
            <w:rStyle w:val="Hyperlink"/>
            <w:noProof/>
          </w:rPr>
          <w:t>Zusammenfassung und Ausblick</w:t>
        </w:r>
        <w:r>
          <w:rPr>
            <w:noProof/>
            <w:webHidden/>
          </w:rPr>
          <w:tab/>
        </w:r>
        <w:r>
          <w:rPr>
            <w:noProof/>
            <w:webHidden/>
          </w:rPr>
          <w:fldChar w:fldCharType="begin"/>
        </w:r>
        <w:r>
          <w:rPr>
            <w:noProof/>
            <w:webHidden/>
          </w:rPr>
          <w:instrText xml:space="preserve"> PAGEREF _Toc32413749 \h </w:instrText>
        </w:r>
        <w:r>
          <w:rPr>
            <w:noProof/>
            <w:webHidden/>
          </w:rPr>
        </w:r>
        <w:r>
          <w:rPr>
            <w:noProof/>
            <w:webHidden/>
          </w:rPr>
          <w:fldChar w:fldCharType="separate"/>
        </w:r>
        <w:r>
          <w:rPr>
            <w:noProof/>
            <w:webHidden/>
          </w:rPr>
          <w:t>45</w:t>
        </w:r>
        <w:r>
          <w:rPr>
            <w:noProof/>
            <w:webHidden/>
          </w:rPr>
          <w:fldChar w:fldCharType="end"/>
        </w:r>
      </w:hyperlink>
    </w:p>
    <w:p w14:paraId="4670ABEA" w14:textId="40BBB098" w:rsidR="00DF0F71" w:rsidRDefault="00DF0F71">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50" w:history="1">
        <w:r w:rsidRPr="00C22846">
          <w:rPr>
            <w:rStyle w:val="Hyperlink"/>
            <w:noProof/>
          </w:rPr>
          <w:t>6.1</w:t>
        </w:r>
        <w:r>
          <w:rPr>
            <w:rFonts w:asciiTheme="minorHAnsi" w:eastAsiaTheme="minorEastAsia" w:hAnsiTheme="minorHAnsi" w:cstheme="minorBidi"/>
            <w:noProof/>
            <w:lang w:eastAsia="de-DE" w:bidi="ar-SA"/>
          </w:rPr>
          <w:tab/>
        </w:r>
        <w:r w:rsidRPr="00C22846">
          <w:rPr>
            <w:rStyle w:val="Hyperlink"/>
            <w:noProof/>
          </w:rPr>
          <w:t>Zusammenfassung</w:t>
        </w:r>
        <w:r>
          <w:rPr>
            <w:noProof/>
            <w:webHidden/>
          </w:rPr>
          <w:tab/>
        </w:r>
        <w:r>
          <w:rPr>
            <w:noProof/>
            <w:webHidden/>
          </w:rPr>
          <w:fldChar w:fldCharType="begin"/>
        </w:r>
        <w:r>
          <w:rPr>
            <w:noProof/>
            <w:webHidden/>
          </w:rPr>
          <w:instrText xml:space="preserve"> PAGEREF _Toc32413750 \h </w:instrText>
        </w:r>
        <w:r>
          <w:rPr>
            <w:noProof/>
            <w:webHidden/>
          </w:rPr>
        </w:r>
        <w:r>
          <w:rPr>
            <w:noProof/>
            <w:webHidden/>
          </w:rPr>
          <w:fldChar w:fldCharType="separate"/>
        </w:r>
        <w:r>
          <w:rPr>
            <w:noProof/>
            <w:webHidden/>
          </w:rPr>
          <w:t>45</w:t>
        </w:r>
        <w:r>
          <w:rPr>
            <w:noProof/>
            <w:webHidden/>
          </w:rPr>
          <w:fldChar w:fldCharType="end"/>
        </w:r>
      </w:hyperlink>
    </w:p>
    <w:p w14:paraId="6B8007BF" w14:textId="0E3DA975" w:rsidR="00DF0F71" w:rsidRDefault="00DF0F71">
      <w:pPr>
        <w:pStyle w:val="Verzeichnis2"/>
        <w:tabs>
          <w:tab w:val="left" w:pos="1100"/>
          <w:tab w:val="right" w:leader="dot" w:pos="9062"/>
        </w:tabs>
        <w:rPr>
          <w:rFonts w:asciiTheme="minorHAnsi" w:eastAsiaTheme="minorEastAsia" w:hAnsiTheme="minorHAnsi" w:cstheme="minorBidi"/>
          <w:noProof/>
          <w:lang w:eastAsia="de-DE" w:bidi="ar-SA"/>
        </w:rPr>
      </w:pPr>
      <w:hyperlink w:anchor="_Toc32413751" w:history="1">
        <w:r w:rsidRPr="00C22846">
          <w:rPr>
            <w:rStyle w:val="Hyperlink"/>
            <w:noProof/>
          </w:rPr>
          <w:t>6.2</w:t>
        </w:r>
        <w:r>
          <w:rPr>
            <w:rFonts w:asciiTheme="minorHAnsi" w:eastAsiaTheme="minorEastAsia" w:hAnsiTheme="minorHAnsi" w:cstheme="minorBidi"/>
            <w:noProof/>
            <w:lang w:eastAsia="de-DE" w:bidi="ar-SA"/>
          </w:rPr>
          <w:tab/>
        </w:r>
        <w:r w:rsidRPr="00C22846">
          <w:rPr>
            <w:rStyle w:val="Hyperlink"/>
            <w:noProof/>
          </w:rPr>
          <w:t>Ausblick</w:t>
        </w:r>
        <w:r>
          <w:rPr>
            <w:noProof/>
            <w:webHidden/>
          </w:rPr>
          <w:tab/>
        </w:r>
        <w:r>
          <w:rPr>
            <w:noProof/>
            <w:webHidden/>
          </w:rPr>
          <w:fldChar w:fldCharType="begin"/>
        </w:r>
        <w:r>
          <w:rPr>
            <w:noProof/>
            <w:webHidden/>
          </w:rPr>
          <w:instrText xml:space="preserve"> PAGEREF _Toc32413751 \h </w:instrText>
        </w:r>
        <w:r>
          <w:rPr>
            <w:noProof/>
            <w:webHidden/>
          </w:rPr>
        </w:r>
        <w:r>
          <w:rPr>
            <w:noProof/>
            <w:webHidden/>
          </w:rPr>
          <w:fldChar w:fldCharType="separate"/>
        </w:r>
        <w:r>
          <w:rPr>
            <w:noProof/>
            <w:webHidden/>
          </w:rPr>
          <w:t>46</w:t>
        </w:r>
        <w:r>
          <w:rPr>
            <w:noProof/>
            <w:webHidden/>
          </w:rPr>
          <w:fldChar w:fldCharType="end"/>
        </w:r>
      </w:hyperlink>
    </w:p>
    <w:p w14:paraId="29B61F20" w14:textId="46E45669" w:rsidR="00DF0F71" w:rsidRDefault="00DF0F71">
      <w:pPr>
        <w:pStyle w:val="Verzeichnis1"/>
        <w:tabs>
          <w:tab w:val="right" w:leader="dot" w:pos="9062"/>
        </w:tabs>
        <w:rPr>
          <w:rFonts w:asciiTheme="minorHAnsi" w:eastAsiaTheme="minorEastAsia" w:hAnsiTheme="minorHAnsi" w:cstheme="minorBidi"/>
          <w:noProof/>
          <w:lang w:eastAsia="de-DE" w:bidi="ar-SA"/>
        </w:rPr>
      </w:pPr>
      <w:hyperlink w:anchor="_Toc32413752" w:history="1">
        <w:r w:rsidRPr="00C22846">
          <w:rPr>
            <w:rStyle w:val="Hyperlink"/>
            <w:noProof/>
          </w:rPr>
          <w:t>Glossar</w:t>
        </w:r>
        <w:r>
          <w:rPr>
            <w:noProof/>
            <w:webHidden/>
          </w:rPr>
          <w:tab/>
        </w:r>
        <w:r>
          <w:rPr>
            <w:noProof/>
            <w:webHidden/>
          </w:rPr>
          <w:fldChar w:fldCharType="begin"/>
        </w:r>
        <w:r>
          <w:rPr>
            <w:noProof/>
            <w:webHidden/>
          </w:rPr>
          <w:instrText xml:space="preserve"> PAGEREF _Toc32413752 \h </w:instrText>
        </w:r>
        <w:r>
          <w:rPr>
            <w:noProof/>
            <w:webHidden/>
          </w:rPr>
        </w:r>
        <w:r>
          <w:rPr>
            <w:noProof/>
            <w:webHidden/>
          </w:rPr>
          <w:fldChar w:fldCharType="separate"/>
        </w:r>
        <w:r>
          <w:rPr>
            <w:noProof/>
            <w:webHidden/>
          </w:rPr>
          <w:t>48</w:t>
        </w:r>
        <w:r>
          <w:rPr>
            <w:noProof/>
            <w:webHidden/>
          </w:rPr>
          <w:fldChar w:fldCharType="end"/>
        </w:r>
      </w:hyperlink>
    </w:p>
    <w:p w14:paraId="4AD4E877" w14:textId="1E5C2AC4" w:rsidR="00DF0F71" w:rsidRDefault="00DF0F71">
      <w:pPr>
        <w:pStyle w:val="Verzeichnis1"/>
        <w:tabs>
          <w:tab w:val="right" w:leader="dot" w:pos="9062"/>
        </w:tabs>
        <w:rPr>
          <w:rFonts w:asciiTheme="minorHAnsi" w:eastAsiaTheme="minorEastAsia" w:hAnsiTheme="minorHAnsi" w:cstheme="minorBidi"/>
          <w:noProof/>
          <w:lang w:eastAsia="de-DE" w:bidi="ar-SA"/>
        </w:rPr>
      </w:pPr>
      <w:hyperlink w:anchor="_Toc32413753" w:history="1">
        <w:r w:rsidRPr="00C22846">
          <w:rPr>
            <w:rStyle w:val="Hyperlink"/>
            <w:noProof/>
          </w:rPr>
          <w:t>Anhang</w:t>
        </w:r>
        <w:r>
          <w:rPr>
            <w:noProof/>
            <w:webHidden/>
          </w:rPr>
          <w:tab/>
        </w:r>
        <w:r>
          <w:rPr>
            <w:noProof/>
            <w:webHidden/>
          </w:rPr>
          <w:fldChar w:fldCharType="begin"/>
        </w:r>
        <w:r>
          <w:rPr>
            <w:noProof/>
            <w:webHidden/>
          </w:rPr>
          <w:instrText xml:space="preserve"> PAGEREF _Toc32413753 \h </w:instrText>
        </w:r>
        <w:r>
          <w:rPr>
            <w:noProof/>
            <w:webHidden/>
          </w:rPr>
        </w:r>
        <w:r>
          <w:rPr>
            <w:noProof/>
            <w:webHidden/>
          </w:rPr>
          <w:fldChar w:fldCharType="separate"/>
        </w:r>
        <w:r>
          <w:rPr>
            <w:noProof/>
            <w:webHidden/>
          </w:rPr>
          <w:t>49</w:t>
        </w:r>
        <w:r>
          <w:rPr>
            <w:noProof/>
            <w:webHidden/>
          </w:rPr>
          <w:fldChar w:fldCharType="end"/>
        </w:r>
      </w:hyperlink>
    </w:p>
    <w:p w14:paraId="6861EBDA" w14:textId="64E6EEE6" w:rsidR="0068554A" w:rsidRDefault="003D025A" w:rsidP="00B4304D">
      <w:r w:rsidRPr="00A371E2">
        <w:fldChar w:fldCharType="end"/>
      </w:r>
    </w:p>
    <w:p w14:paraId="0373961B" w14:textId="77777777" w:rsidR="00B066E2" w:rsidRDefault="00B066E2" w:rsidP="00B4304D"/>
    <w:p w14:paraId="50724901" w14:textId="77777777" w:rsidR="00B066E2" w:rsidRDefault="00B066E2" w:rsidP="00B4304D"/>
    <w:p w14:paraId="5CCCF4CE" w14:textId="77777777" w:rsidR="00B066E2" w:rsidRDefault="00B066E2" w:rsidP="00B4304D"/>
    <w:p w14:paraId="48A1680D" w14:textId="1A522345" w:rsidR="00B066E2" w:rsidRDefault="00B066E2">
      <w:pPr>
        <w:spacing w:after="0" w:line="240" w:lineRule="auto"/>
        <w:ind w:firstLine="0"/>
        <w:jc w:val="left"/>
      </w:pPr>
      <w:r>
        <w:br w:type="page"/>
      </w:r>
    </w:p>
    <w:p w14:paraId="5C1FCC41" w14:textId="77777777" w:rsidR="00B066E2" w:rsidRPr="00A371E2" w:rsidRDefault="00B066E2" w:rsidP="00B4304D">
      <w:pPr>
        <w:sectPr w:rsidR="00B066E2" w:rsidRPr="00A371E2">
          <w:type w:val="oddPage"/>
          <w:pgSz w:w="11906" w:h="16838" w:code="9"/>
          <w:pgMar w:top="1417" w:right="1417" w:bottom="1134" w:left="1417" w:header="709" w:footer="709" w:gutter="0"/>
          <w:pgNumType w:fmt="upperRoman"/>
          <w:cols w:space="708"/>
          <w:docGrid w:linePitch="360"/>
        </w:sectPr>
      </w:pPr>
    </w:p>
    <w:p w14:paraId="41604775" w14:textId="77777777" w:rsidR="006F7FFB" w:rsidRDefault="006F7FFB" w:rsidP="006F7FFB">
      <w:pPr>
        <w:rPr>
          <w:b/>
          <w:bCs/>
          <w:iCs/>
          <w:color w:val="00844D"/>
          <w:sz w:val="32"/>
          <w:szCs w:val="32"/>
        </w:rPr>
        <w:sectPr w:rsidR="006F7FFB" w:rsidSect="009072AC">
          <w:headerReference w:type="even" r:id="rId12"/>
          <w:headerReference w:type="default" r:id="rId13"/>
          <w:footerReference w:type="even" r:id="rId14"/>
          <w:footerReference w:type="default" r:id="rId15"/>
          <w:headerReference w:type="first" r:id="rId16"/>
          <w:footerReference w:type="first" r:id="rId17"/>
          <w:type w:val="continuous"/>
          <w:pgSz w:w="11906" w:h="16838" w:code="9"/>
          <w:pgMar w:top="1418" w:right="1418" w:bottom="1134" w:left="851" w:header="709" w:footer="709" w:gutter="284"/>
          <w:pgNumType w:start="1"/>
          <w:cols w:space="708"/>
          <w:titlePg/>
          <w:docGrid w:linePitch="360"/>
        </w:sectPr>
      </w:pPr>
    </w:p>
    <w:p w14:paraId="1CE783E7" w14:textId="0075C702" w:rsidR="00B066E2" w:rsidRPr="006F7FFB" w:rsidRDefault="00B066E2" w:rsidP="006F7FFB">
      <w:pPr>
        <w:rPr>
          <w:b/>
          <w:bCs/>
          <w:iCs/>
          <w:color w:val="00844D"/>
          <w:sz w:val="32"/>
          <w:szCs w:val="32"/>
        </w:rPr>
      </w:pPr>
      <w:r w:rsidRPr="006F7FFB">
        <w:rPr>
          <w:b/>
          <w:bCs/>
          <w:iCs/>
          <w:color w:val="00844D"/>
          <w:sz w:val="32"/>
          <w:szCs w:val="32"/>
        </w:rPr>
        <w:t xml:space="preserve">Abbildungsverzeichnis </w:t>
      </w:r>
    </w:p>
    <w:p w14:paraId="5E0582E2" w14:textId="77777777" w:rsidR="00B066E2" w:rsidRDefault="00B066E2">
      <w:pPr>
        <w:pStyle w:val="Abbildungsverzeichnis"/>
        <w:tabs>
          <w:tab w:val="right" w:leader="dot" w:pos="9343"/>
        </w:tabs>
      </w:pPr>
    </w:p>
    <w:p w14:paraId="4DD1BB79" w14:textId="346DCC63" w:rsidR="00DF0F71" w:rsidRDefault="003D025A">
      <w:pPr>
        <w:pStyle w:val="Abbildungsverzeichnis"/>
        <w:tabs>
          <w:tab w:val="right" w:leader="dot" w:pos="9343"/>
        </w:tabs>
        <w:rPr>
          <w:rFonts w:asciiTheme="minorHAnsi" w:eastAsiaTheme="minorEastAsia" w:hAnsiTheme="minorHAnsi" w:cstheme="minorBidi"/>
          <w:noProof/>
          <w:szCs w:val="22"/>
          <w:lang w:eastAsia="de-DE" w:bidi="ar-SA"/>
        </w:rPr>
      </w:pPr>
      <w:r w:rsidRPr="00850D03">
        <w:fldChar w:fldCharType="begin"/>
      </w:r>
      <w:r w:rsidR="00E72024" w:rsidRPr="00850D03">
        <w:instrText xml:space="preserve"> TOC \h \z \c "Abbildung" </w:instrText>
      </w:r>
      <w:r w:rsidRPr="00850D03">
        <w:fldChar w:fldCharType="separate"/>
      </w:r>
      <w:hyperlink w:anchor="_Toc32413710" w:history="1">
        <w:r w:rsidR="00DF0F71" w:rsidRPr="00B45B5A">
          <w:rPr>
            <w:rStyle w:val="Hyperlink"/>
            <w:noProof/>
          </w:rPr>
          <w:t xml:space="preserve">Abbildung 1: Brücke zwischen Business und IT </w:t>
        </w:r>
        <w:r w:rsidR="00DF0F71" w:rsidRPr="00B45B5A">
          <w:rPr>
            <w:rStyle w:val="Hyperlink"/>
            <w:noProof/>
            <w:highlight w:val="yellow"/>
          </w:rPr>
          <w:t>(Business-IT)</w:t>
        </w:r>
        <w:r w:rsidR="00DF0F71" w:rsidRPr="00B45B5A">
          <w:rPr>
            <w:rStyle w:val="Hyperlink"/>
            <w:noProof/>
          </w:rPr>
          <w:t xml:space="preserve"> </w:t>
        </w:r>
        <w:r w:rsidR="00DF0F71">
          <w:rPr>
            <w:noProof/>
            <w:webHidden/>
          </w:rPr>
          <w:tab/>
        </w:r>
        <w:r w:rsidR="00DF0F71">
          <w:rPr>
            <w:noProof/>
            <w:webHidden/>
          </w:rPr>
          <w:fldChar w:fldCharType="begin"/>
        </w:r>
        <w:r w:rsidR="00DF0F71">
          <w:rPr>
            <w:noProof/>
            <w:webHidden/>
          </w:rPr>
          <w:instrText xml:space="preserve"> PAGEREF _Toc32413710 \h </w:instrText>
        </w:r>
        <w:r w:rsidR="00DF0F71">
          <w:rPr>
            <w:noProof/>
            <w:webHidden/>
          </w:rPr>
        </w:r>
        <w:r w:rsidR="00DF0F71">
          <w:rPr>
            <w:noProof/>
            <w:webHidden/>
          </w:rPr>
          <w:fldChar w:fldCharType="separate"/>
        </w:r>
        <w:r w:rsidR="00DF0F71">
          <w:rPr>
            <w:noProof/>
            <w:webHidden/>
          </w:rPr>
          <w:t>6</w:t>
        </w:r>
        <w:r w:rsidR="00DF0F71">
          <w:rPr>
            <w:noProof/>
            <w:webHidden/>
          </w:rPr>
          <w:fldChar w:fldCharType="end"/>
        </w:r>
      </w:hyperlink>
    </w:p>
    <w:p w14:paraId="0211DF43" w14:textId="2DD8F906" w:rsidR="00DF0F71" w:rsidRDefault="00DF0F71">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11" w:history="1">
        <w:r w:rsidRPr="00B45B5A">
          <w:rPr>
            <w:rStyle w:val="Hyperlink"/>
            <w:noProof/>
          </w:rPr>
          <w:t>Abbildung 2: Bebauungsplan Grafik</w:t>
        </w:r>
        <w:r>
          <w:rPr>
            <w:noProof/>
            <w:webHidden/>
          </w:rPr>
          <w:tab/>
        </w:r>
        <w:r>
          <w:rPr>
            <w:noProof/>
            <w:webHidden/>
          </w:rPr>
          <w:fldChar w:fldCharType="begin"/>
        </w:r>
        <w:r>
          <w:rPr>
            <w:noProof/>
            <w:webHidden/>
          </w:rPr>
          <w:instrText xml:space="preserve"> PAGEREF _Toc32413711 \h </w:instrText>
        </w:r>
        <w:r>
          <w:rPr>
            <w:noProof/>
            <w:webHidden/>
          </w:rPr>
        </w:r>
        <w:r>
          <w:rPr>
            <w:noProof/>
            <w:webHidden/>
          </w:rPr>
          <w:fldChar w:fldCharType="separate"/>
        </w:r>
        <w:r>
          <w:rPr>
            <w:noProof/>
            <w:webHidden/>
          </w:rPr>
          <w:t>17</w:t>
        </w:r>
        <w:r>
          <w:rPr>
            <w:noProof/>
            <w:webHidden/>
          </w:rPr>
          <w:fldChar w:fldCharType="end"/>
        </w:r>
      </w:hyperlink>
    </w:p>
    <w:p w14:paraId="02AEB9B4" w14:textId="0B35F44D" w:rsidR="00DF0F71" w:rsidRDefault="00DF0F71">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12" w:history="1">
        <w:r w:rsidRPr="00B45B5A">
          <w:rPr>
            <w:rStyle w:val="Hyperlink"/>
            <w:noProof/>
          </w:rPr>
          <w:t>Abbildung 3: Cluster Grafik</w:t>
        </w:r>
        <w:r>
          <w:rPr>
            <w:noProof/>
            <w:webHidden/>
          </w:rPr>
          <w:tab/>
        </w:r>
        <w:r>
          <w:rPr>
            <w:noProof/>
            <w:webHidden/>
          </w:rPr>
          <w:fldChar w:fldCharType="begin"/>
        </w:r>
        <w:r>
          <w:rPr>
            <w:noProof/>
            <w:webHidden/>
          </w:rPr>
          <w:instrText xml:space="preserve"> PAGEREF _Toc32413712 \h </w:instrText>
        </w:r>
        <w:r>
          <w:rPr>
            <w:noProof/>
            <w:webHidden/>
          </w:rPr>
        </w:r>
        <w:r>
          <w:rPr>
            <w:noProof/>
            <w:webHidden/>
          </w:rPr>
          <w:fldChar w:fldCharType="separate"/>
        </w:r>
        <w:r>
          <w:rPr>
            <w:noProof/>
            <w:webHidden/>
          </w:rPr>
          <w:t>18</w:t>
        </w:r>
        <w:r>
          <w:rPr>
            <w:noProof/>
            <w:webHidden/>
          </w:rPr>
          <w:fldChar w:fldCharType="end"/>
        </w:r>
      </w:hyperlink>
    </w:p>
    <w:p w14:paraId="0416CFE4" w14:textId="459238E5" w:rsidR="00DF0F71" w:rsidRDefault="00DF0F71">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13" w:history="1">
        <w:r w:rsidRPr="00B45B5A">
          <w:rPr>
            <w:rStyle w:val="Hyperlink"/>
            <w:noProof/>
          </w:rPr>
          <w:t>Abbildung 4: Portfolio Grafik</w:t>
        </w:r>
        <w:r>
          <w:rPr>
            <w:noProof/>
            <w:webHidden/>
          </w:rPr>
          <w:tab/>
        </w:r>
        <w:r>
          <w:rPr>
            <w:noProof/>
            <w:webHidden/>
          </w:rPr>
          <w:fldChar w:fldCharType="begin"/>
        </w:r>
        <w:r>
          <w:rPr>
            <w:noProof/>
            <w:webHidden/>
          </w:rPr>
          <w:instrText xml:space="preserve"> PAGEREF _Toc32413713 \h </w:instrText>
        </w:r>
        <w:r>
          <w:rPr>
            <w:noProof/>
            <w:webHidden/>
          </w:rPr>
        </w:r>
        <w:r>
          <w:rPr>
            <w:noProof/>
            <w:webHidden/>
          </w:rPr>
          <w:fldChar w:fldCharType="separate"/>
        </w:r>
        <w:r>
          <w:rPr>
            <w:noProof/>
            <w:webHidden/>
          </w:rPr>
          <w:t>19</w:t>
        </w:r>
        <w:r>
          <w:rPr>
            <w:noProof/>
            <w:webHidden/>
          </w:rPr>
          <w:fldChar w:fldCharType="end"/>
        </w:r>
      </w:hyperlink>
    </w:p>
    <w:p w14:paraId="7A32095B" w14:textId="6BC8B512" w:rsidR="00DF0F71" w:rsidRDefault="00DF0F71">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14" w:history="1">
        <w:r w:rsidRPr="00B45B5A">
          <w:rPr>
            <w:rStyle w:val="Hyperlink"/>
            <w:noProof/>
          </w:rPr>
          <w:t>Abbildung 6: Windows PowerShell</w:t>
        </w:r>
        <w:r>
          <w:rPr>
            <w:noProof/>
            <w:webHidden/>
          </w:rPr>
          <w:tab/>
        </w:r>
        <w:r>
          <w:rPr>
            <w:noProof/>
            <w:webHidden/>
          </w:rPr>
          <w:fldChar w:fldCharType="begin"/>
        </w:r>
        <w:r>
          <w:rPr>
            <w:noProof/>
            <w:webHidden/>
          </w:rPr>
          <w:instrText xml:space="preserve"> PAGEREF _Toc32413714 \h </w:instrText>
        </w:r>
        <w:r>
          <w:rPr>
            <w:noProof/>
            <w:webHidden/>
          </w:rPr>
        </w:r>
        <w:r>
          <w:rPr>
            <w:noProof/>
            <w:webHidden/>
          </w:rPr>
          <w:fldChar w:fldCharType="separate"/>
        </w:r>
        <w:r>
          <w:rPr>
            <w:noProof/>
            <w:webHidden/>
          </w:rPr>
          <w:t>23</w:t>
        </w:r>
        <w:r>
          <w:rPr>
            <w:noProof/>
            <w:webHidden/>
          </w:rPr>
          <w:fldChar w:fldCharType="end"/>
        </w:r>
      </w:hyperlink>
    </w:p>
    <w:p w14:paraId="6C9DCEB9" w14:textId="27C35E3D" w:rsidR="00DF0F71" w:rsidRDefault="00DF0F71">
      <w:pPr>
        <w:pStyle w:val="Abbildungsverzeichnis"/>
        <w:tabs>
          <w:tab w:val="right" w:leader="dot" w:pos="9343"/>
        </w:tabs>
        <w:rPr>
          <w:rFonts w:asciiTheme="minorHAnsi" w:eastAsiaTheme="minorEastAsia" w:hAnsiTheme="minorHAnsi" w:cstheme="minorBidi"/>
          <w:noProof/>
          <w:szCs w:val="22"/>
          <w:lang w:eastAsia="de-DE" w:bidi="ar-SA"/>
        </w:rPr>
      </w:pPr>
      <w:hyperlink r:id="rId18" w:anchor="_Toc32413715" w:history="1">
        <w:r w:rsidRPr="00B45B5A">
          <w:rPr>
            <w:rStyle w:val="Hyperlink"/>
            <w:noProof/>
          </w:rPr>
          <w:t>Abbildung 7: Neo4j Datenbankauszug</w:t>
        </w:r>
        <w:r>
          <w:rPr>
            <w:noProof/>
            <w:webHidden/>
          </w:rPr>
          <w:tab/>
        </w:r>
        <w:r>
          <w:rPr>
            <w:noProof/>
            <w:webHidden/>
          </w:rPr>
          <w:fldChar w:fldCharType="begin"/>
        </w:r>
        <w:r>
          <w:rPr>
            <w:noProof/>
            <w:webHidden/>
          </w:rPr>
          <w:instrText xml:space="preserve"> PAGEREF _Toc32413715 \h </w:instrText>
        </w:r>
        <w:r>
          <w:rPr>
            <w:noProof/>
            <w:webHidden/>
          </w:rPr>
        </w:r>
        <w:r>
          <w:rPr>
            <w:noProof/>
            <w:webHidden/>
          </w:rPr>
          <w:fldChar w:fldCharType="separate"/>
        </w:r>
        <w:r>
          <w:rPr>
            <w:noProof/>
            <w:webHidden/>
          </w:rPr>
          <w:t>23</w:t>
        </w:r>
        <w:r>
          <w:rPr>
            <w:noProof/>
            <w:webHidden/>
          </w:rPr>
          <w:fldChar w:fldCharType="end"/>
        </w:r>
      </w:hyperlink>
    </w:p>
    <w:p w14:paraId="7D107A20" w14:textId="76DCA5BE" w:rsidR="00DF0F71" w:rsidRDefault="00DF0F71">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16" w:history="1">
        <w:r w:rsidRPr="00B45B5A">
          <w:rPr>
            <w:rStyle w:val="Hyperlink"/>
            <w:noProof/>
          </w:rPr>
          <w:t>Abbildung 8: Visual Studio Code</w:t>
        </w:r>
        <w:r>
          <w:rPr>
            <w:noProof/>
            <w:webHidden/>
          </w:rPr>
          <w:tab/>
        </w:r>
        <w:r>
          <w:rPr>
            <w:noProof/>
            <w:webHidden/>
          </w:rPr>
          <w:fldChar w:fldCharType="begin"/>
        </w:r>
        <w:r>
          <w:rPr>
            <w:noProof/>
            <w:webHidden/>
          </w:rPr>
          <w:instrText xml:space="preserve"> PAGEREF _Toc32413716 \h </w:instrText>
        </w:r>
        <w:r>
          <w:rPr>
            <w:noProof/>
            <w:webHidden/>
          </w:rPr>
        </w:r>
        <w:r>
          <w:rPr>
            <w:noProof/>
            <w:webHidden/>
          </w:rPr>
          <w:fldChar w:fldCharType="separate"/>
        </w:r>
        <w:r>
          <w:rPr>
            <w:noProof/>
            <w:webHidden/>
          </w:rPr>
          <w:t>24</w:t>
        </w:r>
        <w:r>
          <w:rPr>
            <w:noProof/>
            <w:webHidden/>
          </w:rPr>
          <w:fldChar w:fldCharType="end"/>
        </w:r>
      </w:hyperlink>
    </w:p>
    <w:p w14:paraId="7C2A259E" w14:textId="24EC37EB" w:rsidR="00DF0F71" w:rsidRDefault="00DF0F71">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17" w:history="1">
        <w:r w:rsidRPr="00B45B5A">
          <w:rPr>
            <w:rStyle w:val="Hyperlink"/>
            <w:noProof/>
          </w:rPr>
          <w:t>Abbildung 9: Notepad++</w:t>
        </w:r>
        <w:r>
          <w:rPr>
            <w:noProof/>
            <w:webHidden/>
          </w:rPr>
          <w:tab/>
        </w:r>
        <w:r>
          <w:rPr>
            <w:noProof/>
            <w:webHidden/>
          </w:rPr>
          <w:fldChar w:fldCharType="begin"/>
        </w:r>
        <w:r>
          <w:rPr>
            <w:noProof/>
            <w:webHidden/>
          </w:rPr>
          <w:instrText xml:space="preserve"> PAGEREF _Toc32413717 \h </w:instrText>
        </w:r>
        <w:r>
          <w:rPr>
            <w:noProof/>
            <w:webHidden/>
          </w:rPr>
        </w:r>
        <w:r>
          <w:rPr>
            <w:noProof/>
            <w:webHidden/>
          </w:rPr>
          <w:fldChar w:fldCharType="separate"/>
        </w:r>
        <w:r>
          <w:rPr>
            <w:noProof/>
            <w:webHidden/>
          </w:rPr>
          <w:t>25</w:t>
        </w:r>
        <w:r>
          <w:rPr>
            <w:noProof/>
            <w:webHidden/>
          </w:rPr>
          <w:fldChar w:fldCharType="end"/>
        </w:r>
      </w:hyperlink>
    </w:p>
    <w:p w14:paraId="77F2124F" w14:textId="013C70FA" w:rsidR="00DF0F71" w:rsidRDefault="00DF0F71">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18" w:history="1">
        <w:r w:rsidRPr="00B45B5A">
          <w:rPr>
            <w:rStyle w:val="Hyperlink"/>
            <w:noProof/>
          </w:rPr>
          <w:t>Abbildung 10: Excel Daten</w:t>
        </w:r>
        <w:r>
          <w:rPr>
            <w:noProof/>
            <w:webHidden/>
          </w:rPr>
          <w:tab/>
        </w:r>
        <w:r>
          <w:rPr>
            <w:noProof/>
            <w:webHidden/>
          </w:rPr>
          <w:fldChar w:fldCharType="begin"/>
        </w:r>
        <w:r>
          <w:rPr>
            <w:noProof/>
            <w:webHidden/>
          </w:rPr>
          <w:instrText xml:space="preserve"> PAGEREF _Toc32413718 \h </w:instrText>
        </w:r>
        <w:r>
          <w:rPr>
            <w:noProof/>
            <w:webHidden/>
          </w:rPr>
        </w:r>
        <w:r>
          <w:rPr>
            <w:noProof/>
            <w:webHidden/>
          </w:rPr>
          <w:fldChar w:fldCharType="separate"/>
        </w:r>
        <w:r>
          <w:rPr>
            <w:noProof/>
            <w:webHidden/>
          </w:rPr>
          <w:t>26</w:t>
        </w:r>
        <w:r>
          <w:rPr>
            <w:noProof/>
            <w:webHidden/>
          </w:rPr>
          <w:fldChar w:fldCharType="end"/>
        </w:r>
      </w:hyperlink>
    </w:p>
    <w:p w14:paraId="1CB560E7" w14:textId="76FB679C" w:rsidR="00DF0F71" w:rsidRDefault="00DF0F71">
      <w:pPr>
        <w:pStyle w:val="Abbildungsverzeichnis"/>
        <w:tabs>
          <w:tab w:val="right" w:leader="dot" w:pos="9343"/>
        </w:tabs>
        <w:rPr>
          <w:rFonts w:asciiTheme="minorHAnsi" w:eastAsiaTheme="minorEastAsia" w:hAnsiTheme="minorHAnsi" w:cstheme="minorBidi"/>
          <w:noProof/>
          <w:szCs w:val="22"/>
          <w:lang w:eastAsia="de-DE" w:bidi="ar-SA"/>
        </w:rPr>
      </w:pPr>
      <w:hyperlink r:id="rId19" w:anchor="_Toc32413719" w:history="1">
        <w:r w:rsidRPr="00B45B5A">
          <w:rPr>
            <w:rStyle w:val="Hyperlink"/>
            <w:noProof/>
          </w:rPr>
          <w:t>Abbildung 11: Windows PowerShell</w:t>
        </w:r>
        <w:r>
          <w:rPr>
            <w:noProof/>
            <w:webHidden/>
          </w:rPr>
          <w:tab/>
        </w:r>
        <w:r>
          <w:rPr>
            <w:noProof/>
            <w:webHidden/>
          </w:rPr>
          <w:fldChar w:fldCharType="begin"/>
        </w:r>
        <w:r>
          <w:rPr>
            <w:noProof/>
            <w:webHidden/>
          </w:rPr>
          <w:instrText xml:space="preserve"> PAGEREF _Toc32413719 \h </w:instrText>
        </w:r>
        <w:r>
          <w:rPr>
            <w:noProof/>
            <w:webHidden/>
          </w:rPr>
        </w:r>
        <w:r>
          <w:rPr>
            <w:noProof/>
            <w:webHidden/>
          </w:rPr>
          <w:fldChar w:fldCharType="separate"/>
        </w:r>
        <w:r>
          <w:rPr>
            <w:noProof/>
            <w:webHidden/>
          </w:rPr>
          <w:t>27</w:t>
        </w:r>
        <w:r>
          <w:rPr>
            <w:noProof/>
            <w:webHidden/>
          </w:rPr>
          <w:fldChar w:fldCharType="end"/>
        </w:r>
      </w:hyperlink>
    </w:p>
    <w:p w14:paraId="75534FA9" w14:textId="5784D7DA" w:rsidR="00DF0F71" w:rsidRDefault="00DF0F71">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20" w:history="1">
        <w:r w:rsidRPr="00B45B5A">
          <w:rPr>
            <w:rStyle w:val="Hyperlink"/>
            <w:noProof/>
          </w:rPr>
          <w:t>Abbildung 12: Daten Webansicht</w:t>
        </w:r>
        <w:r>
          <w:rPr>
            <w:noProof/>
            <w:webHidden/>
          </w:rPr>
          <w:tab/>
        </w:r>
        <w:r>
          <w:rPr>
            <w:noProof/>
            <w:webHidden/>
          </w:rPr>
          <w:fldChar w:fldCharType="begin"/>
        </w:r>
        <w:r>
          <w:rPr>
            <w:noProof/>
            <w:webHidden/>
          </w:rPr>
          <w:instrText xml:space="preserve"> PAGEREF _Toc32413720 \h </w:instrText>
        </w:r>
        <w:r>
          <w:rPr>
            <w:noProof/>
            <w:webHidden/>
          </w:rPr>
        </w:r>
        <w:r>
          <w:rPr>
            <w:noProof/>
            <w:webHidden/>
          </w:rPr>
          <w:fldChar w:fldCharType="separate"/>
        </w:r>
        <w:r>
          <w:rPr>
            <w:noProof/>
            <w:webHidden/>
          </w:rPr>
          <w:t>28</w:t>
        </w:r>
        <w:r>
          <w:rPr>
            <w:noProof/>
            <w:webHidden/>
          </w:rPr>
          <w:fldChar w:fldCharType="end"/>
        </w:r>
      </w:hyperlink>
    </w:p>
    <w:p w14:paraId="18240D1E" w14:textId="2B462523" w:rsidR="00DF0F71" w:rsidRDefault="00DF0F71">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21" w:history="1">
        <w:r w:rsidRPr="00B45B5A">
          <w:rPr>
            <w:rStyle w:val="Hyperlink"/>
            <w:noProof/>
          </w:rPr>
          <w:t>Abbildung 13: Datenmodell</w:t>
        </w:r>
        <w:r>
          <w:rPr>
            <w:noProof/>
            <w:webHidden/>
          </w:rPr>
          <w:tab/>
        </w:r>
        <w:r>
          <w:rPr>
            <w:noProof/>
            <w:webHidden/>
          </w:rPr>
          <w:fldChar w:fldCharType="begin"/>
        </w:r>
        <w:r>
          <w:rPr>
            <w:noProof/>
            <w:webHidden/>
          </w:rPr>
          <w:instrText xml:space="preserve"> PAGEREF _Toc32413721 \h </w:instrText>
        </w:r>
        <w:r>
          <w:rPr>
            <w:noProof/>
            <w:webHidden/>
          </w:rPr>
        </w:r>
        <w:r>
          <w:rPr>
            <w:noProof/>
            <w:webHidden/>
          </w:rPr>
          <w:fldChar w:fldCharType="separate"/>
        </w:r>
        <w:r>
          <w:rPr>
            <w:noProof/>
            <w:webHidden/>
          </w:rPr>
          <w:t>29</w:t>
        </w:r>
        <w:r>
          <w:rPr>
            <w:noProof/>
            <w:webHidden/>
          </w:rPr>
          <w:fldChar w:fldCharType="end"/>
        </w:r>
      </w:hyperlink>
    </w:p>
    <w:p w14:paraId="3A180227" w14:textId="5464F5C0" w:rsidR="00DF0F71" w:rsidRDefault="00DF0F71">
      <w:pPr>
        <w:pStyle w:val="Abbildungsverzeichnis"/>
        <w:tabs>
          <w:tab w:val="right" w:leader="dot" w:pos="9343"/>
        </w:tabs>
        <w:rPr>
          <w:rFonts w:asciiTheme="minorHAnsi" w:eastAsiaTheme="minorEastAsia" w:hAnsiTheme="minorHAnsi" w:cstheme="minorBidi"/>
          <w:noProof/>
          <w:szCs w:val="22"/>
          <w:lang w:eastAsia="de-DE" w:bidi="ar-SA"/>
        </w:rPr>
      </w:pPr>
      <w:hyperlink r:id="rId20" w:anchor="_Toc32413722" w:history="1">
        <w:r w:rsidRPr="00B45B5A">
          <w:rPr>
            <w:rStyle w:val="Hyperlink"/>
            <w:noProof/>
          </w:rPr>
          <w:t>Abbildung 14: Mockup Grad der Vernetzung</w:t>
        </w:r>
        <w:r>
          <w:rPr>
            <w:noProof/>
            <w:webHidden/>
          </w:rPr>
          <w:tab/>
        </w:r>
        <w:r>
          <w:rPr>
            <w:noProof/>
            <w:webHidden/>
          </w:rPr>
          <w:fldChar w:fldCharType="begin"/>
        </w:r>
        <w:r>
          <w:rPr>
            <w:noProof/>
            <w:webHidden/>
          </w:rPr>
          <w:instrText xml:space="preserve"> PAGEREF _Toc32413722 \h </w:instrText>
        </w:r>
        <w:r>
          <w:rPr>
            <w:noProof/>
            <w:webHidden/>
          </w:rPr>
        </w:r>
        <w:r>
          <w:rPr>
            <w:noProof/>
            <w:webHidden/>
          </w:rPr>
          <w:fldChar w:fldCharType="separate"/>
        </w:r>
        <w:r>
          <w:rPr>
            <w:noProof/>
            <w:webHidden/>
          </w:rPr>
          <w:t>32</w:t>
        </w:r>
        <w:r>
          <w:rPr>
            <w:noProof/>
            <w:webHidden/>
          </w:rPr>
          <w:fldChar w:fldCharType="end"/>
        </w:r>
      </w:hyperlink>
    </w:p>
    <w:p w14:paraId="46176C3B" w14:textId="1C665459" w:rsidR="00DF0F71" w:rsidRDefault="00DF0F71">
      <w:pPr>
        <w:pStyle w:val="Abbildungsverzeichnis"/>
        <w:tabs>
          <w:tab w:val="right" w:leader="dot" w:pos="9343"/>
        </w:tabs>
        <w:rPr>
          <w:rFonts w:asciiTheme="minorHAnsi" w:eastAsiaTheme="minorEastAsia" w:hAnsiTheme="minorHAnsi" w:cstheme="minorBidi"/>
          <w:noProof/>
          <w:szCs w:val="22"/>
          <w:lang w:eastAsia="de-DE" w:bidi="ar-SA"/>
        </w:rPr>
      </w:pPr>
      <w:hyperlink r:id="rId21" w:anchor="_Toc32413723" w:history="1">
        <w:r w:rsidRPr="00B45B5A">
          <w:rPr>
            <w:rStyle w:val="Hyperlink"/>
            <w:noProof/>
          </w:rPr>
          <w:t>Abbildung 15: Mockup Beziehung zu</w:t>
        </w:r>
        <w:r>
          <w:rPr>
            <w:noProof/>
            <w:webHidden/>
          </w:rPr>
          <w:tab/>
        </w:r>
        <w:r>
          <w:rPr>
            <w:noProof/>
            <w:webHidden/>
          </w:rPr>
          <w:fldChar w:fldCharType="begin"/>
        </w:r>
        <w:r>
          <w:rPr>
            <w:noProof/>
            <w:webHidden/>
          </w:rPr>
          <w:instrText xml:space="preserve"> PAGEREF _Toc32413723 \h </w:instrText>
        </w:r>
        <w:r>
          <w:rPr>
            <w:noProof/>
            <w:webHidden/>
          </w:rPr>
        </w:r>
        <w:r>
          <w:rPr>
            <w:noProof/>
            <w:webHidden/>
          </w:rPr>
          <w:fldChar w:fldCharType="separate"/>
        </w:r>
        <w:r>
          <w:rPr>
            <w:noProof/>
            <w:webHidden/>
          </w:rPr>
          <w:t>32</w:t>
        </w:r>
        <w:r>
          <w:rPr>
            <w:noProof/>
            <w:webHidden/>
          </w:rPr>
          <w:fldChar w:fldCharType="end"/>
        </w:r>
      </w:hyperlink>
    </w:p>
    <w:p w14:paraId="0B9FFA04" w14:textId="13518FDD" w:rsidR="00DF0F71" w:rsidRDefault="00DF0F71">
      <w:pPr>
        <w:pStyle w:val="Abbildungsverzeichnis"/>
        <w:tabs>
          <w:tab w:val="right" w:leader="dot" w:pos="9343"/>
        </w:tabs>
        <w:rPr>
          <w:rFonts w:asciiTheme="minorHAnsi" w:eastAsiaTheme="minorEastAsia" w:hAnsiTheme="minorHAnsi" w:cstheme="minorBidi"/>
          <w:noProof/>
          <w:szCs w:val="22"/>
          <w:lang w:eastAsia="de-DE" w:bidi="ar-SA"/>
        </w:rPr>
      </w:pPr>
      <w:hyperlink r:id="rId22" w:anchor="_Toc32413724" w:history="1">
        <w:r w:rsidRPr="00B45B5A">
          <w:rPr>
            <w:rStyle w:val="Hyperlink"/>
            <w:noProof/>
          </w:rPr>
          <w:t>Abbildung 16: Mockup Ampelsystem</w:t>
        </w:r>
        <w:r>
          <w:rPr>
            <w:noProof/>
            <w:webHidden/>
          </w:rPr>
          <w:tab/>
        </w:r>
        <w:r>
          <w:rPr>
            <w:noProof/>
            <w:webHidden/>
          </w:rPr>
          <w:fldChar w:fldCharType="begin"/>
        </w:r>
        <w:r>
          <w:rPr>
            <w:noProof/>
            <w:webHidden/>
          </w:rPr>
          <w:instrText xml:space="preserve"> PAGEREF _Toc32413724 \h </w:instrText>
        </w:r>
        <w:r>
          <w:rPr>
            <w:noProof/>
            <w:webHidden/>
          </w:rPr>
        </w:r>
        <w:r>
          <w:rPr>
            <w:noProof/>
            <w:webHidden/>
          </w:rPr>
          <w:fldChar w:fldCharType="separate"/>
        </w:r>
        <w:r>
          <w:rPr>
            <w:noProof/>
            <w:webHidden/>
          </w:rPr>
          <w:t>33</w:t>
        </w:r>
        <w:r>
          <w:rPr>
            <w:noProof/>
            <w:webHidden/>
          </w:rPr>
          <w:fldChar w:fldCharType="end"/>
        </w:r>
      </w:hyperlink>
    </w:p>
    <w:p w14:paraId="1347121F" w14:textId="29F782E6" w:rsidR="00DF0F71" w:rsidRDefault="00DF0F71">
      <w:pPr>
        <w:pStyle w:val="Abbildungsverzeichnis"/>
        <w:tabs>
          <w:tab w:val="right" w:leader="dot" w:pos="9343"/>
        </w:tabs>
        <w:rPr>
          <w:rFonts w:asciiTheme="minorHAnsi" w:eastAsiaTheme="minorEastAsia" w:hAnsiTheme="minorHAnsi" w:cstheme="minorBidi"/>
          <w:noProof/>
          <w:szCs w:val="22"/>
          <w:lang w:eastAsia="de-DE" w:bidi="ar-SA"/>
        </w:rPr>
      </w:pPr>
      <w:hyperlink r:id="rId23" w:anchor="_Toc32413725" w:history="1">
        <w:r w:rsidRPr="00B45B5A">
          <w:rPr>
            <w:rStyle w:val="Hyperlink"/>
            <w:noProof/>
          </w:rPr>
          <w:t>Abbildung 17: Mockup Nutzeranzahl</w:t>
        </w:r>
        <w:r>
          <w:rPr>
            <w:noProof/>
            <w:webHidden/>
          </w:rPr>
          <w:tab/>
        </w:r>
        <w:r>
          <w:rPr>
            <w:noProof/>
            <w:webHidden/>
          </w:rPr>
          <w:fldChar w:fldCharType="begin"/>
        </w:r>
        <w:r>
          <w:rPr>
            <w:noProof/>
            <w:webHidden/>
          </w:rPr>
          <w:instrText xml:space="preserve"> PAGEREF _Toc32413725 \h </w:instrText>
        </w:r>
        <w:r>
          <w:rPr>
            <w:noProof/>
            <w:webHidden/>
          </w:rPr>
        </w:r>
        <w:r>
          <w:rPr>
            <w:noProof/>
            <w:webHidden/>
          </w:rPr>
          <w:fldChar w:fldCharType="separate"/>
        </w:r>
        <w:r>
          <w:rPr>
            <w:noProof/>
            <w:webHidden/>
          </w:rPr>
          <w:t>33</w:t>
        </w:r>
        <w:r>
          <w:rPr>
            <w:noProof/>
            <w:webHidden/>
          </w:rPr>
          <w:fldChar w:fldCharType="end"/>
        </w:r>
      </w:hyperlink>
    </w:p>
    <w:p w14:paraId="288ED840" w14:textId="55B10EEF" w:rsidR="00DF0F71" w:rsidRDefault="00DF0F71">
      <w:pPr>
        <w:pStyle w:val="Abbildungsverzeichnis"/>
        <w:tabs>
          <w:tab w:val="right" w:leader="dot" w:pos="9343"/>
        </w:tabs>
        <w:rPr>
          <w:rFonts w:asciiTheme="minorHAnsi" w:eastAsiaTheme="minorEastAsia" w:hAnsiTheme="minorHAnsi" w:cstheme="minorBidi"/>
          <w:noProof/>
          <w:szCs w:val="22"/>
          <w:lang w:eastAsia="de-DE" w:bidi="ar-SA"/>
        </w:rPr>
      </w:pPr>
      <w:hyperlink w:anchor="_Toc32413726" w:history="1">
        <w:r w:rsidRPr="00B45B5A">
          <w:rPr>
            <w:rStyle w:val="Hyperlink"/>
            <w:noProof/>
          </w:rPr>
          <w:t>Abbildung 18: Technologie Radar</w:t>
        </w:r>
        <w:r>
          <w:rPr>
            <w:noProof/>
            <w:webHidden/>
          </w:rPr>
          <w:tab/>
        </w:r>
        <w:r>
          <w:rPr>
            <w:noProof/>
            <w:webHidden/>
          </w:rPr>
          <w:fldChar w:fldCharType="begin"/>
        </w:r>
        <w:r>
          <w:rPr>
            <w:noProof/>
            <w:webHidden/>
          </w:rPr>
          <w:instrText xml:space="preserve"> PAGEREF _Toc32413726 \h </w:instrText>
        </w:r>
        <w:r>
          <w:rPr>
            <w:noProof/>
            <w:webHidden/>
          </w:rPr>
        </w:r>
        <w:r>
          <w:rPr>
            <w:noProof/>
            <w:webHidden/>
          </w:rPr>
          <w:fldChar w:fldCharType="separate"/>
        </w:r>
        <w:r>
          <w:rPr>
            <w:noProof/>
            <w:webHidden/>
          </w:rPr>
          <w:t>35</w:t>
        </w:r>
        <w:r>
          <w:rPr>
            <w:noProof/>
            <w:webHidden/>
          </w:rPr>
          <w:fldChar w:fldCharType="end"/>
        </w:r>
      </w:hyperlink>
    </w:p>
    <w:p w14:paraId="29064588" w14:textId="0B0AD071" w:rsidR="00E72024" w:rsidRDefault="003D025A" w:rsidP="00B4304D">
      <w:r w:rsidRPr="00850D03">
        <w:fldChar w:fldCharType="end"/>
      </w:r>
    </w:p>
    <w:p w14:paraId="007E10C7" w14:textId="77777777" w:rsidR="009C0531" w:rsidRDefault="009C0531" w:rsidP="00B4304D">
      <w:pPr>
        <w:pStyle w:val="berschrift1"/>
        <w:sectPr w:rsidR="009C0531" w:rsidSect="009072AC">
          <w:type w:val="continuous"/>
          <w:pgSz w:w="11906" w:h="16838" w:code="9"/>
          <w:pgMar w:top="1418" w:right="1418" w:bottom="1134" w:left="851" w:header="709" w:footer="709" w:gutter="284"/>
          <w:pgNumType w:start="1"/>
          <w:cols w:space="708"/>
          <w:titlePg/>
          <w:docGrid w:linePitch="360"/>
        </w:sectPr>
      </w:pPr>
    </w:p>
    <w:p w14:paraId="21ADC818" w14:textId="3122BCD2" w:rsidR="009D23C7" w:rsidRPr="00E55029" w:rsidRDefault="009D23C7" w:rsidP="00E55029">
      <w:pPr>
        <w:spacing w:after="0" w:line="240" w:lineRule="auto"/>
        <w:ind w:firstLine="0"/>
        <w:jc w:val="left"/>
        <w:rPr>
          <w:b/>
          <w:bCs/>
          <w:iCs/>
          <w:color w:val="FF0000"/>
          <w:sz w:val="32"/>
          <w:szCs w:val="32"/>
        </w:rPr>
      </w:pPr>
      <w:r w:rsidRPr="00E55029">
        <w:rPr>
          <w:color w:val="FF0000"/>
        </w:rPr>
        <w:br w:type="page"/>
      </w:r>
    </w:p>
    <w:p w14:paraId="7C8A7DC2" w14:textId="77777777" w:rsidR="009D23C7" w:rsidRPr="00E55029" w:rsidRDefault="009D23C7" w:rsidP="00AE4369">
      <w:pPr>
        <w:pStyle w:val="berschrift1"/>
        <w:numPr>
          <w:ilvl w:val="0"/>
          <w:numId w:val="0"/>
        </w:numPr>
        <w:ind w:left="432"/>
        <w:rPr>
          <w:color w:val="FF0000"/>
        </w:rPr>
        <w:sectPr w:rsidR="009D23C7" w:rsidRPr="00E55029" w:rsidSect="009072AC">
          <w:type w:val="continuous"/>
          <w:pgSz w:w="11906" w:h="16838" w:code="9"/>
          <w:pgMar w:top="1418" w:right="1418" w:bottom="1134" w:left="851" w:header="709" w:footer="709" w:gutter="284"/>
          <w:pgNumType w:start="1"/>
          <w:cols w:space="708"/>
          <w:titlePg/>
          <w:docGrid w:linePitch="360"/>
        </w:sectPr>
      </w:pPr>
    </w:p>
    <w:p w14:paraId="0D905A34" w14:textId="77777777" w:rsidR="00225120" w:rsidRPr="00225120" w:rsidRDefault="00225120" w:rsidP="00225120">
      <w:pPr>
        <w:pStyle w:val="berschrift1"/>
        <w:numPr>
          <w:ilvl w:val="0"/>
          <w:numId w:val="0"/>
        </w:numPr>
        <w:ind w:left="432"/>
        <w:rPr>
          <w:color w:val="auto"/>
        </w:rPr>
      </w:pPr>
    </w:p>
    <w:p w14:paraId="5CC403E7" w14:textId="77777777" w:rsidR="00225120" w:rsidRPr="00225120" w:rsidRDefault="00225120">
      <w:pPr>
        <w:spacing w:after="0" w:line="240" w:lineRule="auto"/>
        <w:ind w:firstLine="0"/>
        <w:jc w:val="left"/>
        <w:rPr>
          <w:b/>
          <w:bCs/>
          <w:iCs/>
          <w:sz w:val="32"/>
          <w:szCs w:val="32"/>
        </w:rPr>
      </w:pPr>
      <w:r w:rsidRPr="00225120">
        <w:br w:type="page"/>
      </w:r>
    </w:p>
    <w:p w14:paraId="3E62A0AF" w14:textId="77777777" w:rsidR="00225120" w:rsidRPr="00225120" w:rsidRDefault="00225120" w:rsidP="00B4304D">
      <w:pPr>
        <w:pStyle w:val="berschrift1"/>
        <w:rPr>
          <w:color w:val="auto"/>
        </w:rPr>
        <w:sectPr w:rsidR="00225120" w:rsidRPr="00225120" w:rsidSect="009072AC">
          <w:type w:val="continuous"/>
          <w:pgSz w:w="11906" w:h="16838" w:code="9"/>
          <w:pgMar w:top="1418" w:right="1418" w:bottom="1134" w:left="851" w:header="709" w:footer="709" w:gutter="284"/>
          <w:pgNumType w:start="1"/>
          <w:cols w:space="708"/>
          <w:titlePg/>
          <w:docGrid w:linePitch="360"/>
        </w:sectPr>
      </w:pPr>
    </w:p>
    <w:p w14:paraId="6AF3D899" w14:textId="286B7B36" w:rsidR="0068554A" w:rsidRPr="00ED0A54" w:rsidRDefault="0068554A" w:rsidP="00B4304D">
      <w:pPr>
        <w:pStyle w:val="berschrift1"/>
      </w:pPr>
      <w:bookmarkStart w:id="0" w:name="_Toc32413727"/>
      <w:r w:rsidRPr="00ED0A54">
        <w:lastRenderedPageBreak/>
        <w:t>Einleitung</w:t>
      </w:r>
      <w:bookmarkEnd w:id="0"/>
    </w:p>
    <w:p w14:paraId="5D6CB90E" w14:textId="2B3551CB" w:rsidR="00603D7F" w:rsidRPr="0095739D" w:rsidRDefault="00603D7F" w:rsidP="00C4264A">
      <w:bookmarkStart w:id="1" w:name="_Hlk27576630"/>
      <w:r w:rsidRPr="0095739D">
        <w:t xml:space="preserve">In dieser Arbeit wird ein </w:t>
      </w:r>
      <w:r w:rsidR="007B2765" w:rsidRPr="0095739D">
        <w:t xml:space="preserve">prototypisches </w:t>
      </w:r>
      <w:r w:rsidRPr="0095739D">
        <w:t>Werkzeug zur IT-Konsolidierung aufgebaut</w:t>
      </w:r>
      <w:r w:rsidR="00B045C6" w:rsidRPr="0095739D">
        <w:t>.</w:t>
      </w:r>
      <w:r w:rsidRPr="0095739D">
        <w:t xml:space="preserve"> </w:t>
      </w:r>
      <w:r w:rsidR="00B045C6" w:rsidRPr="0095739D">
        <w:t>Dieses ist ein Planungswerkzeug, um</w:t>
      </w:r>
      <w:r w:rsidRPr="0095739D">
        <w:t xml:space="preserve"> die Konsolidierung für Kunden verständlicher und attraktiver zu machen</w:t>
      </w:r>
      <w:r w:rsidR="00B045C6" w:rsidRPr="0095739D">
        <w:t>.</w:t>
      </w:r>
      <w:r w:rsidRPr="0095739D">
        <w:t xml:space="preserve"> </w:t>
      </w:r>
      <w:r w:rsidR="008C0B99" w:rsidRPr="0095739D">
        <w:t>Aus diesem Grund</w:t>
      </w:r>
      <w:r w:rsidR="00B045C6" w:rsidRPr="0095739D">
        <w:t xml:space="preserve"> </w:t>
      </w:r>
      <w:r w:rsidRPr="0095739D">
        <w:t xml:space="preserve">werden die </w:t>
      </w:r>
      <w:r w:rsidR="007B2765" w:rsidRPr="0095739D">
        <w:t>Inhalte</w:t>
      </w:r>
      <w:r w:rsidRPr="0095739D">
        <w:t xml:space="preserve"> </w:t>
      </w:r>
      <w:r w:rsidR="00FD5D50" w:rsidRPr="0095739D">
        <w:t>mittels</w:t>
      </w:r>
      <w:r w:rsidRPr="0095739D">
        <w:t xml:space="preserve"> Visualisierung dargestellt. In der Praxis ist es oft so, dass </w:t>
      </w:r>
      <w:r w:rsidR="00DA56B4" w:rsidRPr="0095739D">
        <w:t>Berater</w:t>
      </w:r>
      <w:r w:rsidRPr="0095739D">
        <w:t xml:space="preserve"> und Software Architekten spannende Entdeckungen und interessante </w:t>
      </w:r>
      <w:r w:rsidR="00B045C6" w:rsidRPr="0095739D">
        <w:t>Erkenntnisse</w:t>
      </w:r>
      <w:r w:rsidRPr="0095739D">
        <w:t xml:space="preserve"> entwickeln, jedoch ein Fachfremder diese nicht verifizieren kann. </w:t>
      </w:r>
      <w:r w:rsidR="008C0B99" w:rsidRPr="0095739D">
        <w:t xml:space="preserve">Ein Grund kann hierfür sein, dass die Zusammenhänge und Abhängigkeiten durch eine Excel Liste nicht deutlich werden. </w:t>
      </w:r>
      <w:r w:rsidRPr="0095739D">
        <w:t xml:space="preserve">Dadurch wird das Potenzial der Ergebnisse nicht vollständig ausgeschöpft, was nicht effizient ist. Deshalb </w:t>
      </w:r>
      <w:r w:rsidR="00FD5D50" w:rsidRPr="0095739D">
        <w:t>sollen</w:t>
      </w:r>
      <w:r w:rsidRPr="0095739D">
        <w:t xml:space="preserve"> durch </w:t>
      </w:r>
      <w:r w:rsidR="00FD5D50" w:rsidRPr="0095739D">
        <w:t xml:space="preserve">eine </w:t>
      </w:r>
      <w:r w:rsidRPr="0095739D">
        <w:t xml:space="preserve">ansprechende Visualisierung alle Personen die Möglichkeit bekommen, die </w:t>
      </w:r>
      <w:r w:rsidR="007B2765" w:rsidRPr="0095739D">
        <w:t>zu konsolidierenden Inhalte</w:t>
      </w:r>
      <w:r w:rsidRPr="0095739D">
        <w:t xml:space="preserve"> erkennen und verstehen zu können. </w:t>
      </w:r>
      <w:r w:rsidR="008C0B99" w:rsidRPr="0095739D">
        <w:t xml:space="preserve">Denn häufig können durch Hervorhebungen bzw. Visualisierungen diese Zusammenhänge schnell und einfach erkannt werden. </w:t>
      </w:r>
      <w:r w:rsidRPr="0095739D">
        <w:t>Aus diesem Grund werden</w:t>
      </w:r>
      <w:r w:rsidR="00ED5F79" w:rsidRPr="0095739D">
        <w:t xml:space="preserve"> </w:t>
      </w:r>
      <w:r w:rsidRPr="0095739D">
        <w:t xml:space="preserve">in dieser Arbeit </w:t>
      </w:r>
      <w:r w:rsidR="00ED5F79" w:rsidRPr="0095739D">
        <w:t xml:space="preserve">die Problematik und das Ziel der IT-Konsolidierung </w:t>
      </w:r>
      <w:r w:rsidRPr="0095739D">
        <w:t>dargestellt</w:t>
      </w:r>
      <w:r w:rsidR="00ED5F79" w:rsidRPr="0095739D">
        <w:t xml:space="preserve"> und in welchen Rahmen sie sich einordnen lässt. </w:t>
      </w:r>
    </w:p>
    <w:p w14:paraId="1CD7972F" w14:textId="77777777" w:rsidR="006F6861" w:rsidRPr="0095739D" w:rsidRDefault="00ED5F79" w:rsidP="00C4264A">
      <w:r w:rsidRPr="00A9602B">
        <w:t>Weiter</w:t>
      </w:r>
      <w:r w:rsidRPr="0095739D">
        <w:t xml:space="preserve"> wird der aktuelle Stand der Technik aufgeführt. In diesem </w:t>
      </w:r>
      <w:r w:rsidR="00052AE2" w:rsidRPr="0095739D">
        <w:t xml:space="preserve">werden Grundlagen </w:t>
      </w:r>
      <w:r w:rsidRPr="0095739D">
        <w:t xml:space="preserve">dargelegt, </w:t>
      </w:r>
      <w:r w:rsidR="00052AE2" w:rsidRPr="0095739D">
        <w:t xml:space="preserve">um auf demselben Wissensstand zu sein </w:t>
      </w:r>
      <w:r w:rsidRPr="0095739D">
        <w:t xml:space="preserve">wie in der Praxis vorgegangen </w:t>
      </w:r>
      <w:r w:rsidR="00603D7F" w:rsidRPr="0095739D">
        <w:t>wird</w:t>
      </w:r>
      <w:r w:rsidR="00052AE2" w:rsidRPr="0095739D">
        <w:t>.</w:t>
      </w:r>
      <w:r w:rsidR="006415ED" w:rsidRPr="0095739D">
        <w:t xml:space="preserve"> Dies ist hilfreich, </w:t>
      </w:r>
      <w:r w:rsidRPr="0095739D">
        <w:t xml:space="preserve">um einen Eindruck für die Notwendigkeit der </w:t>
      </w:r>
      <w:r w:rsidR="007741E1" w:rsidRPr="0095739D">
        <w:t>Arbeit</w:t>
      </w:r>
      <w:r w:rsidRPr="0095739D">
        <w:t xml:space="preserve"> zu erhalten. </w:t>
      </w:r>
    </w:p>
    <w:p w14:paraId="51EB4A65" w14:textId="06C48214" w:rsidR="006F6861" w:rsidRPr="0095739D" w:rsidRDefault="008D3F5A" w:rsidP="00C4264A">
      <w:r w:rsidRPr="0095739D">
        <w:t xml:space="preserve">Die </w:t>
      </w:r>
      <w:r w:rsidR="00C02A28">
        <w:t xml:space="preserve">folgende </w:t>
      </w:r>
      <w:r w:rsidRPr="0095739D">
        <w:t xml:space="preserve">Konzeption zeigt den technischen Aufbau. Dies ist wichtig, um die Infrastruktur und Entwicklungsumgebung originalgetreu aufbauen zu können. Dies kann beispielsweise der Fall sein, wenn man diesen Prototyp weiter entwickeln möchte. Daher ist es Sinnvoll alle erforderlichen Voraussetzungen und Überlegungen ausführlich darzulegen. Anschließend </w:t>
      </w:r>
      <w:r w:rsidR="008E22EF" w:rsidRPr="0095739D">
        <w:t xml:space="preserve">wird bei der Implementierung gezeigt, wie </w:t>
      </w:r>
      <w:r w:rsidR="00E64C80">
        <w:t>bei einer Umsetzung v</w:t>
      </w:r>
      <w:r w:rsidR="008E22EF" w:rsidRPr="0095739D">
        <w:t>orge</w:t>
      </w:r>
      <w:r w:rsidR="00E64C80">
        <w:t xml:space="preserve">gangen werden muss um dies Nachbilden bzw. Erweitern zu können. </w:t>
      </w:r>
      <w:r w:rsidR="008E22EF" w:rsidRPr="0095739D">
        <w:t xml:space="preserve">Hier kann man nochmal genau nachvollziehen was für eine Umsetzung notwendig war und wie das Ergebnis entsprechend </w:t>
      </w:r>
      <w:r w:rsidR="00C02A28">
        <w:t>aussehen soll</w:t>
      </w:r>
      <w:r w:rsidR="00DD182D" w:rsidRPr="0095739D">
        <w:t xml:space="preserve">. </w:t>
      </w:r>
    </w:p>
    <w:p w14:paraId="61215D12" w14:textId="5227FBC9" w:rsidR="009072AC" w:rsidRPr="0095739D" w:rsidRDefault="008E22EF" w:rsidP="00C4264A">
      <w:r w:rsidRPr="0095739D">
        <w:t xml:space="preserve">Bei der Evaluation wird die Arbeit in </w:t>
      </w:r>
      <w:r w:rsidR="00DD182D" w:rsidRPr="0095739D">
        <w:t>ihrer Gänze</w:t>
      </w:r>
      <w:r w:rsidRPr="0095739D">
        <w:t xml:space="preserve"> </w:t>
      </w:r>
      <w:r w:rsidR="00DD182D" w:rsidRPr="0095739D">
        <w:t xml:space="preserve">reflektiert. Hierbei wird die gesamte Vorgehensweise konstruktiv hinterfragt und </w:t>
      </w:r>
      <w:r w:rsidR="00C02A28">
        <w:t>bewertet</w:t>
      </w:r>
      <w:r w:rsidR="00DD182D" w:rsidRPr="0095739D">
        <w:t xml:space="preserve">. Bei der Zusammenfassung wird die Abschlussarbeit sachlich zusammengefasst und legt die wichtigsten Erkenntnisse der Arbeit dar. Ein Abschließender Ausblick zeigt auf, welches Potenzial noch in der Arbeit steckt und wie diese Arbeit in Zukunft noch weiter ausgebaut werden </w:t>
      </w:r>
      <w:r w:rsidR="006F6861" w:rsidRPr="0095739D">
        <w:t>kann</w:t>
      </w:r>
      <w:r w:rsidR="00DD182D" w:rsidRPr="0095739D">
        <w:t xml:space="preserve">. </w:t>
      </w:r>
      <w:bookmarkEnd w:id="1"/>
    </w:p>
    <w:p w14:paraId="24B27A26" w14:textId="77777777" w:rsidR="00DD182D" w:rsidRPr="00DD182D" w:rsidRDefault="00DD182D" w:rsidP="00B4304D">
      <w:pPr>
        <w:rPr>
          <w:sz w:val="24"/>
          <w:szCs w:val="24"/>
        </w:rPr>
      </w:pPr>
    </w:p>
    <w:p w14:paraId="27C9511B" w14:textId="548F9D82" w:rsidR="0068554A" w:rsidRDefault="0068554A" w:rsidP="00B4304D">
      <w:pPr>
        <w:pStyle w:val="berschrift2"/>
      </w:pPr>
      <w:bookmarkStart w:id="2" w:name="_Toc32413728"/>
      <w:r w:rsidRPr="00850D03">
        <w:lastRenderedPageBreak/>
        <w:t>Motivation</w:t>
      </w:r>
      <w:bookmarkEnd w:id="2"/>
    </w:p>
    <w:p w14:paraId="200DF106" w14:textId="0718858F" w:rsidR="00947050" w:rsidRPr="0095739D" w:rsidRDefault="00CF3745" w:rsidP="00C4264A">
      <w:bookmarkStart w:id="3" w:name="_Hlk27576168"/>
      <w:r w:rsidRPr="0095739D">
        <w:t>Die Thematik der IT-Konsolidierung ist noch recht jung</w:t>
      </w:r>
      <w:r w:rsidR="00BB6781" w:rsidRPr="0095739D">
        <w:t xml:space="preserve"> und sehr aktuell</w:t>
      </w:r>
      <w:r w:rsidRPr="0095739D">
        <w:t>, beispielsweise hat die IT-Konsolidierung des Bundes erst 2015 begonnen</w:t>
      </w:r>
      <w:r w:rsidR="006C303B" w:rsidRPr="0095739D">
        <w:t xml:space="preserve">. </w:t>
      </w:r>
      <w:r w:rsidRPr="0095739D">
        <w:t xml:space="preserve">Daher ist es auch sehr spannend diese Thematik weitervoranzubringen. </w:t>
      </w:r>
      <w:r w:rsidR="00947050" w:rsidRPr="0095739D">
        <w:t xml:space="preserve">Auslöser für eine </w:t>
      </w:r>
      <w:r w:rsidR="00BB6781" w:rsidRPr="0095739D">
        <w:t>IT-</w:t>
      </w:r>
      <w:r w:rsidR="00947050" w:rsidRPr="0095739D">
        <w:t xml:space="preserve">Konsolidierung kann z. B. eine vorherige Fusion darstellen. Laut </w:t>
      </w:r>
      <w:r w:rsidR="00902707" w:rsidRPr="00902707">
        <w:rPr>
          <w:highlight w:val="yellow"/>
        </w:rPr>
        <w:t>(</w:t>
      </w:r>
      <w:r w:rsidR="00947050" w:rsidRPr="00902707">
        <w:rPr>
          <w:highlight w:val="yellow"/>
        </w:rPr>
        <w:t>Bundesministeriums des Innern</w:t>
      </w:r>
      <w:r w:rsidR="00902707" w:rsidRPr="00902707">
        <w:rPr>
          <w:highlight w:val="yellow"/>
        </w:rPr>
        <w:t>, für Bau und Heimat, 2020)</w:t>
      </w:r>
      <w:r w:rsidR="00947050" w:rsidRPr="0095739D">
        <w:t xml:space="preserve"> sind die folgenden Punkte Ziele einer IT-Konsolidierung: </w:t>
      </w:r>
    </w:p>
    <w:p w14:paraId="2D077F96" w14:textId="2B09F797" w:rsidR="00947050" w:rsidRPr="0095739D" w:rsidRDefault="00947050" w:rsidP="00C4264A">
      <w:pPr>
        <w:pStyle w:val="Listenabsatz"/>
        <w:numPr>
          <w:ilvl w:val="0"/>
          <w:numId w:val="21"/>
        </w:numPr>
      </w:pPr>
      <w:r w:rsidRPr="0095739D">
        <w:t xml:space="preserve">Informationssicherheit </w:t>
      </w:r>
      <w:r w:rsidR="00BB6781" w:rsidRPr="0095739D">
        <w:t>trotz</w:t>
      </w:r>
      <w:r w:rsidRPr="0095739D">
        <w:t xml:space="preserve"> steigender Komplexität </w:t>
      </w:r>
      <w:r w:rsidR="00BB6781" w:rsidRPr="0095739D">
        <w:t xml:space="preserve">zu </w:t>
      </w:r>
      <w:r w:rsidRPr="0095739D">
        <w:t>gewährleisten</w:t>
      </w:r>
    </w:p>
    <w:p w14:paraId="1924E5F4" w14:textId="2BBEA15C" w:rsidR="00947050" w:rsidRPr="006941D4" w:rsidRDefault="00C02A28" w:rsidP="00C4264A">
      <w:pPr>
        <w:pStyle w:val="Listenabsatz"/>
        <w:numPr>
          <w:ilvl w:val="0"/>
          <w:numId w:val="21"/>
        </w:numPr>
      </w:pPr>
      <w:r w:rsidRPr="006941D4">
        <w:t>die eigene IT soll</w:t>
      </w:r>
      <w:r w:rsidR="006941D4" w:rsidRPr="006941D4">
        <w:t xml:space="preserve"> zu jederzeit Souverän und beherrscht sein</w:t>
      </w:r>
    </w:p>
    <w:p w14:paraId="3F8ACE17" w14:textId="799033B8" w:rsidR="00947050" w:rsidRPr="0095739D" w:rsidRDefault="00CC2C29" w:rsidP="00C4264A">
      <w:pPr>
        <w:pStyle w:val="Listenabsatz"/>
        <w:numPr>
          <w:ilvl w:val="0"/>
          <w:numId w:val="21"/>
        </w:numPr>
      </w:pPr>
      <w:r w:rsidRPr="0095739D">
        <w:t>flexibel auf</w:t>
      </w:r>
      <w:r w:rsidR="00947050" w:rsidRPr="0095739D">
        <w:t xml:space="preserve"> innovative technologische Trends reagieren</w:t>
      </w:r>
      <w:r w:rsidRPr="0095739D">
        <w:t xml:space="preserve"> zu können</w:t>
      </w:r>
      <w:r w:rsidR="00947050" w:rsidRPr="0095739D">
        <w:t xml:space="preserve"> </w:t>
      </w:r>
    </w:p>
    <w:p w14:paraId="377AA7CD" w14:textId="1CE2B51F" w:rsidR="006941D4" w:rsidRPr="006941D4" w:rsidRDefault="006941D4" w:rsidP="00C4264A">
      <w:pPr>
        <w:pStyle w:val="Listenabsatz"/>
        <w:numPr>
          <w:ilvl w:val="0"/>
          <w:numId w:val="21"/>
        </w:numPr>
      </w:pPr>
      <w:r w:rsidRPr="006941D4">
        <w:t>ein zukunftsfähiger Betrieb, welcher leistungsfähig und stabil ist</w:t>
      </w:r>
    </w:p>
    <w:p w14:paraId="717A5D36" w14:textId="4051D52C" w:rsidR="00947050" w:rsidRPr="0095739D" w:rsidRDefault="00CC2C29" w:rsidP="00C4264A">
      <w:pPr>
        <w:pStyle w:val="Listenabsatz"/>
        <w:numPr>
          <w:ilvl w:val="0"/>
          <w:numId w:val="21"/>
        </w:numPr>
      </w:pPr>
      <w:r w:rsidRPr="0095739D">
        <w:t>für das IT-Fachpersonal e</w:t>
      </w:r>
      <w:r w:rsidR="00947050" w:rsidRPr="0095739D">
        <w:t>in attraktiver Arbeitgeber bleiben</w:t>
      </w:r>
    </w:p>
    <w:p w14:paraId="771D796B" w14:textId="697E7FE4" w:rsidR="00947050" w:rsidRPr="0095739D" w:rsidRDefault="00947050" w:rsidP="00C4264A">
      <w:pPr>
        <w:pStyle w:val="Listenabsatz"/>
        <w:numPr>
          <w:ilvl w:val="0"/>
          <w:numId w:val="0"/>
        </w:numPr>
        <w:ind w:left="717"/>
      </w:pPr>
      <w:r w:rsidRPr="0095739D">
        <w:t xml:space="preserve"> </w:t>
      </w:r>
    </w:p>
    <w:p w14:paraId="544AF1EC" w14:textId="11ED4E0D" w:rsidR="00CF3745" w:rsidRPr="0095739D" w:rsidRDefault="00CF3745" w:rsidP="00C4264A">
      <w:r w:rsidRPr="0095739D">
        <w:t xml:space="preserve">Ich werde mich in meiner Arbeit auch vermehrt mit der </w:t>
      </w:r>
      <w:r w:rsidR="00947050" w:rsidRPr="0095739D">
        <w:t xml:space="preserve">Thematik der </w:t>
      </w:r>
      <w:r w:rsidRPr="0095739D">
        <w:t xml:space="preserve">Visualisierung einer Konsolidierung beschäftigen, da gerade für IT-Berater die IT-Systeme in Excel-Dateien pflegen und ab und an ad hoc Präsentationen erstellen müssen, ist ein solches Werkzeug sehr vorteilhaft. Eine Visualisierung der Systemlandschaft zeigt dem Unternehmen schneller auf, welche Konsolidierungsmöglichkeiten machbar wären, als dies nur Zahlen könnten. </w:t>
      </w:r>
    </w:p>
    <w:p w14:paraId="57D7FB39" w14:textId="77777777" w:rsidR="004948A4" w:rsidRPr="0095739D" w:rsidRDefault="004948A4" w:rsidP="00C4264A"/>
    <w:p w14:paraId="4B77C1D0" w14:textId="77777777" w:rsidR="003B56B8" w:rsidRPr="0095739D" w:rsidRDefault="003B56B8" w:rsidP="00C4264A">
      <w:pPr>
        <w:pStyle w:val="KeinLeerraum"/>
        <w:spacing w:line="360" w:lineRule="auto"/>
        <w:rPr>
          <w:rFonts w:cstheme="minorHAnsi"/>
        </w:rPr>
      </w:pPr>
      <w:r w:rsidRPr="0095739D">
        <w:rPr>
          <w:rFonts w:cstheme="minorHAnsi"/>
        </w:rPr>
        <w:t>IT-Konsolidierung: Eine einfache Definition</w:t>
      </w:r>
    </w:p>
    <w:p w14:paraId="6C8CA5AF" w14:textId="1DCA8B7C" w:rsidR="004948A4" w:rsidRDefault="003B56B8" w:rsidP="00C4264A">
      <w:pPr>
        <w:pStyle w:val="StandardWeb"/>
        <w:spacing w:line="360" w:lineRule="auto"/>
        <w:ind w:left="567" w:right="567"/>
        <w:jc w:val="center"/>
        <w:rPr>
          <w:rFonts w:asciiTheme="minorHAnsi" w:hAnsiTheme="minorHAnsi" w:cstheme="minorHAnsi"/>
          <w:i/>
          <w:iCs/>
          <w:sz w:val="22"/>
          <w:szCs w:val="22"/>
        </w:rPr>
      </w:pPr>
      <w:r w:rsidRPr="0095739D">
        <w:rPr>
          <w:rFonts w:asciiTheme="minorHAnsi" w:hAnsiTheme="minorHAnsi" w:cstheme="minorHAnsi"/>
          <w:i/>
          <w:iCs/>
          <w:sz w:val="22"/>
          <w:szCs w:val="22"/>
        </w:rPr>
        <w:t>„Konsolidierung bedeutet einfach übersetzt „Zusammenführung“. Im Bereich der IT sollen also Infrastrukturen, Datenbestände und Anwendungen zusammengeführt und idealerweise auch vereinheitlicht werden. Dadurch werden Kosten gespart, Abläufe vereinfacht sowie beschleunigt und die IT-Qualität erhöht sich insgesamt.“</w:t>
      </w:r>
      <w:sdt>
        <w:sdtPr>
          <w:rPr>
            <w:rFonts w:asciiTheme="minorHAnsi" w:hAnsiTheme="minorHAnsi" w:cstheme="minorHAnsi"/>
            <w:i/>
            <w:iCs/>
            <w:sz w:val="22"/>
            <w:szCs w:val="22"/>
            <w:highlight w:val="yellow"/>
          </w:rPr>
          <w:id w:val="-1512216101"/>
          <w:citation/>
        </w:sdtPr>
        <w:sdtContent>
          <w:r w:rsidRPr="0095739D">
            <w:rPr>
              <w:rFonts w:asciiTheme="minorHAnsi" w:hAnsiTheme="minorHAnsi" w:cstheme="minorHAnsi"/>
              <w:i/>
              <w:iCs/>
              <w:sz w:val="22"/>
              <w:szCs w:val="22"/>
              <w:highlight w:val="yellow"/>
            </w:rPr>
            <w:fldChar w:fldCharType="begin"/>
          </w:r>
          <w:r w:rsidRPr="0095739D">
            <w:rPr>
              <w:rFonts w:asciiTheme="minorHAnsi" w:hAnsiTheme="minorHAnsi" w:cstheme="minorHAnsi"/>
              <w:i/>
              <w:iCs/>
              <w:sz w:val="22"/>
              <w:szCs w:val="22"/>
              <w:highlight w:val="yellow"/>
            </w:rPr>
            <w:instrText xml:space="preserve"> CITATION Man17 \l 1031 </w:instrText>
          </w:r>
          <w:r w:rsidRPr="0095739D">
            <w:rPr>
              <w:rFonts w:asciiTheme="minorHAnsi" w:hAnsiTheme="minorHAnsi" w:cstheme="minorHAnsi"/>
              <w:i/>
              <w:iCs/>
              <w:sz w:val="22"/>
              <w:szCs w:val="22"/>
              <w:highlight w:val="yellow"/>
            </w:rPr>
            <w:fldChar w:fldCharType="separate"/>
          </w:r>
          <w:r w:rsidR="00AE4369">
            <w:rPr>
              <w:rFonts w:asciiTheme="minorHAnsi" w:hAnsiTheme="minorHAnsi" w:cstheme="minorHAnsi"/>
              <w:i/>
              <w:iCs/>
              <w:noProof/>
              <w:sz w:val="22"/>
              <w:szCs w:val="22"/>
              <w:highlight w:val="yellow"/>
            </w:rPr>
            <w:t xml:space="preserve"> </w:t>
          </w:r>
          <w:r w:rsidR="00AE4369" w:rsidRPr="00AE4369">
            <w:rPr>
              <w:rFonts w:asciiTheme="minorHAnsi" w:hAnsiTheme="minorHAnsi" w:cstheme="minorHAnsi"/>
              <w:noProof/>
              <w:sz w:val="22"/>
              <w:szCs w:val="22"/>
              <w:highlight w:val="yellow"/>
            </w:rPr>
            <w:t>(Klein, 2017)</w:t>
          </w:r>
          <w:r w:rsidRPr="0095739D">
            <w:rPr>
              <w:rFonts w:asciiTheme="minorHAnsi" w:hAnsiTheme="minorHAnsi" w:cstheme="minorHAnsi"/>
              <w:i/>
              <w:iCs/>
              <w:sz w:val="22"/>
              <w:szCs w:val="22"/>
              <w:highlight w:val="yellow"/>
            </w:rPr>
            <w:fldChar w:fldCharType="end"/>
          </w:r>
        </w:sdtContent>
      </w:sdt>
    </w:p>
    <w:p w14:paraId="007B6270" w14:textId="77777777" w:rsidR="006941D4" w:rsidRPr="006941D4" w:rsidRDefault="006941D4" w:rsidP="00C4264A">
      <w:pPr>
        <w:pStyle w:val="StandardWeb"/>
        <w:spacing w:line="360" w:lineRule="auto"/>
        <w:ind w:left="567" w:right="567"/>
        <w:rPr>
          <w:rFonts w:asciiTheme="minorHAnsi" w:hAnsiTheme="minorHAnsi" w:cstheme="minorHAnsi"/>
          <w:sz w:val="22"/>
          <w:szCs w:val="22"/>
        </w:rPr>
      </w:pPr>
    </w:p>
    <w:p w14:paraId="39BF3719" w14:textId="12373F86" w:rsidR="001934A8" w:rsidRPr="0095739D" w:rsidRDefault="003B56B8" w:rsidP="00C4264A">
      <w:r w:rsidRPr="0095739D">
        <w:t xml:space="preserve">Diese Definition zeigt, das IT-Konsolidierung sehr wichtig ist, da neben einer Kosteneinsparung auch die Qualität der IT erhöht werden soll, was insgesamt eine Bereicherung für die heutige Zeit darstellt, in welcher die Themen Digitalisierung und Industrie 4.0 immer allgegenwärtiger werden. Auch die Zusammenführung von Infrastrukturen, Datenbeständen und Anwendungen erleichtern das Tagtägliche Arbeiten, sowie die Pflege der Software, erheblich. Die Konsolidierung wird im Enterprise Architecture Management (EAM) durchgeführt, da diese einen konzeptionellen und organisatorischen Rahmen bietet, damit die Architektur zielgerichtet aufgebaut und erweitert werden kann. </w:t>
      </w:r>
      <w:r w:rsidR="004948A4" w:rsidRPr="0095739D">
        <w:t>Zudem</w:t>
      </w:r>
      <w:r w:rsidRPr="0095739D">
        <w:t xml:space="preserve"> kann die Architektur Zusammenhänge z.</w:t>
      </w:r>
      <w:r w:rsidR="004948A4" w:rsidRPr="0095739D">
        <w:t xml:space="preserve"> </w:t>
      </w:r>
      <w:r w:rsidRPr="0095739D">
        <w:t xml:space="preserve">B. </w:t>
      </w:r>
      <w:r w:rsidR="004948A4" w:rsidRPr="0095739D">
        <w:t>mittels Diagramme</w:t>
      </w:r>
      <w:r w:rsidRPr="0095739D">
        <w:t xml:space="preserve"> </w:t>
      </w:r>
      <w:r w:rsidR="004948A4" w:rsidRPr="0095739D">
        <w:t>sehr gut</w:t>
      </w:r>
      <w:r w:rsidRPr="0095739D">
        <w:t xml:space="preserve"> darstellen. Besonders bei komplexen Sachverhalten ist diese Weise deutlich effizienter. </w:t>
      </w:r>
      <w:bookmarkEnd w:id="3"/>
    </w:p>
    <w:p w14:paraId="642602CD" w14:textId="77777777" w:rsidR="0095739D" w:rsidRPr="00B32650" w:rsidRDefault="0095739D" w:rsidP="00B4304D">
      <w:pPr>
        <w:spacing w:after="0" w:line="240" w:lineRule="auto"/>
        <w:ind w:firstLine="0"/>
        <w:rPr>
          <w:b/>
          <w:bCs/>
          <w:iCs/>
          <w:sz w:val="28"/>
          <w:szCs w:val="28"/>
        </w:rPr>
      </w:pPr>
      <w:r w:rsidRPr="00B32650">
        <w:br w:type="page"/>
      </w:r>
    </w:p>
    <w:p w14:paraId="3D2A92BD" w14:textId="6F31CA2D" w:rsidR="0068554A" w:rsidRDefault="00106852" w:rsidP="00B4304D">
      <w:pPr>
        <w:pStyle w:val="berschrift2"/>
      </w:pPr>
      <w:bookmarkStart w:id="4" w:name="_Toc32413729"/>
      <w:r>
        <w:lastRenderedPageBreak/>
        <w:t>Ziel der Arbeit</w:t>
      </w:r>
      <w:bookmarkEnd w:id="4"/>
    </w:p>
    <w:p w14:paraId="1C24AC34" w14:textId="77777777" w:rsidR="00F41E87" w:rsidRPr="0095739D" w:rsidRDefault="003B56B8" w:rsidP="00C4264A">
      <w:bookmarkStart w:id="5" w:name="_Hlk27576186"/>
      <w:r w:rsidRPr="0095739D">
        <w:t>In der Realität ist es oft so, dass innerhalb eines Unternehmens viele verschiedene IT-Systeme verwendet werden</w:t>
      </w:r>
      <w:r w:rsidR="009B71D1" w:rsidRPr="0095739D">
        <w:t>, welche ein Mensch nicht mehr überblicken kann</w:t>
      </w:r>
      <w:r w:rsidRPr="0095739D">
        <w:t xml:space="preserve">. Diese </w:t>
      </w:r>
      <w:r w:rsidR="009B71D1" w:rsidRPr="0095739D">
        <w:t xml:space="preserve">Systeme </w:t>
      </w:r>
      <w:r w:rsidRPr="0095739D">
        <w:t xml:space="preserve">beinhalten Programme, welche auch gepflegt werden müssen, das heißt, sie sollten immer auf dem aktuellen Stand sein, um Sicherheitslücken zu vermeiden. Mein Fokus liegt jedoch viel mehr bei der Konsolidierung, das heißt, die IT-Systeme sozusagen zu verschlanken. In großen Unternehmen hat man kaum einen Überblick, welche IT-Systeme in den einzelnen Abteilungen verwendet werden. </w:t>
      </w:r>
    </w:p>
    <w:p w14:paraId="35785FA0" w14:textId="249C52E4" w:rsidR="00756A62" w:rsidRPr="0095739D" w:rsidRDefault="003B56B8" w:rsidP="00C4264A">
      <w:r w:rsidRPr="0095739D">
        <w:t xml:space="preserve">Ein Aspekt der Konsolidierung ist die Ineffizienz von IT-Systemen zu eliminieren. Oft werden verschiedene Systeme verwendet, welche im Prinzip, das exakt gleiche tun. Daher wäre es von Vorteil eine einheitliche Struktur festzulegen, um den Bestand der Software zu vereinfachen. In meiner Abschlussarbeit konzentriere ich mich jedoch nicht auf die Software, sondern viel mehr auf Technologien wie Java etc. welche sich im Hintergrund befinden und von den Anwendern nicht wahrgenommen werden. Diese Technologien sind jedoch essenziell, um Programme bzw. Anwendungen verwenden zu können. </w:t>
      </w:r>
    </w:p>
    <w:p w14:paraId="5B5E07D2" w14:textId="1362A4A9" w:rsidR="00756A62" w:rsidRPr="0095739D" w:rsidRDefault="003B56B8" w:rsidP="00C4264A">
      <w:r w:rsidRPr="0095739D">
        <w:t xml:space="preserve">Ein weiterer Aspekt bei der Konsolidierung ist die Entscheidung, welche Technologien konsolidiert werden sollten. </w:t>
      </w:r>
      <w:r w:rsidR="00756A62" w:rsidRPr="0095739D">
        <w:t xml:space="preserve">Zu beachten ist jedoch, dass durch die Konsolidierung nie eine konkrete Entscheidung gefällt wird welche Technologien konsolidiert werden, sondern diese lediglich eine Entscheidungsgrundlage darstellt. Der Anstoß für eine IT-Konsolidierung </w:t>
      </w:r>
      <w:r w:rsidRPr="0095739D">
        <w:t xml:space="preserve">kann aus aktuellen Anlässen erfolgen, strategischen Nutzen für das Unternehmen bieten oder einfach von der Unternehmensführung gewünscht sein. </w:t>
      </w:r>
    </w:p>
    <w:p w14:paraId="2F6E2DDF" w14:textId="6DE3E891" w:rsidR="003B56B8" w:rsidRPr="0095739D" w:rsidRDefault="003B56B8" w:rsidP="00C4264A">
      <w:r w:rsidRPr="0095739D">
        <w:t xml:space="preserve">All diese Gründe führen zu der Konsolidierung, um beispielsweise den Geschäftswert bzw. die Betriebskosten des Unternehmens zu optimieren oder zur Zuordnung von Geschäftsprozessen, welche zu Outsourcing führen können. Somit ist deutlich zu erkennen, dass die Konsolidierung ein wichtiger Aspekt in Unternehmen darstellt. </w:t>
      </w:r>
    </w:p>
    <w:p w14:paraId="30E2A14C" w14:textId="48F84B02" w:rsidR="003B56B8" w:rsidRPr="0095739D" w:rsidRDefault="003B56B8" w:rsidP="00C4264A">
      <w:r w:rsidRPr="0095739D">
        <w:t>Das Problem bei der Konsolidierung ist jedoch, die einzelnen Technologien identifizieren zu können, da diese wie bereits erwähnt sich im Hintergrund befinden und von den Anwendern kaum wahrgenommen werden. Daher ist die Datenbeschaffung recht zeitaufwendig und kann fast nie vollständig erfolgen. Aus diesem Grund erhalte ich zunächst Testdaten, um eine Graph-Datenbank aufbauen zu können und um mittels dieser Daten eine Visualisierung darzustellen, welche zeigt, welche Daten von einer Konsolidierung betroffen sind. Da meine Arbeit unabhängig vom Kunde entstehen soll, arbeite ich mit fiktiven Daten</w:t>
      </w:r>
      <w:r w:rsidR="00822F2F">
        <w:t xml:space="preserve">. </w:t>
      </w:r>
    </w:p>
    <w:bookmarkEnd w:id="5"/>
    <w:p w14:paraId="1021A2FF" w14:textId="4509A28D" w:rsidR="003B56B8" w:rsidRPr="00A371E2" w:rsidRDefault="003B56B8" w:rsidP="00B4304D">
      <w:pPr>
        <w:sectPr w:rsidR="003B56B8" w:rsidRPr="00A371E2" w:rsidSect="009072AC">
          <w:type w:val="continuous"/>
          <w:pgSz w:w="11906" w:h="16838" w:code="9"/>
          <w:pgMar w:top="1418" w:right="1418" w:bottom="1134" w:left="851" w:header="709" w:footer="709" w:gutter="284"/>
          <w:pgNumType w:start="1"/>
          <w:cols w:space="708"/>
          <w:titlePg/>
          <w:docGrid w:linePitch="360"/>
        </w:sectPr>
      </w:pPr>
    </w:p>
    <w:p w14:paraId="48C2C519" w14:textId="77777777" w:rsidR="006F7FFB" w:rsidRDefault="006F7FFB">
      <w:pPr>
        <w:spacing w:after="0" w:line="240" w:lineRule="auto"/>
        <w:ind w:firstLine="0"/>
        <w:jc w:val="left"/>
        <w:rPr>
          <w:b/>
          <w:bCs/>
          <w:iCs/>
          <w:color w:val="00844D"/>
          <w:sz w:val="32"/>
          <w:szCs w:val="32"/>
        </w:rPr>
      </w:pPr>
      <w:r>
        <w:br w:type="page"/>
      </w:r>
    </w:p>
    <w:p w14:paraId="798CAEF5" w14:textId="77777777" w:rsidR="006F7FFB" w:rsidRDefault="006F7FFB">
      <w:pPr>
        <w:spacing w:after="0" w:line="240" w:lineRule="auto"/>
        <w:ind w:firstLine="0"/>
        <w:jc w:val="left"/>
        <w:rPr>
          <w:b/>
          <w:bCs/>
          <w:iCs/>
          <w:color w:val="00844D"/>
          <w:sz w:val="32"/>
          <w:szCs w:val="32"/>
        </w:rPr>
      </w:pPr>
      <w:r>
        <w:lastRenderedPageBreak/>
        <w:br w:type="page"/>
      </w:r>
    </w:p>
    <w:p w14:paraId="3ECDCD3B" w14:textId="77777777" w:rsidR="006F7FFB" w:rsidRDefault="006F7FFB" w:rsidP="00B4304D">
      <w:pPr>
        <w:pStyle w:val="berschrift1"/>
        <w:sectPr w:rsidR="006F7FFB" w:rsidSect="009C0531">
          <w:headerReference w:type="default" r:id="rId24"/>
          <w:type w:val="continuous"/>
          <w:pgSz w:w="11906" w:h="16838" w:code="9"/>
          <w:pgMar w:top="1418" w:right="1418" w:bottom="1134" w:left="851" w:header="709" w:footer="709" w:gutter="284"/>
          <w:cols w:space="708"/>
          <w:titlePg/>
          <w:docGrid w:linePitch="360"/>
        </w:sectPr>
      </w:pPr>
    </w:p>
    <w:p w14:paraId="7576BD24" w14:textId="51BF9BEE" w:rsidR="0068554A" w:rsidRDefault="00106852" w:rsidP="00B4304D">
      <w:pPr>
        <w:pStyle w:val="berschrift1"/>
      </w:pPr>
      <w:bookmarkStart w:id="6" w:name="_Toc32413730"/>
      <w:r>
        <w:lastRenderedPageBreak/>
        <w:t>Stand der Technik</w:t>
      </w:r>
      <w:r w:rsidR="006415ED">
        <w:t xml:space="preserve"> (ggf. umbenennen? z. B. Grundlagen?)</w:t>
      </w:r>
      <w:bookmarkEnd w:id="6"/>
    </w:p>
    <w:p w14:paraId="11EC78E4" w14:textId="4BFC0A5B" w:rsidR="0068554A" w:rsidRDefault="003B56B8" w:rsidP="00B4304D">
      <w:pPr>
        <w:pStyle w:val="berschrift2"/>
      </w:pPr>
      <w:bookmarkStart w:id="7" w:name="_Toc32413731"/>
      <w:r>
        <w:t>Enterprise Architecture Management</w:t>
      </w:r>
      <w:bookmarkEnd w:id="7"/>
    </w:p>
    <w:p w14:paraId="26568F75" w14:textId="23F8D41D" w:rsidR="008B69AA" w:rsidRDefault="002B0F35" w:rsidP="00C4264A">
      <w:bookmarkStart w:id="8" w:name="_Hlk27576218"/>
      <w:r>
        <w:t>Die folgenden Definitionen von Enterprise Architecture und Enterprise Architecture</w:t>
      </w:r>
      <w:r w:rsidR="009C4CA7">
        <w:t xml:space="preserve"> Management</w:t>
      </w:r>
      <w:r>
        <w:t xml:space="preserve"> zeigen die konkreten Abgrenzungen voneinander auf. In der Praxis werden diese Begriffe oft als Synonym verwendet, jedoch gibt es gravierende Unterscheidungen zwischen diesen beiden Begriffen. </w:t>
      </w:r>
    </w:p>
    <w:p w14:paraId="153C6BD5" w14:textId="6FA299BE" w:rsidR="006566E1" w:rsidRPr="006C2FB0" w:rsidRDefault="006566E1" w:rsidP="00C4264A">
      <w:r w:rsidRPr="006C2FB0">
        <w:t>Definition Unternehmensarchitektur (EA):</w:t>
      </w:r>
    </w:p>
    <w:p w14:paraId="1D8907D8" w14:textId="159C7A9A" w:rsidR="008B69AA" w:rsidRPr="00AF2F23" w:rsidRDefault="006566E1" w:rsidP="00C4264A">
      <w:pPr>
        <w:ind w:left="357"/>
        <w:jc w:val="center"/>
        <w:rPr>
          <w:i/>
          <w:iCs/>
        </w:rPr>
      </w:pPr>
      <w:r w:rsidRPr="008B69AA">
        <w:rPr>
          <w:rFonts w:asciiTheme="minorHAnsi" w:hAnsiTheme="minorHAnsi" w:cstheme="minorHAnsi"/>
          <w:i/>
          <w:iCs/>
          <w:lang w:eastAsia="de-DE" w:bidi="ar-SA"/>
        </w:rPr>
        <w:t>„Eine Unternehmensarchitektur (Enterprise Architecture) schafft eine gesamthafte Sicht auf das Unternehmen. Sie legt die wesentlichen fachlichen und IT-Strukturen fest und verknüpft sie miteinander. Auf dieser Basis lassen sich das Business und die IT und ihre Zusammenhänge beschreiben. Eine gemeinsame Sprachbasis, „eine Brücke“ zwischen Business und IT, wird geschaffen. So kann die strategische Weiterentwicklung von Business und IT aktiv gesteuert werden.“</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r w:rsidR="00BC5A12">
        <w:rPr>
          <w:i/>
          <w:iCs/>
        </w:rPr>
        <w:t xml:space="preserve"> </w:t>
      </w:r>
      <w:r>
        <w:rPr>
          <w:rStyle w:val="Funotenzeichen"/>
          <w:i/>
          <w:iCs/>
        </w:rPr>
        <w:footnoteReference w:id="1"/>
      </w:r>
    </w:p>
    <w:p w14:paraId="695F29B3" w14:textId="77777777" w:rsidR="00AF2F23" w:rsidRDefault="00AF2F23" w:rsidP="00B4304D"/>
    <w:p w14:paraId="5F1C67DC" w14:textId="1CAE64D6" w:rsidR="00EF5764" w:rsidRDefault="002B0F35" w:rsidP="00C4264A">
      <w:r>
        <w:t>Definition EAM:</w:t>
      </w:r>
    </w:p>
    <w:p w14:paraId="0CA87AA9" w14:textId="29624862" w:rsidR="002B0F35" w:rsidRDefault="002B0F35" w:rsidP="00C4264A">
      <w:pPr>
        <w:ind w:left="357"/>
        <w:jc w:val="center"/>
      </w:pPr>
      <w:r w:rsidRPr="008B69AA">
        <w:rPr>
          <w:rFonts w:asciiTheme="minorHAnsi" w:hAnsiTheme="minorHAnsi" w:cstheme="minorHAnsi"/>
          <w:i/>
          <w:iCs/>
          <w:lang w:eastAsia="de-DE" w:bidi="ar-SA"/>
        </w:rPr>
        <w:t xml:space="preserve">„EAM ist ein systematischer und ganzheitlicher Ansatz für das Verstehen, Kommunizieren, Gestalten und Planen der fachlichen und technischen Strukturen im Unternehmen. Es hilft dabei, die Komplexität der IT-Landschaft zu beherrschen und die IT-Landschaft strategisch und businessorientiert weiterzuentwickeln. EAM ist ein wesentlicher Bestandteil des strategischen IT-Managements und beinhaltet alle Prozesse für die </w:t>
      </w:r>
      <w:r w:rsidRPr="008B69AA">
        <w:rPr>
          <w:rFonts w:asciiTheme="minorHAnsi" w:hAnsiTheme="minorHAnsi" w:cstheme="minorHAnsi"/>
          <w:i/>
          <w:iCs/>
          <w:lang w:eastAsia="de-DE" w:bidi="ar-SA"/>
        </w:rPr>
        <w:lastRenderedPageBreak/>
        <w:t>Dokumentation, Analyse, Qualitätssicherung, Planung und Steuerung der Weiterentwicklung der IT-Landschaft und der Geschäftsarchitektur.“</w:t>
      </w:r>
      <w:r w:rsidR="00BC5A12">
        <w:rPr>
          <w:i/>
          <w:iCs/>
        </w:rPr>
        <w:t xml:space="preserve"> </w:t>
      </w:r>
      <w:r w:rsidR="008B69AA">
        <w:rPr>
          <w:i/>
          <w:iCs/>
          <w:highlight w:val="yellow"/>
        </w:rPr>
        <w:t>(</w:t>
      </w:r>
      <w:proofErr w:type="spellStart"/>
      <w:r w:rsidR="00BC5A12" w:rsidRPr="00BC5A12">
        <w:rPr>
          <w:i/>
          <w:iCs/>
          <w:highlight w:val="yellow"/>
        </w:rPr>
        <w:t>Hanschke</w:t>
      </w:r>
      <w:proofErr w:type="spellEnd"/>
      <w:r w:rsidR="008B69AA">
        <w:rPr>
          <w:i/>
          <w:iCs/>
          <w:highlight w:val="yellow"/>
        </w:rPr>
        <w:t>, 2013</w:t>
      </w:r>
      <w:r w:rsidR="008B69AA">
        <w:rPr>
          <w:i/>
          <w:iCs/>
        </w:rPr>
        <w:t>)</w:t>
      </w:r>
      <w:r w:rsidR="00BC5A12">
        <w:rPr>
          <w:i/>
          <w:iCs/>
        </w:rPr>
        <w:t xml:space="preserve"> </w:t>
      </w:r>
      <w:r w:rsidR="00C94B8C">
        <w:rPr>
          <w:rStyle w:val="Funotenzeichen"/>
          <w:i/>
          <w:iCs/>
        </w:rPr>
        <w:footnoteReference w:id="2"/>
      </w:r>
    </w:p>
    <w:p w14:paraId="2D1ECEBB" w14:textId="4FC681D5" w:rsidR="000A1DD1" w:rsidRDefault="008732F2" w:rsidP="00C4264A">
      <w:r>
        <w:t>Einfach gesagt, fungiert d</w:t>
      </w:r>
      <w:r w:rsidR="00CB51EE">
        <w:t>as Enterprise Architecture als eine Art Vermittlerrolle zwischen der IT und den entsprechenden Fachbereichen eines Unternehmens</w:t>
      </w:r>
      <w:r w:rsidR="00935D35">
        <w:t xml:space="preserve">, </w:t>
      </w:r>
      <w:r w:rsidR="00935D35" w:rsidRPr="00935D35">
        <w:rPr>
          <w:highlight w:val="yellow"/>
        </w:rPr>
        <w:t xml:space="preserve">so </w:t>
      </w:r>
      <w:r w:rsidR="00902707">
        <w:rPr>
          <w:highlight w:val="yellow"/>
        </w:rPr>
        <w:t>(</w:t>
      </w:r>
      <w:r w:rsidR="00935D35" w:rsidRPr="00935D35">
        <w:rPr>
          <w:highlight w:val="yellow"/>
        </w:rPr>
        <w:t>BITKOM</w:t>
      </w:r>
      <w:r w:rsidR="00902707" w:rsidRPr="00902707">
        <w:rPr>
          <w:highlight w:val="yellow"/>
        </w:rPr>
        <w:t>, 2011)</w:t>
      </w:r>
      <w:r w:rsidR="00CB51EE">
        <w:t>.</w:t>
      </w:r>
      <w:r w:rsidRPr="00935D35">
        <w:rPr>
          <w:rStyle w:val="Funotenzeichen"/>
        </w:rPr>
        <w:footnoteReference w:id="3"/>
      </w:r>
      <w:r>
        <w:t xml:space="preserve"> </w:t>
      </w:r>
      <w:r w:rsidR="00CB51EE">
        <w:t xml:space="preserve">Man könnte es auch bildlich als eine Brücke beschrieben, welche diese Bereiche verbindet. </w:t>
      </w:r>
    </w:p>
    <w:p w14:paraId="5CB5A482" w14:textId="13C878D8" w:rsidR="00C544E5" w:rsidRDefault="003D7198" w:rsidP="00B4304D">
      <w:pPr>
        <w:keepNext/>
      </w:pPr>
      <w:r>
        <w:rPr>
          <w:noProof/>
        </w:rPr>
        <w:drawing>
          <wp:anchor distT="0" distB="0" distL="114300" distR="114300" simplePos="0" relativeHeight="251674624" behindDoc="1" locked="0" layoutInCell="1" allowOverlap="1" wp14:anchorId="53C710DE" wp14:editId="556FBE33">
            <wp:simplePos x="0" y="0"/>
            <wp:positionH relativeFrom="column">
              <wp:posOffset>684530</wp:posOffset>
            </wp:positionH>
            <wp:positionV relativeFrom="paragraph">
              <wp:posOffset>-1270</wp:posOffset>
            </wp:positionV>
            <wp:extent cx="4441003" cy="2745740"/>
            <wp:effectExtent l="0" t="0" r="0" b="0"/>
            <wp:wrapTight wrapText="bothSides">
              <wp:wrapPolygon edited="0">
                <wp:start x="0" y="0"/>
                <wp:lineTo x="0" y="21430"/>
                <wp:lineTo x="21498" y="21430"/>
                <wp:lineTo x="21498"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4.jpg"/>
                    <pic:cNvPicPr/>
                  </pic:nvPicPr>
                  <pic:blipFill rotWithShape="1">
                    <a:blip r:embed="rId25">
                      <a:extLst>
                        <a:ext uri="{28A0092B-C50C-407E-A947-70E740481C1C}">
                          <a14:useLocalDpi xmlns:a14="http://schemas.microsoft.com/office/drawing/2010/main" val="0"/>
                        </a:ext>
                      </a:extLst>
                    </a:blip>
                    <a:srcRect t="12609"/>
                    <a:stretch/>
                  </pic:blipFill>
                  <pic:spPr bwMode="auto">
                    <a:xfrm>
                      <a:off x="0" y="0"/>
                      <a:ext cx="4441003" cy="2745740"/>
                    </a:xfrm>
                    <a:prstGeom prst="rect">
                      <a:avLst/>
                    </a:prstGeom>
                    <a:ln>
                      <a:noFill/>
                    </a:ln>
                    <a:extLst>
                      <a:ext uri="{53640926-AAD7-44D8-BBD7-CCE9431645EC}">
                        <a14:shadowObscured xmlns:a14="http://schemas.microsoft.com/office/drawing/2010/main"/>
                      </a:ext>
                    </a:extLst>
                  </pic:spPr>
                </pic:pic>
              </a:graphicData>
            </a:graphic>
          </wp:anchor>
        </w:drawing>
      </w:r>
    </w:p>
    <w:p w14:paraId="2540B9D1" w14:textId="77777777" w:rsidR="00A67401" w:rsidRDefault="003D7198" w:rsidP="00B4304D">
      <w:pPr>
        <w:pStyle w:val="Beschriftung"/>
      </w:pPr>
      <w:r>
        <mc:AlternateContent>
          <mc:Choice Requires="wpg">
            <w:drawing>
              <wp:anchor distT="0" distB="0" distL="114300" distR="114300" simplePos="0" relativeHeight="251675648" behindDoc="0" locked="0" layoutInCell="1" allowOverlap="1" wp14:anchorId="51A2D78F" wp14:editId="3AE08FE8">
                <wp:simplePos x="0" y="0"/>
                <wp:positionH relativeFrom="column">
                  <wp:posOffset>1211580</wp:posOffset>
                </wp:positionH>
                <wp:positionV relativeFrom="paragraph">
                  <wp:posOffset>196215</wp:posOffset>
                </wp:positionV>
                <wp:extent cx="4000500" cy="953651"/>
                <wp:effectExtent l="0" t="228600" r="0" b="75565"/>
                <wp:wrapNone/>
                <wp:docPr id="452" name="Gruppieren 452"/>
                <wp:cNvGraphicFramePr/>
                <a:graphic xmlns:a="http://schemas.openxmlformats.org/drawingml/2006/main">
                  <a:graphicData uri="http://schemas.microsoft.com/office/word/2010/wordprocessingGroup">
                    <wpg:wgp>
                      <wpg:cNvGrpSpPr/>
                      <wpg:grpSpPr>
                        <a:xfrm>
                          <a:off x="0" y="0"/>
                          <a:ext cx="4000500" cy="953651"/>
                          <a:chOff x="0" y="0"/>
                          <a:chExt cx="4000500" cy="953651"/>
                        </a:xfrm>
                      </wpg:grpSpPr>
                      <wps:wsp>
                        <wps:cNvPr id="449" name="Parallelogramm 449"/>
                        <wps:cNvSpPr/>
                        <wps:spPr>
                          <a:xfrm rot="1381092">
                            <a:off x="0" y="3111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6444F6" w14:textId="72D9CE9F" w:rsidR="00653752" w:rsidRPr="00C544E5" w:rsidRDefault="00653752" w:rsidP="009C4CA7">
                              <w:pPr>
                                <w:jc w:val="left"/>
                                <w:rPr>
                                  <w:b/>
                                  <w:bCs/>
                                  <w:color w:val="FFFFFF" w:themeColor="background1"/>
                                  <w:sz w:val="28"/>
                                  <w:szCs w:val="28"/>
                                </w:rPr>
                              </w:pPr>
                              <w:r w:rsidRPr="00C544E5">
                                <w:rPr>
                                  <w:b/>
                                  <w:bCs/>
                                  <w:color w:val="FFFFFF" w:themeColor="background1"/>
                                  <w:sz w:val="28"/>
                                  <w:szCs w:val="28"/>
                                </w:rPr>
                                <w:t>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Parallelogramm 450"/>
                        <wps:cNvSpPr/>
                        <wps:spPr>
                          <a:xfrm rot="19679753">
                            <a:off x="1949450" y="0"/>
                            <a:ext cx="2051050" cy="675005"/>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505683" w14:textId="60B6A4E4" w:rsidR="00653752" w:rsidRPr="00C544E5" w:rsidRDefault="00653752" w:rsidP="009C4CA7">
                              <w:pPr>
                                <w:jc w:val="left"/>
                                <w:rPr>
                                  <w:b/>
                                  <w:bCs/>
                                  <w:color w:val="FFFFFF" w:themeColor="background1"/>
                                </w:rPr>
                              </w:pPr>
                              <w:r w:rsidRPr="00C544E5">
                                <w:rPr>
                                  <w:b/>
                                  <w:bCs/>
                                  <w:color w:val="FFFFFF" w:themeColor="background1"/>
                                  <w:sz w:val="28"/>
                                  <w:szCs w:val="28"/>
                                </w:rPr>
                                <w:t>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Parallelogramm 451"/>
                        <wps:cNvSpPr/>
                        <wps:spPr>
                          <a:xfrm>
                            <a:off x="1047750" y="120650"/>
                            <a:ext cx="1499140" cy="642501"/>
                          </a:xfrm>
                          <a:prstGeom prst="parallelogram">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26890B" w14:textId="6DB0DE13" w:rsidR="00653752" w:rsidRPr="00C544E5" w:rsidRDefault="00653752" w:rsidP="00C544E5">
                              <w:pPr>
                                <w:jc w:val="left"/>
                                <w:rPr>
                                  <w:b/>
                                  <w:bCs/>
                                  <w:color w:val="FFFFFF" w:themeColor="background1"/>
                                  <w:sz w:val="32"/>
                                  <w:szCs w:val="32"/>
                                </w:rPr>
                              </w:pPr>
                              <w:r w:rsidRPr="00C544E5">
                                <w:rPr>
                                  <w:b/>
                                  <w:bCs/>
                                  <w:color w:val="FFFFFF" w:themeColor="background1"/>
                                  <w:sz w:val="32"/>
                                  <w:szCs w:val="32"/>
                                </w:rPr>
                                <w:t>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A2D78F" id="Gruppieren 452" o:spid="_x0000_s1026" style="position:absolute;left:0;text-align:left;margin-left:95.4pt;margin-top:15.45pt;width:315pt;height:75.1pt;z-index:251675648" coordsize="40005,9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m 449" o:spid="_x0000_s1027" type="#_x0000_t7" style="position:absolute;top:3111;width:14991;height:6425;rotation:15085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" adj="2314" filled="f" stroked="f" strokeweight="2pt">
                  <v:textbox>
                    <w:txbxContent>
                      <w:p w14:paraId="586444F6" w14:textId="72D9CE9F" w:rsidR="00653752" w:rsidRPr="00C544E5" w:rsidRDefault="00653752" w:rsidP="009C4CA7">
                        <w:pPr>
                          <w:jc w:val="left"/>
                          <w:rPr>
                            <w:b/>
                            <w:bCs/>
                            <w:color w:val="FFFFFF" w:themeColor="background1"/>
                            <w:sz w:val="28"/>
                            <w:szCs w:val="28"/>
                          </w:rPr>
                        </w:pPr>
                        <w:r w:rsidRPr="00C544E5">
                          <w:rPr>
                            <w:b/>
                            <w:bCs/>
                            <w:color w:val="FFFFFF" w:themeColor="background1"/>
                            <w:sz w:val="28"/>
                            <w:szCs w:val="28"/>
                          </w:rPr>
                          <w:t>Business</w:t>
                        </w:r>
                      </w:p>
                    </w:txbxContent>
                  </v:textbox>
                </v:shape>
                <v:shape id="Parallelogramm 450" o:spid="_x0000_s1028" type="#_x0000_t7" style="position:absolute;left:19494;width:20511;height:6750;rotation:-209742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" adj="1777" filled="f" stroked="f" strokeweight="2pt">
                  <v:textbox>
                    <w:txbxContent>
                      <w:p w14:paraId="05505683" w14:textId="60B6A4E4" w:rsidR="00653752" w:rsidRPr="00C544E5" w:rsidRDefault="00653752" w:rsidP="009C4CA7">
                        <w:pPr>
                          <w:jc w:val="left"/>
                          <w:rPr>
                            <w:b/>
                            <w:bCs/>
                            <w:color w:val="FFFFFF" w:themeColor="background1"/>
                          </w:rPr>
                        </w:pPr>
                        <w:r w:rsidRPr="00C544E5">
                          <w:rPr>
                            <w:b/>
                            <w:bCs/>
                            <w:color w:val="FFFFFF" w:themeColor="background1"/>
                            <w:sz w:val="28"/>
                            <w:szCs w:val="28"/>
                          </w:rPr>
                          <w:t>IT</w:t>
                        </w:r>
                      </w:p>
                    </w:txbxContent>
                  </v:textbox>
                </v:shape>
                <v:shape id="Parallelogramm 451" o:spid="_x0000_s1029" type="#_x0000_t7" style="position:absolute;left:10477;top:1206;width:14991;height:6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" adj="2314" filled="f" stroked="f" strokeweight="2pt">
                  <v:textbox>
                    <w:txbxContent>
                      <w:p w14:paraId="3026890B" w14:textId="6DB0DE13" w:rsidR="00653752" w:rsidRPr="00C544E5" w:rsidRDefault="00653752" w:rsidP="00C544E5">
                        <w:pPr>
                          <w:jc w:val="left"/>
                          <w:rPr>
                            <w:b/>
                            <w:bCs/>
                            <w:color w:val="FFFFFF" w:themeColor="background1"/>
                            <w:sz w:val="32"/>
                            <w:szCs w:val="32"/>
                          </w:rPr>
                        </w:pPr>
                        <w:r w:rsidRPr="00C544E5">
                          <w:rPr>
                            <w:b/>
                            <w:bCs/>
                            <w:color w:val="FFFFFF" w:themeColor="background1"/>
                            <w:sz w:val="32"/>
                            <w:szCs w:val="32"/>
                          </w:rPr>
                          <w:t>EA</w:t>
                        </w:r>
                      </w:p>
                    </w:txbxContent>
                  </v:textbox>
                </v:shape>
              </v:group>
            </w:pict>
          </mc:Fallback>
        </mc:AlternateContent>
      </w:r>
      <w:r w:rsidR="00C544E5">
        <w:tab/>
      </w:r>
      <w:r w:rsidR="00C544E5">
        <w:tab/>
      </w:r>
      <w:r w:rsidR="00D13B08">
        <w:tab/>
      </w:r>
      <w:r>
        <w:tab/>
      </w:r>
      <w:r>
        <w:tab/>
      </w:r>
      <w:r>
        <w:tab/>
      </w:r>
    </w:p>
    <w:p w14:paraId="437A55E3" w14:textId="77777777" w:rsidR="00A67401" w:rsidRDefault="00A67401" w:rsidP="00B4304D">
      <w:pPr>
        <w:pStyle w:val="Beschriftung"/>
      </w:pPr>
    </w:p>
    <w:p w14:paraId="56E46C9E" w14:textId="77777777" w:rsidR="00A67401" w:rsidRDefault="00A67401" w:rsidP="00B4304D">
      <w:pPr>
        <w:pStyle w:val="Beschriftung"/>
      </w:pPr>
    </w:p>
    <w:p w14:paraId="3021E073" w14:textId="77777777" w:rsidR="00A67401" w:rsidRDefault="00A67401" w:rsidP="00B4304D">
      <w:pPr>
        <w:pStyle w:val="Beschriftung"/>
      </w:pPr>
    </w:p>
    <w:p w14:paraId="598BDDA3" w14:textId="77777777" w:rsidR="00A67401" w:rsidRDefault="00A67401" w:rsidP="00B4304D">
      <w:pPr>
        <w:pStyle w:val="Beschriftung"/>
      </w:pPr>
    </w:p>
    <w:p w14:paraId="73A65612" w14:textId="77777777" w:rsidR="00A67401" w:rsidRDefault="00A67401" w:rsidP="00B4304D">
      <w:pPr>
        <w:pStyle w:val="Beschriftung"/>
      </w:pPr>
    </w:p>
    <w:p w14:paraId="1D801C24" w14:textId="594C6DF8" w:rsidR="00562389" w:rsidRDefault="00C544E5" w:rsidP="00B4304D">
      <w:pPr>
        <w:pStyle w:val="Beschriftung"/>
      </w:pPr>
      <w:bookmarkStart w:id="9" w:name="_Toc32413710"/>
      <w:r>
        <w:t xml:space="preserve">Abbildung </w:t>
      </w:r>
      <w:r>
        <w:fldChar w:fldCharType="begin"/>
      </w:r>
      <w:r>
        <w:instrText xml:space="preserve"> SEQ Abbildung \* ARABIC </w:instrText>
      </w:r>
      <w:r>
        <w:fldChar w:fldCharType="separate"/>
      </w:r>
      <w:r w:rsidR="002008BB">
        <w:t>1</w:t>
      </w:r>
      <w:r>
        <w:fldChar w:fldCharType="end"/>
      </w:r>
      <w:r>
        <w:t>: Brücke zwischen Business und IT</w:t>
      </w:r>
      <w:r w:rsidR="00303736">
        <w:t xml:space="preserve"> </w:t>
      </w:r>
      <w:r w:rsidR="00303736" w:rsidRPr="00303736">
        <w:rPr>
          <w:highlight w:val="yellow"/>
        </w:rPr>
        <w:t>(Business-IT)</w:t>
      </w:r>
      <w:r>
        <w:t xml:space="preserve"> </w:t>
      </w:r>
      <w:r>
        <w:rPr>
          <w:rStyle w:val="Funotenzeichen"/>
        </w:rPr>
        <w:footnoteReference w:id="4"/>
      </w:r>
      <w:bookmarkEnd w:id="9"/>
    </w:p>
    <w:p w14:paraId="4474957A" w14:textId="77777777" w:rsidR="00555E9A" w:rsidRPr="00555E9A" w:rsidRDefault="00555E9A" w:rsidP="00B4304D"/>
    <w:p w14:paraId="0A3DD2D2" w14:textId="72CEE5EE" w:rsidR="003D7198" w:rsidRDefault="00B46256" w:rsidP="00C4264A">
      <w:r>
        <w:t>Durch diese Verbindung</w:t>
      </w:r>
      <w:r w:rsidR="00CF27E4">
        <w:t xml:space="preserve"> wird ein Rahmen für den Ausbau der IT-Landschaft zur Verfügung gestellt. Dieser Rahmen umfasst </w:t>
      </w:r>
      <w:r w:rsidR="007A07CC">
        <w:t xml:space="preserve">laut </w:t>
      </w:r>
      <w:r w:rsidR="00902707">
        <w:rPr>
          <w:highlight w:val="yellow"/>
        </w:rPr>
        <w:t>(</w:t>
      </w:r>
      <w:r w:rsidR="00902707" w:rsidRPr="00935D35">
        <w:rPr>
          <w:highlight w:val="yellow"/>
        </w:rPr>
        <w:t>BITKOM</w:t>
      </w:r>
      <w:r w:rsidR="00902707" w:rsidRPr="00902707">
        <w:rPr>
          <w:highlight w:val="yellow"/>
        </w:rPr>
        <w:t>, 2011)</w:t>
      </w:r>
      <w:r w:rsidR="00902707">
        <w:t xml:space="preserve"> </w:t>
      </w:r>
      <w:r w:rsidR="00CF27E4">
        <w:t xml:space="preserve">strategische, konzeptionelle und organisatorische Aspekte. </w:t>
      </w:r>
      <w:r w:rsidR="00766985">
        <w:t xml:space="preserve">Weiter führt </w:t>
      </w:r>
      <w:r w:rsidR="00902707">
        <w:rPr>
          <w:highlight w:val="yellow"/>
        </w:rPr>
        <w:t>(</w:t>
      </w:r>
      <w:r w:rsidR="00902707" w:rsidRPr="00935D35">
        <w:rPr>
          <w:highlight w:val="yellow"/>
        </w:rPr>
        <w:t>BITKOM</w:t>
      </w:r>
      <w:r w:rsidR="00902707" w:rsidRPr="00902707">
        <w:rPr>
          <w:highlight w:val="yellow"/>
        </w:rPr>
        <w:t>, 2011)</w:t>
      </w:r>
      <w:r w:rsidR="00902707">
        <w:t xml:space="preserve"> </w:t>
      </w:r>
      <w:r w:rsidR="00766985">
        <w:t xml:space="preserve">aus, </w:t>
      </w:r>
      <w:r w:rsidR="007A07CC">
        <w:t>stehen besonders</w:t>
      </w:r>
      <w:r w:rsidR="00CF27E4">
        <w:t xml:space="preserve"> die</w:t>
      </w:r>
      <w:r w:rsidR="00DB598F">
        <w:t xml:space="preserve"> </w:t>
      </w:r>
      <w:r w:rsidR="00DB598F" w:rsidRPr="00766985">
        <w:t>Methoden der</w:t>
      </w:r>
      <w:r w:rsidR="00CF27E4" w:rsidRPr="00766985">
        <w:t xml:space="preserve"> Umsetzung</w:t>
      </w:r>
      <w:r w:rsidR="00DB598F" w:rsidRPr="00766985">
        <w:t xml:space="preserve"> </w:t>
      </w:r>
      <w:r w:rsidR="00CF27E4" w:rsidRPr="00766985">
        <w:t xml:space="preserve">und die </w:t>
      </w:r>
      <w:r w:rsidR="004A455E" w:rsidRPr="00766985">
        <w:t>Überprüfung</w:t>
      </w:r>
      <w:r w:rsidR="00DB598F" w:rsidRPr="00766985">
        <w:t xml:space="preserve"> </w:t>
      </w:r>
      <w:r w:rsidR="004A455E" w:rsidRPr="00766985">
        <w:t xml:space="preserve">im </w:t>
      </w:r>
      <w:r w:rsidR="00766985" w:rsidRPr="00766985">
        <w:t>Hinblick</w:t>
      </w:r>
      <w:r w:rsidR="004A455E" w:rsidRPr="00766985">
        <w:t xml:space="preserve"> einer </w:t>
      </w:r>
      <w:r w:rsidR="00CF27E4" w:rsidRPr="00766985">
        <w:t>Kosten-Nutzen-Betrachtung im Fokus.</w:t>
      </w:r>
      <w:r w:rsidR="006C2FB0" w:rsidRPr="00766985">
        <w:t xml:space="preserve"> </w:t>
      </w:r>
    </w:p>
    <w:p w14:paraId="14F4BBC5" w14:textId="5354770E" w:rsidR="00B46256" w:rsidRDefault="00CF27E4" w:rsidP="00C4264A">
      <w:r w:rsidRPr="00806328">
        <w:t xml:space="preserve">Das Enterprise Architecture </w:t>
      </w:r>
      <w:r w:rsidRPr="00555E9A">
        <w:t>Management wiederum „</w:t>
      </w:r>
      <w:r w:rsidRPr="008F1D5C">
        <w:rPr>
          <w:i/>
          <w:iCs/>
        </w:rPr>
        <w:t>umfasst die Aufgaben zur Erstellung, Pflege und Umsetzung einer EA</w:t>
      </w:r>
      <w:r w:rsidRPr="00555E9A">
        <w:t>“</w:t>
      </w:r>
      <w:r w:rsidR="00555E9A" w:rsidRPr="00555E9A">
        <w:t xml:space="preserve"> </w:t>
      </w:r>
      <w:r w:rsidR="00805E39">
        <w:rPr>
          <w:highlight w:val="yellow"/>
        </w:rPr>
        <w:t>(</w:t>
      </w:r>
      <w:r w:rsidR="00555E9A" w:rsidRPr="007B7AA5">
        <w:rPr>
          <w:highlight w:val="yellow"/>
        </w:rPr>
        <w:t>BITKOM</w:t>
      </w:r>
      <w:r w:rsidR="00902707">
        <w:rPr>
          <w:highlight w:val="yellow"/>
        </w:rPr>
        <w:t>, 2011</w:t>
      </w:r>
      <w:r w:rsidR="00805E39">
        <w:rPr>
          <w:highlight w:val="yellow"/>
        </w:rPr>
        <w:t>)</w:t>
      </w:r>
      <w:r w:rsidR="00555E9A" w:rsidRPr="007B7AA5">
        <w:rPr>
          <w:highlight w:val="yellow"/>
        </w:rPr>
        <w:t>.</w:t>
      </w:r>
      <w:r w:rsidR="000249B2" w:rsidRPr="00555E9A">
        <w:t xml:space="preserve"> </w:t>
      </w:r>
      <w:r w:rsidR="006C2FB0" w:rsidRPr="00806328">
        <w:t>Man kann also sagen, dass das EAM ein strukturierter Ansatz für die Erstellung, Verwaltung und Nutzung der von EA bereitgestellten Modelle ist.</w:t>
      </w:r>
      <w:r w:rsidR="002B0F35">
        <w:t xml:space="preserve"> </w:t>
      </w:r>
    </w:p>
    <w:p w14:paraId="635E26A8" w14:textId="77777777" w:rsidR="00053EDA" w:rsidRDefault="003B56B8" w:rsidP="00C4264A">
      <w:r>
        <w:lastRenderedPageBreak/>
        <w:t xml:space="preserve">Je größer ein Unternehmen wird, desto bedeutender ist die Rolle des EAM. Durch neue Technologien und Schnittstellen steigt die Komplexität und das Bewältigen der IT-Landschaft wird immer schwieriger. Durch fehlendes EAM können Redundanzen und </w:t>
      </w:r>
      <w:r w:rsidR="004362EE">
        <w:t>i</w:t>
      </w:r>
      <w:r>
        <w:t>nkonsistente Daten auftreten. Diese Problematik ist u.</w:t>
      </w:r>
      <w:r w:rsidR="004362EE">
        <w:t xml:space="preserve"> </w:t>
      </w:r>
      <w:r>
        <w:t xml:space="preserve">a. die Basis für die IT-Konsolidierung. Aber auch mit EAM kann über einen längeren Zeitraum eine IT-Konsolidierung notwendig werden. </w:t>
      </w:r>
    </w:p>
    <w:p w14:paraId="1C43BFA6" w14:textId="2D1BBEA4" w:rsidR="00A178D2" w:rsidRDefault="003B56B8" w:rsidP="00C4264A">
      <w:pPr>
        <w:ind w:firstLine="0"/>
      </w:pPr>
      <w:r>
        <w:t xml:space="preserve">Durch das Bereitstellen diverser Hilfsmittel durch EAM, kann die Kontrolle über die IT-Landschaft wiederhergestellt werden und sie kann strategisch und businessorientiert weiterentwickelt werden. </w:t>
      </w:r>
    </w:p>
    <w:p w14:paraId="0B903A45" w14:textId="308EA2DD" w:rsidR="00A178D2" w:rsidRDefault="00A178D2" w:rsidP="00C4264A">
      <w:pPr>
        <w:ind w:firstLine="0"/>
      </w:pPr>
      <w:r>
        <w:t>Zudem</w:t>
      </w:r>
      <w:r w:rsidR="003B56B8" w:rsidRPr="00A178D2">
        <w:rPr>
          <w:color w:val="FF0000"/>
        </w:rPr>
        <w:t xml:space="preserve"> </w:t>
      </w:r>
      <w:r w:rsidR="00CF7274">
        <w:t>wird</w:t>
      </w:r>
      <w:r w:rsidR="003B56B8">
        <w:t xml:space="preserve"> EAM </w:t>
      </w:r>
      <w:r w:rsidR="00CF7274">
        <w:t>oft eingesetzt, da es</w:t>
      </w:r>
      <w:r w:rsidR="003B56B8">
        <w:t xml:space="preserve"> Transparenz </w:t>
      </w:r>
      <w:r w:rsidR="00CF7274">
        <w:t>schafft</w:t>
      </w:r>
      <w:r w:rsidR="003B56B8">
        <w:t>. Diese ist maßgeblich für</w:t>
      </w:r>
      <w:r w:rsidR="00CB51EE">
        <w:t xml:space="preserve"> die Bewertung der IST-Situation</w:t>
      </w:r>
      <w:r w:rsidR="00C72ABD">
        <w:t xml:space="preserve"> und</w:t>
      </w:r>
      <w:r w:rsidR="004936DB">
        <w:t xml:space="preserve"> zeigt bei der IT-Landschaft schon nach kurzer Zeit, in welchem Bereich sich Kosten einsparen lassen. </w:t>
      </w:r>
    </w:p>
    <w:p w14:paraId="278ABD05" w14:textId="0B3136D8" w:rsidR="00A178D2" w:rsidRDefault="00774B44" w:rsidP="00C4264A">
      <w:pPr>
        <w:ind w:firstLine="0"/>
      </w:pPr>
      <w:r w:rsidRPr="00774B44">
        <w:rPr>
          <w:highlight w:val="yellow"/>
        </w:rPr>
        <w:t xml:space="preserve">Laut </w:t>
      </w:r>
      <w:r w:rsidR="00E25B61">
        <w:rPr>
          <w:highlight w:val="yellow"/>
        </w:rPr>
        <w:t>(</w:t>
      </w:r>
      <w:proofErr w:type="spellStart"/>
      <w:r w:rsidRPr="00E25B61">
        <w:rPr>
          <w:highlight w:val="yellow"/>
        </w:rPr>
        <w:t>Hanschke</w:t>
      </w:r>
      <w:proofErr w:type="spellEnd"/>
      <w:r w:rsidR="00E25B61" w:rsidRPr="00E25B61">
        <w:rPr>
          <w:highlight w:val="yellow"/>
        </w:rPr>
        <w:t>, 2013)</w:t>
      </w:r>
      <w:r>
        <w:t xml:space="preserve"> kann i</w:t>
      </w:r>
      <w:r w:rsidR="00A178D2" w:rsidRPr="00A178D2">
        <w:t>n Problemfällen</w:t>
      </w:r>
      <w:r w:rsidR="004936DB" w:rsidRPr="00A178D2">
        <w:t xml:space="preserve"> </w:t>
      </w:r>
      <w:r w:rsidR="004936DB">
        <w:t xml:space="preserve">durch entsprechende Visualisierungen </w:t>
      </w:r>
      <w:r w:rsidR="00C72ABD">
        <w:t>schneller Klarheit verschaff</w:t>
      </w:r>
      <w:r w:rsidR="004936DB">
        <w:t>t werden</w:t>
      </w:r>
      <w:r w:rsidR="00C72ABD">
        <w:t>, z.</w:t>
      </w:r>
      <w:r w:rsidR="004362EE">
        <w:t xml:space="preserve"> </w:t>
      </w:r>
      <w:r w:rsidR="00C72ABD">
        <w:t>B. welche Geschäftsprozesse von einem Ausfall des IT-Systems betroffen sind</w:t>
      </w:r>
      <w:r w:rsidR="004936DB">
        <w:t>, wo die entsprechenden Verantwortlichkeiten liegen</w:t>
      </w:r>
      <w:r w:rsidR="00C72ABD">
        <w:t xml:space="preserve"> oder welche Abhängigkeiten zwischen den IT-Systemen bestehen.</w:t>
      </w:r>
      <w:r w:rsidR="00C94B8C">
        <w:t xml:space="preserve"> </w:t>
      </w:r>
      <w:r w:rsidR="006B1202">
        <w:rPr>
          <w:rStyle w:val="Funotenzeichen"/>
        </w:rPr>
        <w:footnoteReference w:id="5"/>
      </w:r>
      <w:r w:rsidR="00347B8D">
        <w:t xml:space="preserve"> </w:t>
      </w:r>
    </w:p>
    <w:p w14:paraId="15DBC80D" w14:textId="40176473" w:rsidR="00ED5F79" w:rsidRDefault="00070A47" w:rsidP="00831867">
      <w:pPr>
        <w:ind w:firstLine="0"/>
      </w:pPr>
      <w:r>
        <w:t>Um die Leistungsfähigkeit der IT-Leistung einordnen zu können, werden in der Praxis oft relative Bewertungen wie z. B. sehr hoch, hoch, mittel und gering verwendet. Diese Bewertung ist einfach und verständlich, damit sie von Fachbereichen, Anwendern und Managern angewendet werden kann. Die Fachbereiche und die Fachfremden Personen sollten jeweils eine solche Bewertung vornehmen, um festzustellen in wie weit sich das Eigen- und Fremdbild unterscheidet und anschließend sollte entsprechend vorgegangen werden, um diese beiden Ansichten anzugleichen</w:t>
      </w:r>
      <w:r w:rsidR="00774B44">
        <w:t xml:space="preserve">, </w:t>
      </w:r>
      <w:r w:rsidR="00774B44" w:rsidRPr="00774B44">
        <w:rPr>
          <w:highlight w:val="yellow"/>
        </w:rPr>
        <w:t xml:space="preserve">führt </w:t>
      </w:r>
      <w:r w:rsidR="00E25B61">
        <w:rPr>
          <w:highlight w:val="yellow"/>
        </w:rPr>
        <w:t>(</w:t>
      </w:r>
      <w:proofErr w:type="spellStart"/>
      <w:r w:rsidR="00774B44" w:rsidRPr="00774B44">
        <w:rPr>
          <w:highlight w:val="yellow"/>
        </w:rPr>
        <w:t>Hanschke</w:t>
      </w:r>
      <w:proofErr w:type="spellEnd"/>
      <w:r w:rsidR="00E25B61">
        <w:rPr>
          <w:highlight w:val="yellow"/>
        </w:rPr>
        <w:t>, 2013)</w:t>
      </w:r>
      <w:r w:rsidR="00774B44" w:rsidRPr="00774B44">
        <w:rPr>
          <w:highlight w:val="yellow"/>
        </w:rPr>
        <w:t xml:space="preserve"> weiter aus</w:t>
      </w:r>
      <w:r>
        <w:t>.</w:t>
      </w:r>
      <w:r>
        <w:rPr>
          <w:rStyle w:val="Funotenzeichen"/>
        </w:rPr>
        <w:footnoteReference w:id="6"/>
      </w:r>
      <w:bookmarkEnd w:id="8"/>
    </w:p>
    <w:p w14:paraId="5661D4B1" w14:textId="77777777" w:rsidR="009F131D" w:rsidRDefault="009F131D">
      <w:pPr>
        <w:spacing w:after="0" w:line="240" w:lineRule="auto"/>
        <w:ind w:firstLine="0"/>
        <w:jc w:val="left"/>
        <w:rPr>
          <w:b/>
          <w:bCs/>
          <w:iCs/>
          <w:color w:val="00844D"/>
          <w:sz w:val="28"/>
          <w:szCs w:val="28"/>
        </w:rPr>
      </w:pPr>
      <w:r>
        <w:br w:type="page"/>
      </w:r>
    </w:p>
    <w:p w14:paraId="6CD8B20A" w14:textId="77777777" w:rsidR="00795FAF" w:rsidRDefault="00795FAF">
      <w:pPr>
        <w:spacing w:after="0" w:line="240" w:lineRule="auto"/>
        <w:ind w:firstLine="0"/>
        <w:jc w:val="left"/>
        <w:rPr>
          <w:b/>
          <w:bCs/>
          <w:iCs/>
          <w:color w:val="00844D"/>
          <w:sz w:val="28"/>
          <w:szCs w:val="28"/>
        </w:rPr>
      </w:pPr>
      <w:r>
        <w:lastRenderedPageBreak/>
        <w:br w:type="page"/>
      </w:r>
    </w:p>
    <w:p w14:paraId="7088061A" w14:textId="77777777" w:rsidR="00B73A6D" w:rsidRPr="00430432" w:rsidRDefault="00B73A6D" w:rsidP="00B73A6D">
      <w:pPr>
        <w:pStyle w:val="berschrift2"/>
      </w:pPr>
      <w:bookmarkStart w:id="10" w:name="_Toc32413732"/>
      <w:r>
        <w:lastRenderedPageBreak/>
        <w:t>Funktionsweise einer Graph-Datenbank</w:t>
      </w:r>
      <w:bookmarkEnd w:id="10"/>
    </w:p>
    <w:p w14:paraId="2D5EFEAB" w14:textId="77777777" w:rsidR="00B73A6D" w:rsidRDefault="00B73A6D" w:rsidP="00B73A6D">
      <w:pPr>
        <w:spacing w:after="0"/>
        <w:ind w:firstLine="0"/>
      </w:pPr>
      <w:r>
        <w:t xml:space="preserve">Jeder ist bereits mit einem Graphen in Berührung gekommen. Sei es bei der Erstellung eines Mindmaps oder beim Skizzieren von Symbolen und Linien auf einer Tafel. Graphen sind sehr einfach, verständlich und vielseitig einsetzbar, </w:t>
      </w:r>
      <w:r>
        <w:rPr>
          <w:highlight w:val="yellow"/>
        </w:rPr>
        <w:t>nach</w:t>
      </w:r>
      <w:r w:rsidRPr="00BD7493">
        <w:rPr>
          <w:highlight w:val="yellow"/>
        </w:rPr>
        <w:t xml:space="preserve"> </w:t>
      </w:r>
      <w:r>
        <w:rPr>
          <w:highlight w:val="yellow"/>
        </w:rPr>
        <w:t>(</w:t>
      </w:r>
      <w:r w:rsidRPr="00E25B61">
        <w:rPr>
          <w:highlight w:val="yellow"/>
        </w:rPr>
        <w:t>Hunger</w:t>
      </w:r>
      <w:r>
        <w:rPr>
          <w:highlight w:val="yellow"/>
        </w:rPr>
        <w:t>,</w:t>
      </w:r>
      <w:r w:rsidRPr="00E25B61">
        <w:rPr>
          <w:highlight w:val="yellow"/>
        </w:rPr>
        <w:t xml:space="preserve"> 2014)</w:t>
      </w:r>
      <w:r>
        <w:t xml:space="preserve">. </w:t>
      </w:r>
      <w:r>
        <w:rPr>
          <w:rStyle w:val="Funotenzeichen"/>
        </w:rPr>
        <w:footnoteReference w:id="7"/>
      </w:r>
      <w:r>
        <w:t xml:space="preserve"> Eine der bekanntesten Graph Datenbanken ist Neo4j. Der Name Neo4j leitet sich aus </w:t>
      </w:r>
      <w:r w:rsidRPr="000F21C8">
        <w:rPr>
          <w:i/>
          <w:iCs/>
        </w:rPr>
        <w:t xml:space="preserve">„Network Engine </w:t>
      </w:r>
      <w:proofErr w:type="spellStart"/>
      <w:r w:rsidRPr="000F21C8">
        <w:rPr>
          <w:i/>
          <w:iCs/>
        </w:rPr>
        <w:t>for</w:t>
      </w:r>
      <w:proofErr w:type="spellEnd"/>
      <w:r w:rsidRPr="000F21C8">
        <w:rPr>
          <w:i/>
          <w:iCs/>
        </w:rPr>
        <w:t xml:space="preserve"> Objects“</w:t>
      </w:r>
      <w:r>
        <w:t xml:space="preserve"> ab. Die Zahl „4</w:t>
      </w:r>
      <w:r w:rsidRPr="00932AA2">
        <w:t xml:space="preserve">“ vermittelt eine Aussage über die Versionsnummer und das „j“ steht </w:t>
      </w:r>
      <w:r>
        <w:t xml:space="preserve">dafür, dass die frühere </w:t>
      </w:r>
      <w:r w:rsidRPr="00D97018">
        <w:t>Java-API entsprechend weiterentwickelt</w:t>
      </w:r>
      <w:r>
        <w:t xml:space="preserve"> wurde. Zu Beginn war die Bedeutung von „4j“ „für Java“, </w:t>
      </w:r>
      <w:r>
        <w:rPr>
          <w:highlight w:val="yellow"/>
        </w:rPr>
        <w:t>führt</w:t>
      </w:r>
      <w:r w:rsidRPr="00341CE3">
        <w:rPr>
          <w:highlight w:val="yellow"/>
        </w:rPr>
        <w:t xml:space="preserve"> </w:t>
      </w:r>
      <w:r>
        <w:rPr>
          <w:highlight w:val="yellow"/>
        </w:rPr>
        <w:t>(</w:t>
      </w:r>
      <w:proofErr w:type="spellStart"/>
      <w:r w:rsidRPr="00BD7493">
        <w:rPr>
          <w:highlight w:val="yellow"/>
        </w:rPr>
        <w:t>Trelle</w:t>
      </w:r>
      <w:proofErr w:type="spellEnd"/>
      <w:r>
        <w:rPr>
          <w:highlight w:val="yellow"/>
        </w:rPr>
        <w:t>, 2017)</w:t>
      </w:r>
      <w:r w:rsidRPr="00BD7493">
        <w:rPr>
          <w:highlight w:val="yellow"/>
        </w:rPr>
        <w:t xml:space="preserve"> aus</w:t>
      </w:r>
      <w:r>
        <w:t xml:space="preserve">. </w:t>
      </w:r>
      <w:r>
        <w:rPr>
          <w:rStyle w:val="Funotenzeichen"/>
        </w:rPr>
        <w:footnoteReference w:id="8"/>
      </w:r>
      <w:r>
        <w:t xml:space="preserve"> Mittlerweile kann, neben Java, auch in der Programmiersprache Scala entwickelt werden. Daher ist die Bedeutung „</w:t>
      </w:r>
      <w:proofErr w:type="spellStart"/>
      <w:r>
        <w:t>for</w:t>
      </w:r>
      <w:proofErr w:type="spellEnd"/>
      <w:r>
        <w:t xml:space="preserve"> Java“ nicht mehr ganz aktuell.</w:t>
      </w:r>
    </w:p>
    <w:p w14:paraId="305CBD44" w14:textId="77777777" w:rsidR="00B73A6D" w:rsidRDefault="00B73A6D" w:rsidP="00B73A6D">
      <w:pPr>
        <w:spacing w:after="0"/>
        <w:ind w:firstLine="0"/>
      </w:pPr>
      <w:r>
        <w:t xml:space="preserve">Eine Graph-Datenbank gehört zu der Gruppe der NoSQL Datenbanken. Dies bedeutet, dass die Datenbank in der Regel einen nicht relationalen Ansatz verfolgt. Jedoch wird die Verwendung von SQL nicht gänzlich ausgeschlossen, da NoSQL für „Not </w:t>
      </w:r>
      <w:proofErr w:type="spellStart"/>
      <w:r>
        <w:t>only</w:t>
      </w:r>
      <w:proofErr w:type="spellEnd"/>
      <w:r>
        <w:t xml:space="preserve"> SQL“ steht. </w:t>
      </w:r>
    </w:p>
    <w:p w14:paraId="70D596B1" w14:textId="77777777" w:rsidR="00B73A6D" w:rsidRDefault="00B73A6D" w:rsidP="00B73A6D">
      <w:pPr>
        <w:spacing w:after="0"/>
        <w:ind w:firstLine="0"/>
      </w:pPr>
      <w:r>
        <w:t>Eine Relationale Datenbank verwendet Tabellen, welche Spalten und Zeilen für die Speicherung der Daten nutzt. Die NoSQL Datenbank hingegen nutzt für die Organisation der Daten beispielsweise Attribut-Wert-Paare (Properties), Objekte, Dokumente oder Listen und Reihen für die Organisation der Daten. Ein großer Vorteil von NoSQL Datenbanken ist, dass sie dort ansetzen, wo SQL-basierte relationale Datenbanken an ihre Grenzen stoßen. NoSQL Systeme eignen sich besonders gut für große, exponentiell wachsende Datenmengen, um diese performant zu verarbeiten, wie beispielsweise im Bereich von Big Data. Dies resultiert aus der einfachen Unterstützung der Datenbankfragmentierung, welche durch den Verzicht auf ein Datenbankschema und auf die referenzielle Integrität ermöglicht wird. Im speziellen besagt die referenzielle Integrität, dass Datensätze nur auf bestehende Datensätze verweisen dürfen. Entsprechend kann auch nur ein Datensatz gelöscht werden, wenn auf diesen kein anderer Datensatz verweist.</w:t>
      </w:r>
    </w:p>
    <w:p w14:paraId="4D02FEF5" w14:textId="77777777" w:rsidR="00B73A6D" w:rsidRDefault="00B73A6D" w:rsidP="00B73A6D">
      <w:pPr>
        <w:spacing w:after="0"/>
        <w:ind w:firstLine="0"/>
      </w:pPr>
      <w:r w:rsidRPr="00346249">
        <w:t>Graph Datenbanken werden nicht tabellarisch geführt, sondern in Form von Labeln organisiert. Diese</w:t>
      </w:r>
      <w:r>
        <w:t xml:space="preserve"> sind zwar vergleichbar mit den Tabellen der relationalen Datenbanken, haben jedoch den Unterschied, dass diese ohne eine feste Vorgabe der enthaltenen Attribute auskommt. Die Speicherung der Daten erfolgt somit Schemafrei. Dies erlaubt zusätzliche Informationen wie mangelnde Attribute zu einem späteren Zeitpunkt problemlos nachzutragen.</w:t>
      </w:r>
      <w:r w:rsidRPr="00346249">
        <w:t xml:space="preserve"> </w:t>
      </w:r>
      <w:r>
        <w:t xml:space="preserve">Ein </w:t>
      </w:r>
      <w:proofErr w:type="spellStart"/>
      <w:r>
        <w:t>implizietes</w:t>
      </w:r>
      <w:proofErr w:type="spellEnd"/>
      <w:r>
        <w:t xml:space="preserve"> </w:t>
      </w:r>
      <w:proofErr w:type="spellStart"/>
      <w:r>
        <w:t>sturkturierndes</w:t>
      </w:r>
      <w:proofErr w:type="spellEnd"/>
      <w:r>
        <w:t xml:space="preserve"> Schema sei dennoch durch das </w:t>
      </w:r>
      <w:proofErr w:type="spellStart"/>
      <w:r>
        <w:t>Graphenmodell</w:t>
      </w:r>
      <w:proofErr w:type="spellEnd"/>
      <w:r>
        <w:t xml:space="preserve"> innerhalb einer </w:t>
      </w:r>
      <w:proofErr w:type="spellStart"/>
      <w:r>
        <w:t>Graphdatenbank</w:t>
      </w:r>
      <w:proofErr w:type="spellEnd"/>
      <w:r>
        <w:t xml:space="preserve"> gegeben. Das </w:t>
      </w:r>
      <w:proofErr w:type="spellStart"/>
      <w:r>
        <w:t>Graphenmodell</w:t>
      </w:r>
      <w:proofErr w:type="spellEnd"/>
      <w:r>
        <w:t xml:space="preserve"> kann als Äquivalent zum </w:t>
      </w:r>
      <w:proofErr w:type="spellStart"/>
      <w:r>
        <w:t>Relationenmodell</w:t>
      </w:r>
      <w:proofErr w:type="spellEnd"/>
      <w:r>
        <w:t xml:space="preserve"> der Relationalen Datenbanken interpretiert werden. Es resultiert analog zum </w:t>
      </w:r>
      <w:proofErr w:type="spellStart"/>
      <w:r>
        <w:t>Relationenmodell</w:t>
      </w:r>
      <w:proofErr w:type="spellEnd"/>
      <w:r>
        <w:t xml:space="preserve"> aus dem Entitäten-Beziehungsmodell. Dieser Zusammenhang sei mit Abbildung XX nach (Meier et al., 2016) näher verdeutlicht.</w:t>
      </w:r>
    </w:p>
    <w:p w14:paraId="06FBE42F" w14:textId="77777777" w:rsidR="00B73A6D" w:rsidRDefault="00B73A6D" w:rsidP="00B73A6D">
      <w:pPr>
        <w:spacing w:after="0"/>
        <w:ind w:firstLine="0"/>
      </w:pPr>
    </w:p>
    <w:p w14:paraId="086D9720" w14:textId="77777777" w:rsidR="00B73A6D" w:rsidRDefault="00B73A6D" w:rsidP="00B73A6D">
      <w:pPr>
        <w:spacing w:after="0"/>
        <w:ind w:firstLine="0"/>
      </w:pPr>
    </w:p>
    <w:p w14:paraId="6F4B5501" w14:textId="77777777" w:rsidR="00B73A6D" w:rsidRDefault="00B73A6D" w:rsidP="00B73A6D">
      <w:pPr>
        <w:spacing w:after="0"/>
        <w:ind w:firstLine="0"/>
      </w:pPr>
    </w:p>
    <w:p w14:paraId="3808F1EA" w14:textId="77777777" w:rsidR="00B73A6D" w:rsidRDefault="00B73A6D" w:rsidP="00B73A6D">
      <w:pPr>
        <w:spacing w:after="0"/>
        <w:ind w:firstLine="0"/>
        <w:jc w:val="center"/>
      </w:pPr>
      <w:r>
        <w:rPr>
          <w:noProof/>
        </w:rPr>
        <w:drawing>
          <wp:inline distT="0" distB="0" distL="0" distR="0" wp14:anchorId="4D2024EF" wp14:editId="53FD87E7">
            <wp:extent cx="3063923" cy="3699088"/>
            <wp:effectExtent l="0" t="0" r="3175" b="0"/>
            <wp:docPr id="560" name="Grafik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9169" cy="3717495"/>
                    </a:xfrm>
                    <a:prstGeom prst="rect">
                      <a:avLst/>
                    </a:prstGeom>
                    <a:noFill/>
                    <a:ln>
                      <a:noFill/>
                    </a:ln>
                  </pic:spPr>
                </pic:pic>
              </a:graphicData>
            </a:graphic>
          </wp:inline>
        </w:drawing>
      </w:r>
    </w:p>
    <w:p w14:paraId="4A355CDF" w14:textId="77777777" w:rsidR="00B73A6D" w:rsidRDefault="00B73A6D" w:rsidP="00B73A6D">
      <w:pPr>
        <w:spacing w:after="0"/>
        <w:ind w:firstLine="0"/>
      </w:pPr>
    </w:p>
    <w:p w14:paraId="7C38C00F" w14:textId="77777777" w:rsidR="00B73A6D" w:rsidRDefault="00B73A6D" w:rsidP="00B73A6D">
      <w:pPr>
        <w:spacing w:after="0"/>
        <w:ind w:firstLine="0"/>
      </w:pPr>
      <w:r w:rsidRPr="002C6E01">
        <w:rPr>
          <w:highlight w:val="yellow"/>
        </w:rPr>
        <w:t xml:space="preserve">Laut </w:t>
      </w:r>
      <w:r>
        <w:rPr>
          <w:highlight w:val="yellow"/>
        </w:rPr>
        <w:t>(</w:t>
      </w:r>
      <w:r w:rsidRPr="002C6E01">
        <w:rPr>
          <w:highlight w:val="yellow"/>
        </w:rPr>
        <w:t>Maier</w:t>
      </w:r>
      <w:r>
        <w:rPr>
          <w:highlight w:val="yellow"/>
        </w:rPr>
        <w:t xml:space="preserve"> et al., 2016)</w:t>
      </w:r>
      <w:r w:rsidRPr="002C6E01">
        <w:rPr>
          <w:highlight w:val="yellow"/>
        </w:rPr>
        <w:t xml:space="preserve"> </w:t>
      </w:r>
      <w:r>
        <w:t>werden die zu speichernden Daten mithilfe von so genannten Knoten und Kanten dargestellt. Hier werden Objekte in Knoten und Beziehungen zwischen Knoten in Kanten abgebildet.</w:t>
      </w:r>
      <w:r>
        <w:rPr>
          <w:rStyle w:val="Funotenzeichen"/>
        </w:rPr>
        <w:footnoteReference w:id="9"/>
      </w:r>
      <w:r w:rsidRPr="00ED6273">
        <w:t xml:space="preserve"> </w:t>
      </w:r>
      <w:r>
        <w:t xml:space="preserve">In einem Knoten ist die Beziehung nicht in ihrer Art oder Anzahl beschränkt, </w:t>
      </w:r>
      <w:r w:rsidRPr="002C6E01">
        <w:rPr>
          <w:highlight w:val="yellow"/>
        </w:rPr>
        <w:t xml:space="preserve">ergänzt </w:t>
      </w:r>
      <w:r>
        <w:rPr>
          <w:highlight w:val="yellow"/>
        </w:rPr>
        <w:t>(</w:t>
      </w:r>
      <w:proofErr w:type="spellStart"/>
      <w:r w:rsidRPr="00E25B61">
        <w:rPr>
          <w:highlight w:val="yellow"/>
        </w:rPr>
        <w:t>Matzer</w:t>
      </w:r>
      <w:proofErr w:type="spellEnd"/>
      <w:r w:rsidRPr="00E25B61">
        <w:rPr>
          <w:highlight w:val="yellow"/>
        </w:rPr>
        <w:t>, 2019)</w:t>
      </w:r>
      <w:r>
        <w:t xml:space="preserve">. </w:t>
      </w:r>
      <w:r w:rsidRPr="002C6E01">
        <w:rPr>
          <w:rStyle w:val="Funotenzeichen"/>
        </w:rPr>
        <w:footnoteReference w:id="10"/>
      </w:r>
    </w:p>
    <w:p w14:paraId="282CF29E" w14:textId="77777777" w:rsidR="00B73A6D" w:rsidRDefault="00B73A6D" w:rsidP="00B73A6D">
      <w:pPr>
        <w:spacing w:after="0"/>
        <w:ind w:firstLine="0"/>
      </w:pPr>
      <w:r>
        <w:t xml:space="preserve">In der Literatur werden Knoten häufig auch als Vertex (V) und Kanten als </w:t>
      </w:r>
      <w:proofErr w:type="spellStart"/>
      <w:r>
        <w:t>Edges</w:t>
      </w:r>
      <w:proofErr w:type="spellEnd"/>
      <w:r>
        <w:t xml:space="preserve"> (E) benannt. Dies sei an dieser Stelle bezüglich der Vollständigkeit erwähnt. Folgend wird diese Terminologie jedoch nicht weiterverwendet. </w:t>
      </w:r>
    </w:p>
    <w:p w14:paraId="5F6451EA" w14:textId="77777777" w:rsidR="00B73A6D" w:rsidRDefault="00B73A6D" w:rsidP="00B73A6D">
      <w:pPr>
        <w:spacing w:after="0"/>
        <w:ind w:firstLine="0"/>
      </w:pPr>
      <w:r>
        <w:t xml:space="preserve">Die Kante stellt eine Verbindung zwischen den Knoten dar. Diese Verbindung kann als eine Linie oder als ein Pfeil visualisiert werden. Eine Kante ist gerichtet, das bedeutet, dass sie einen Start- sowie einen Endpunkt besitzt. Die Beziehungen zwischen den Knoten können Eigenschaften besitzen. Diese Daten können analog zu den Attributen der Knoten abgefragt werden. </w:t>
      </w:r>
      <w:r w:rsidRPr="00805E39">
        <w:rPr>
          <w:highlight w:val="yellow"/>
        </w:rPr>
        <w:t xml:space="preserve">Nach </w:t>
      </w:r>
      <w:r>
        <w:rPr>
          <w:highlight w:val="yellow"/>
        </w:rPr>
        <w:t>(</w:t>
      </w:r>
      <w:r w:rsidRPr="00805E39">
        <w:rPr>
          <w:highlight w:val="yellow"/>
        </w:rPr>
        <w:t>Luber</w:t>
      </w:r>
      <w:r>
        <w:rPr>
          <w:highlight w:val="yellow"/>
        </w:rPr>
        <w:t xml:space="preserve"> et al., 2017)</w:t>
      </w:r>
      <w:r>
        <w:t xml:space="preserve"> verzichtet eine </w:t>
      </w:r>
      <w:proofErr w:type="spellStart"/>
      <w:r>
        <w:t>Graphdatenbank</w:t>
      </w:r>
      <w:proofErr w:type="spellEnd"/>
      <w:r>
        <w:t xml:space="preserve"> auf verschachtelte Beziehung, was die hohe Performance für die Speicherung, sowie Abfrage der Informationen erklärt</w:t>
      </w:r>
      <w:r w:rsidRPr="00805E39">
        <w:t>.</w:t>
      </w:r>
      <w:r w:rsidRPr="00805E39">
        <w:rPr>
          <w:rStyle w:val="Funotenzeichen"/>
        </w:rPr>
        <w:footnoteReference w:id="11"/>
      </w:r>
      <w:r>
        <w:t xml:space="preserve"> </w:t>
      </w:r>
    </w:p>
    <w:p w14:paraId="26A778E4" w14:textId="77777777" w:rsidR="00B73A6D" w:rsidRDefault="00B73A6D" w:rsidP="00B73A6D">
      <w:pPr>
        <w:spacing w:after="0"/>
        <w:ind w:firstLine="0"/>
      </w:pPr>
      <w:r>
        <w:lastRenderedPageBreak/>
        <w:t>Die Information, welche Beziehungen zwischen Daten vorliegen, ist unter gewissen Umständen besonders förderlich. Diese Beziehungen kann ein Graph ausgesprochen gut darstellen. Hieraus ergibt sich der hohe Nutzen der Verwendung einer Graph Datenbank für Daten, welche eine netzwerkartige Struktur aufweisen.</w:t>
      </w:r>
    </w:p>
    <w:p w14:paraId="01D5987A" w14:textId="77777777" w:rsidR="00B73A6D" w:rsidRDefault="00B73A6D" w:rsidP="00B73A6D">
      <w:pPr>
        <w:spacing w:after="0"/>
        <w:ind w:firstLine="0"/>
      </w:pPr>
      <w:r w:rsidRPr="00680862">
        <w:t>Ein</w:t>
      </w:r>
      <w:r>
        <w:t xml:space="preserve">e Besonderheit der </w:t>
      </w:r>
      <w:proofErr w:type="spellStart"/>
      <w:r>
        <w:t>Graphdatenbanken</w:t>
      </w:r>
      <w:proofErr w:type="spellEnd"/>
      <w:r>
        <w:t xml:space="preserve"> ist nach (Maier et al., 2016), die Eigenschaft der indexfreien Nachbarschaft. Das Datenbanksystem kann somit die direkten Nachbarn eines Knotens ermitteln, ohne sämtliche Kanten berücksichtigen zu müssen. Dies ist beispielsweise in </w:t>
      </w:r>
      <w:proofErr w:type="spellStart"/>
      <w:r>
        <w:t>relatioalen</w:t>
      </w:r>
      <w:proofErr w:type="spellEnd"/>
      <w:r>
        <w:t xml:space="preserve"> Datenbanksystemen nötig, welche sogenannte Beziehungs- oder Verknüpfungstabellen verwenden. Aus diesem Sachverhalt ergibt sich, dass die Abfrage von Beziehungen auf Knoten unabhängig von der gespeicherten Datenmenge sind und somit eine konstante Geschwindigkeit besitzen.</w:t>
      </w:r>
    </w:p>
    <w:p w14:paraId="7A472508" w14:textId="77777777" w:rsidR="00B73A6D" w:rsidRDefault="00B73A6D" w:rsidP="00B73A6D">
      <w:pPr>
        <w:spacing w:after="0"/>
        <w:ind w:firstLine="0"/>
      </w:pPr>
      <w:r w:rsidRPr="002C6E01">
        <w:rPr>
          <w:highlight w:val="yellow"/>
        </w:rPr>
        <w:t xml:space="preserve">Laut </w:t>
      </w:r>
      <w:r>
        <w:rPr>
          <w:highlight w:val="yellow"/>
        </w:rPr>
        <w:t>(</w:t>
      </w:r>
      <w:proofErr w:type="spellStart"/>
      <w:r w:rsidRPr="00902707">
        <w:rPr>
          <w:highlight w:val="yellow"/>
        </w:rPr>
        <w:t>Matzer</w:t>
      </w:r>
      <w:proofErr w:type="spellEnd"/>
      <w:r w:rsidRPr="00902707">
        <w:rPr>
          <w:highlight w:val="yellow"/>
        </w:rPr>
        <w:t>, 2019)</w:t>
      </w:r>
      <w:r>
        <w:t xml:space="preserve"> nutzen bereits große Unternehmen wie z. B. Google, Facebook, Microsoft und LinkedIn die Graph Datenbank, ebenso haben auch Unternehmen wie die NASA oder die Schweizer Bank UBS die Graph Datenbank für sich entdeckt.</w:t>
      </w:r>
      <w:r>
        <w:rPr>
          <w:rStyle w:val="Funotenzeichen"/>
        </w:rPr>
        <w:footnoteReference w:id="12"/>
      </w:r>
      <w:r>
        <w:t xml:space="preserve"> </w:t>
      </w:r>
    </w:p>
    <w:p w14:paraId="1664A443" w14:textId="555DEA69" w:rsidR="00B73A6D" w:rsidRDefault="00B73A6D" w:rsidP="00B73A6D">
      <w:pPr>
        <w:spacing w:after="0"/>
        <w:ind w:firstLine="0"/>
      </w:pPr>
      <w:r>
        <w:t xml:space="preserve">Die gängigsten Abfragesprachen für Graph Datenbanken sind Apache </w:t>
      </w:r>
      <w:proofErr w:type="spellStart"/>
      <w:r>
        <w:t>TinkerPop</w:t>
      </w:r>
      <w:proofErr w:type="spellEnd"/>
      <w:r>
        <w:t xml:space="preserve"> </w:t>
      </w:r>
      <w:proofErr w:type="spellStart"/>
      <w:r>
        <w:t>Gremlin</w:t>
      </w:r>
      <w:proofErr w:type="spellEnd"/>
      <w:r>
        <w:t xml:space="preserve">, SPARQL und </w:t>
      </w:r>
      <w:proofErr w:type="spellStart"/>
      <w:r>
        <w:t>Cypher</w:t>
      </w:r>
      <w:proofErr w:type="spellEnd"/>
      <w:r>
        <w:t xml:space="preserve">. Da, in dieser Arbeit mit der Graph Datenbank Neo4j gearbeitet wird, </w:t>
      </w:r>
      <w:r w:rsidRPr="00CF5B44">
        <w:rPr>
          <w:highlight w:val="green"/>
        </w:rPr>
        <w:t xml:space="preserve">wurde sich für die Abfragesprache </w:t>
      </w:r>
      <w:proofErr w:type="spellStart"/>
      <w:r w:rsidRPr="00CF5B44">
        <w:rPr>
          <w:highlight w:val="green"/>
        </w:rPr>
        <w:t>Cypher</w:t>
      </w:r>
      <w:proofErr w:type="spellEnd"/>
      <w:r w:rsidRPr="00CF5B44">
        <w:rPr>
          <w:highlight w:val="green"/>
        </w:rPr>
        <w:t xml:space="preserve"> entschieden</w:t>
      </w:r>
      <w:r>
        <w:t xml:space="preserve">. </w:t>
      </w:r>
      <w:proofErr w:type="spellStart"/>
      <w:r>
        <w:t>Cypher</w:t>
      </w:r>
      <w:proofErr w:type="spellEnd"/>
      <w:r>
        <w:t xml:space="preserve"> wurde von Neo4j entwickelt und erfüllt somit die besten Voraussetzungen was Kompatibilität angeht, </w:t>
      </w:r>
      <w:r>
        <w:rPr>
          <w:highlight w:val="yellow"/>
        </w:rPr>
        <w:t>nach</w:t>
      </w:r>
      <w:r w:rsidRPr="00774B44">
        <w:rPr>
          <w:highlight w:val="yellow"/>
        </w:rPr>
        <w:t xml:space="preserve"> </w:t>
      </w:r>
      <w:r>
        <w:rPr>
          <w:highlight w:val="yellow"/>
        </w:rPr>
        <w:t>(</w:t>
      </w:r>
      <w:proofErr w:type="spellStart"/>
      <w:r w:rsidRPr="00902707">
        <w:rPr>
          <w:highlight w:val="yellow"/>
        </w:rPr>
        <w:t>Matzer</w:t>
      </w:r>
      <w:proofErr w:type="spellEnd"/>
      <w:r w:rsidRPr="00902707">
        <w:rPr>
          <w:highlight w:val="yellow"/>
        </w:rPr>
        <w:t>, 2019)</w:t>
      </w:r>
      <w:r>
        <w:t>.</w:t>
      </w:r>
      <w:r>
        <w:rPr>
          <w:rStyle w:val="Funotenzeichen"/>
        </w:rPr>
        <w:footnoteReference w:id="13"/>
      </w:r>
      <w:r>
        <w:t xml:space="preserve"> Zudem ist </w:t>
      </w:r>
      <w:proofErr w:type="spellStart"/>
      <w:r>
        <w:t>Cypher</w:t>
      </w:r>
      <w:proofErr w:type="spellEnd"/>
      <w:r>
        <w:t xml:space="preserve"> sehr verbreitet und in </w:t>
      </w:r>
      <w:r w:rsidR="00CF5B44">
        <w:t>seiner</w:t>
      </w:r>
      <w:r>
        <w:t xml:space="preserve"> Struktur der Abfragesprache SQL von Relationalen Datenbanken recht ähnlich. Durch diese ähnliche Struktur ist eine Umstellung von SQL auf </w:t>
      </w:r>
      <w:proofErr w:type="spellStart"/>
      <w:r>
        <w:t>Cypher</w:t>
      </w:r>
      <w:proofErr w:type="spellEnd"/>
      <w:r>
        <w:t xml:space="preserve"> nicht zu zeitaufwendig und komplex. In Kapitel 2.3 wird auf die Abfragesprache </w:t>
      </w:r>
      <w:proofErr w:type="spellStart"/>
      <w:r>
        <w:t>Cypher</w:t>
      </w:r>
      <w:proofErr w:type="spellEnd"/>
      <w:r>
        <w:t xml:space="preserve"> näher eingegangen.</w:t>
      </w:r>
    </w:p>
    <w:p w14:paraId="2BC33F06" w14:textId="77777777" w:rsidR="00B73A6D" w:rsidRDefault="00B73A6D" w:rsidP="00B73A6D">
      <w:pPr>
        <w:spacing w:after="0"/>
        <w:ind w:firstLine="0"/>
      </w:pPr>
    </w:p>
    <w:p w14:paraId="7C558B90" w14:textId="77777777" w:rsidR="00B73A6D" w:rsidRDefault="00B73A6D" w:rsidP="00B73A6D">
      <w:pPr>
        <w:pStyle w:val="berschrift2"/>
      </w:pPr>
      <w:bookmarkStart w:id="11" w:name="_Toc32413733"/>
      <w:proofErr w:type="spellStart"/>
      <w:r>
        <w:t>Cypher</w:t>
      </w:r>
      <w:bookmarkEnd w:id="11"/>
      <w:proofErr w:type="spellEnd"/>
    </w:p>
    <w:p w14:paraId="78D810F7" w14:textId="77777777" w:rsidR="00B73A6D" w:rsidRDefault="00B73A6D" w:rsidP="00B73A6D">
      <w:pPr>
        <w:spacing w:after="0"/>
        <w:ind w:firstLine="0"/>
      </w:pPr>
      <w:proofErr w:type="spellStart"/>
      <w:r>
        <w:t>Cypher</w:t>
      </w:r>
      <w:proofErr w:type="spellEnd"/>
      <w:r>
        <w:t xml:space="preserve"> gehört zu der Gruppe der „deklarativen Abfragesprachen“. Die bekannteste Abfragesprache dieser Gruppe ist SQL. Der Fokus der deklarativen Abfragesprachen ist die Beschreibung eines Problems. Gegenüber den deklarativen Abfragesprachen steht die Gruppe der „imperativen Sprachen“, wie beispielsweise Java oder C++. Nach (Böhm, </w:t>
      </w:r>
      <w:proofErr w:type="spellStart"/>
      <w:r>
        <w:t>xxxx</w:t>
      </w:r>
      <w:proofErr w:type="spellEnd"/>
      <w:r>
        <w:t xml:space="preserve">) ist die imperative Programmierung ein Programmierstil, nach welchem </w:t>
      </w:r>
      <w:r w:rsidRPr="0034231B">
        <w:t>„ein Programm aus einer Folge von Anweisungen besteht, die vorgeben, in welcher Reihenfolge was vom Computer getan werden soll“.</w:t>
      </w:r>
    </w:p>
    <w:p w14:paraId="140FC51A" w14:textId="77777777" w:rsidR="00B73A6D" w:rsidRDefault="00B73A6D" w:rsidP="00B73A6D">
      <w:pPr>
        <w:spacing w:after="0"/>
        <w:ind w:firstLine="0"/>
      </w:pPr>
      <w:r>
        <w:t xml:space="preserve">Wird folgend </w:t>
      </w:r>
      <w:proofErr w:type="spellStart"/>
      <w:r>
        <w:t>Cypher</w:t>
      </w:r>
      <w:proofErr w:type="spellEnd"/>
      <w:r>
        <w:t xml:space="preserve"> als problembeschreibende Sprache in Bezug auf Graphen betrachtet, kann von der Beschreibung von Mustern innerhalb von Graphen gesprochen werden. An folgendem Beispiel wird dieser Sachverhalt verdeutlicht. Es wird ein Graph angenommen, bestehend aus zwei Klassen von Knoten und einer gerichteten Beziehung zwischen den Knoten. Exemplarisch seien dies für die Knoten „Filme“ und „Schauspieler und für die Beziehung „</w:t>
      </w:r>
      <w:proofErr w:type="spellStart"/>
      <w:r>
        <w:t>spielt_in</w:t>
      </w:r>
      <w:proofErr w:type="spellEnd"/>
      <w:r>
        <w:t xml:space="preserve">“. Entsprechend beschreibt der exemplarische Graph, welcher Schauspieler in welchem Film spielt. Die Beschreibung des Musters des dargelegten Graphen mittels </w:t>
      </w:r>
      <w:proofErr w:type="spellStart"/>
      <w:r>
        <w:t>Cypher</w:t>
      </w:r>
      <w:proofErr w:type="spellEnd"/>
      <w:r>
        <w:t xml:space="preserve"> stellt sich wie folgt dar.</w:t>
      </w:r>
    </w:p>
    <w:p w14:paraId="3C09232E" w14:textId="77777777" w:rsidR="00B73A6D" w:rsidRDefault="00B73A6D" w:rsidP="00B73A6D">
      <w:pPr>
        <w:spacing w:after="0"/>
        <w:ind w:firstLine="0"/>
      </w:pPr>
      <w:r>
        <w:rPr>
          <w:noProof/>
        </w:rPr>
        <w:lastRenderedPageBreak/>
        <mc:AlternateContent>
          <mc:Choice Requires="wps">
            <w:drawing>
              <wp:anchor distT="0" distB="0" distL="114300" distR="114300" simplePos="0" relativeHeight="251726848" behindDoc="0" locked="0" layoutInCell="1" allowOverlap="1" wp14:anchorId="5A648B7B" wp14:editId="405393D7">
                <wp:simplePos x="0" y="0"/>
                <wp:positionH relativeFrom="page">
                  <wp:align>center</wp:align>
                </wp:positionH>
                <wp:positionV relativeFrom="paragraph">
                  <wp:posOffset>150846</wp:posOffset>
                </wp:positionV>
                <wp:extent cx="914400" cy="361666"/>
                <wp:effectExtent l="0" t="0" r="27305" b="19685"/>
                <wp:wrapNone/>
                <wp:docPr id="558" name="Textfeld 558"/>
                <wp:cNvGraphicFramePr/>
                <a:graphic xmlns:a="http://schemas.openxmlformats.org/drawingml/2006/main">
                  <a:graphicData uri="http://schemas.microsoft.com/office/word/2010/wordprocessingShape">
                    <wps:wsp>
                      <wps:cNvSpPr txBox="1"/>
                      <wps:spPr>
                        <a:xfrm>
                          <a:off x="0" y="0"/>
                          <a:ext cx="914400" cy="361666"/>
                        </a:xfrm>
                        <a:prstGeom prst="rect">
                          <a:avLst/>
                        </a:prstGeom>
                        <a:solidFill>
                          <a:schemeClr val="lt1"/>
                        </a:solidFill>
                        <a:ln w="6350">
                          <a:solidFill>
                            <a:schemeClr val="tx1"/>
                          </a:solidFill>
                        </a:ln>
                      </wps:spPr>
                      <wps:txbx>
                        <w:txbxContent>
                          <w:p w14:paraId="617CFDC8" w14:textId="77777777" w:rsidR="00653752" w:rsidRPr="00805596" w:rsidRDefault="00653752" w:rsidP="00B73A6D">
                            <w:pPr>
                              <w:ind w:right="20"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Return s, 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648B7B" id="_x0000_t202" coordsize="21600,21600" o:spt="202" path="m,l,21600r21600,l21600,xe">
                <v:stroke joinstyle="miter"/>
                <v:path gradientshapeok="t" o:connecttype="rect"/>
              </v:shapetype>
              <v:shape id="Textfeld 558" o:spid="_x0000_s1030" type="#_x0000_t202" style="position:absolute;left:0;text-align:left;margin-left:0;margin-top:11.9pt;width:1in;height:28.5pt;z-index:251726848;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" fillcolor="white [3201]" strokecolor="black [3213]" strokeweight=".5pt">
                <v:textbox>
                  <w:txbxContent>
                    <w:p w14:paraId="617CFDC8" w14:textId="77777777" w:rsidR="00653752" w:rsidRPr="00805596" w:rsidRDefault="00653752" w:rsidP="00B73A6D">
                      <w:pPr>
                        <w:ind w:right="20"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Return s, f</w:t>
                      </w:r>
                    </w:p>
                  </w:txbxContent>
                </v:textbox>
                <w10:wrap anchorx="page"/>
              </v:shape>
            </w:pict>
          </mc:Fallback>
        </mc:AlternateContent>
      </w:r>
    </w:p>
    <w:p w14:paraId="4597600C" w14:textId="77777777" w:rsidR="00B73A6D" w:rsidRDefault="00B73A6D" w:rsidP="00B73A6D">
      <w:pPr>
        <w:spacing w:after="0"/>
        <w:ind w:firstLine="0"/>
      </w:pPr>
    </w:p>
    <w:p w14:paraId="5B4C7902" w14:textId="77777777" w:rsidR="00B73A6D" w:rsidRDefault="00B73A6D" w:rsidP="00B73A6D">
      <w:pPr>
        <w:spacing w:after="0"/>
        <w:ind w:firstLine="0"/>
      </w:pPr>
    </w:p>
    <w:p w14:paraId="1FCB3AF6" w14:textId="77777777" w:rsidR="00B73A6D" w:rsidRDefault="00B73A6D" w:rsidP="00B73A6D">
      <w:pPr>
        <w:spacing w:after="0"/>
        <w:ind w:firstLine="0"/>
      </w:pPr>
      <w:r>
        <w:t>Die entsprechende Rückgabe sind alle Knoten und deren Verbindungen untereinander, wie in Abbildung XX dargestellt. Filme, zu denen keine Schauspieler in der Datenbank hinterlegt sind, werden nicht ausgegeben, da sie dem abgefragten Muster nicht entsprechen.</w:t>
      </w:r>
      <w:r w:rsidRPr="0087313E">
        <w:rPr>
          <w:noProof/>
        </w:rPr>
        <w:t xml:space="preserve"> </w:t>
      </w:r>
    </w:p>
    <w:p w14:paraId="52A1C529" w14:textId="77777777" w:rsidR="00B73A6D" w:rsidRDefault="00B73A6D" w:rsidP="00B73A6D">
      <w:pPr>
        <w:spacing w:after="0"/>
        <w:ind w:firstLine="0"/>
      </w:pPr>
    </w:p>
    <w:p w14:paraId="23158EE9" w14:textId="77777777" w:rsidR="00B73A6D" w:rsidRDefault="00B73A6D" w:rsidP="00B73A6D">
      <w:pPr>
        <w:spacing w:after="0"/>
        <w:ind w:firstLine="0"/>
      </w:pPr>
      <w:r>
        <w:rPr>
          <w:noProof/>
        </w:rPr>
        <w:drawing>
          <wp:anchor distT="0" distB="0" distL="114300" distR="114300" simplePos="0" relativeHeight="251727872" behindDoc="0" locked="0" layoutInCell="1" allowOverlap="1" wp14:anchorId="03032E40" wp14:editId="615B80A9">
            <wp:simplePos x="0" y="0"/>
            <wp:positionH relativeFrom="page">
              <wp:align>center</wp:align>
            </wp:positionH>
            <wp:positionV relativeFrom="paragraph">
              <wp:posOffset>25192</wp:posOffset>
            </wp:positionV>
            <wp:extent cx="3680501" cy="2060812"/>
            <wp:effectExtent l="0" t="0" r="0" b="0"/>
            <wp:wrapNone/>
            <wp:docPr id="561" name="Grafik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0501" cy="20608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85265" w14:textId="77777777" w:rsidR="00B73A6D" w:rsidRDefault="00B73A6D" w:rsidP="00B73A6D">
      <w:pPr>
        <w:spacing w:after="0"/>
        <w:ind w:firstLine="0"/>
      </w:pPr>
    </w:p>
    <w:p w14:paraId="791DA6AF" w14:textId="77777777" w:rsidR="00B73A6D" w:rsidRDefault="00B73A6D" w:rsidP="00B73A6D">
      <w:pPr>
        <w:spacing w:after="0"/>
        <w:ind w:firstLine="0"/>
      </w:pPr>
    </w:p>
    <w:p w14:paraId="0190780C" w14:textId="77777777" w:rsidR="00B73A6D" w:rsidRDefault="00B73A6D" w:rsidP="00B73A6D">
      <w:pPr>
        <w:spacing w:after="0"/>
        <w:ind w:firstLine="0"/>
      </w:pPr>
    </w:p>
    <w:p w14:paraId="1E5A0A33" w14:textId="77777777" w:rsidR="00B73A6D" w:rsidRDefault="00B73A6D" w:rsidP="00B73A6D">
      <w:pPr>
        <w:spacing w:after="0"/>
        <w:ind w:firstLine="0"/>
      </w:pPr>
    </w:p>
    <w:p w14:paraId="7F4615F3" w14:textId="77777777" w:rsidR="00B73A6D" w:rsidRDefault="00B73A6D" w:rsidP="00B73A6D">
      <w:pPr>
        <w:spacing w:after="0"/>
        <w:ind w:firstLine="0"/>
      </w:pPr>
    </w:p>
    <w:p w14:paraId="3EC5054C" w14:textId="77777777" w:rsidR="00B73A6D" w:rsidRDefault="00B73A6D" w:rsidP="00B73A6D">
      <w:pPr>
        <w:spacing w:after="0"/>
        <w:ind w:firstLine="0"/>
      </w:pPr>
    </w:p>
    <w:p w14:paraId="27691A24" w14:textId="77777777" w:rsidR="00B73A6D" w:rsidRDefault="00B73A6D" w:rsidP="00B73A6D">
      <w:pPr>
        <w:spacing w:after="0"/>
        <w:ind w:firstLine="0"/>
      </w:pPr>
    </w:p>
    <w:p w14:paraId="061C8F47" w14:textId="77777777" w:rsidR="00B73A6D" w:rsidRDefault="00B73A6D" w:rsidP="00B73A6D">
      <w:pPr>
        <w:spacing w:after="0"/>
        <w:ind w:firstLine="0"/>
      </w:pPr>
    </w:p>
    <w:p w14:paraId="10B1531D" w14:textId="77777777" w:rsidR="00B73A6D" w:rsidRDefault="00B73A6D" w:rsidP="00B73A6D">
      <w:pPr>
        <w:spacing w:after="0"/>
        <w:ind w:firstLine="0"/>
      </w:pPr>
    </w:p>
    <w:p w14:paraId="7DCE3B79" w14:textId="77777777" w:rsidR="00B73A6D" w:rsidRDefault="00B73A6D" w:rsidP="00B73A6D">
      <w:pPr>
        <w:spacing w:after="0"/>
        <w:ind w:firstLine="0"/>
      </w:pPr>
      <w:r>
        <w:t xml:space="preserve">Analog zu SQL bietet </w:t>
      </w:r>
      <w:proofErr w:type="spellStart"/>
      <w:r>
        <w:t>Cypher</w:t>
      </w:r>
      <w:proofErr w:type="spellEnd"/>
      <w:r>
        <w:t xml:space="preserve"> die Option, anhand von Attributen der Knoten und Kanten mittels einer </w:t>
      </w:r>
      <w:proofErr w:type="spellStart"/>
      <w:r>
        <w:t>Where</w:t>
      </w:r>
      <w:proofErr w:type="spellEnd"/>
      <w:r>
        <w:t xml:space="preserve">-Bedingung das Muster zu Filtern. Folgend sei dies mittels </w:t>
      </w:r>
      <w:proofErr w:type="spellStart"/>
      <w:r>
        <w:t>Cypher</w:t>
      </w:r>
      <w:proofErr w:type="spellEnd"/>
      <w:r>
        <w:t xml:space="preserve"> dargestellt.</w:t>
      </w:r>
    </w:p>
    <w:p w14:paraId="6BCC9D25" w14:textId="77777777" w:rsidR="00B73A6D" w:rsidRDefault="00B73A6D" w:rsidP="00B73A6D">
      <w:pPr>
        <w:spacing w:after="0"/>
        <w:ind w:firstLine="0"/>
      </w:pPr>
      <w:r>
        <w:rPr>
          <w:noProof/>
        </w:rPr>
        <mc:AlternateContent>
          <mc:Choice Requires="wps">
            <w:drawing>
              <wp:anchor distT="0" distB="0" distL="114300" distR="114300" simplePos="0" relativeHeight="251728896" behindDoc="0" locked="0" layoutInCell="1" allowOverlap="1" wp14:anchorId="4C0E5616" wp14:editId="0E63C045">
                <wp:simplePos x="0" y="0"/>
                <wp:positionH relativeFrom="page">
                  <wp:align>center</wp:align>
                </wp:positionH>
                <wp:positionV relativeFrom="paragraph">
                  <wp:posOffset>99553</wp:posOffset>
                </wp:positionV>
                <wp:extent cx="914400" cy="1221474"/>
                <wp:effectExtent l="0" t="0" r="21590" b="17145"/>
                <wp:wrapNone/>
                <wp:docPr id="559" name="Textfeld 559"/>
                <wp:cNvGraphicFramePr/>
                <a:graphic xmlns:a="http://schemas.openxmlformats.org/drawingml/2006/main">
                  <a:graphicData uri="http://schemas.microsoft.com/office/word/2010/wordprocessingShape">
                    <wps:wsp>
                      <wps:cNvSpPr txBox="1"/>
                      <wps:spPr>
                        <a:xfrm>
                          <a:off x="0" y="0"/>
                          <a:ext cx="914400" cy="1221474"/>
                        </a:xfrm>
                        <a:prstGeom prst="rect">
                          <a:avLst/>
                        </a:prstGeom>
                        <a:solidFill>
                          <a:schemeClr val="lt1"/>
                        </a:solidFill>
                        <a:ln w="6350">
                          <a:solidFill>
                            <a:schemeClr val="tx1"/>
                          </a:solidFill>
                        </a:ln>
                      </wps:spPr>
                      <wps:txbx>
                        <w:txbxContent>
                          <w:p w14:paraId="69A90A19" w14:textId="77777777" w:rsidR="00653752" w:rsidRDefault="00653752"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xml:space="preserve">) </w:t>
                            </w:r>
                          </w:p>
                          <w:p w14:paraId="14F563AF" w14:textId="2658E1D4" w:rsidR="00653752" w:rsidRDefault="00653752" w:rsidP="00B73A6D">
                            <w:pPr>
                              <w:spacing w:after="0" w:line="240" w:lineRule="auto"/>
                              <w:ind w:right="23" w:firstLine="0"/>
                              <w:rPr>
                                <w:rFonts w:ascii="Cordia New" w:hAnsi="Cordia New" w:cs="Cordia New"/>
                                <w:sz w:val="32"/>
                                <w:szCs w:val="32"/>
                              </w:rPr>
                            </w:pPr>
                            <w:proofErr w:type="spellStart"/>
                            <w:r>
                              <w:rPr>
                                <w:rFonts w:ascii="Cordia New" w:hAnsi="Cordia New" w:cs="Cordia New"/>
                                <w:sz w:val="32"/>
                                <w:szCs w:val="32"/>
                              </w:rPr>
                              <w:t>Where</w:t>
                            </w:r>
                            <w:proofErr w:type="spellEnd"/>
                            <w:r>
                              <w:rPr>
                                <w:rFonts w:ascii="Cordia New" w:hAnsi="Cordia New" w:cs="Cordia New"/>
                                <w:sz w:val="32"/>
                                <w:szCs w:val="32"/>
                              </w:rPr>
                              <w:t xml:space="preserve"> (s.name = „Carrie-A. Moss)</w:t>
                            </w:r>
                          </w:p>
                          <w:p w14:paraId="24FDFB0E" w14:textId="554D9262" w:rsidR="00653752" w:rsidRDefault="00653752" w:rsidP="00B73A6D">
                            <w:pPr>
                              <w:spacing w:after="0" w:line="240" w:lineRule="auto"/>
                              <w:ind w:right="23" w:firstLine="0"/>
                              <w:rPr>
                                <w:rFonts w:ascii="Cordia New" w:hAnsi="Cordia New" w:cs="Cordia New"/>
                                <w:sz w:val="32"/>
                                <w:szCs w:val="32"/>
                              </w:rPr>
                            </w:pPr>
                            <w:r>
                              <w:rPr>
                                <w:rFonts w:ascii="Cordia New" w:hAnsi="Cordia New" w:cs="Cordia New"/>
                                <w:sz w:val="32"/>
                                <w:szCs w:val="32"/>
                              </w:rPr>
                              <w:t>OR (s.name = „Monica Bellucci“)</w:t>
                            </w:r>
                          </w:p>
                          <w:p w14:paraId="3E9510B1" w14:textId="77777777" w:rsidR="00653752" w:rsidRPr="00805596" w:rsidRDefault="00653752"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Return s, 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0E5616" id="Textfeld 559" o:spid="_x0000_s1031" type="#_x0000_t202" style="position:absolute;left:0;text-align:left;margin-left:0;margin-top:7.85pt;width:1in;height:96.2pt;z-index:251728896;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" fillcolor="white [3201]" strokecolor="black [3213]" strokeweight=".5pt">
                <v:textbox>
                  <w:txbxContent>
                    <w:p w14:paraId="69A90A19" w14:textId="77777777" w:rsidR="00653752" w:rsidRDefault="00653752"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Match (</w:t>
                      </w:r>
                      <w:proofErr w:type="spellStart"/>
                      <w:proofErr w:type="gramStart"/>
                      <w:r w:rsidRPr="00805596">
                        <w:rPr>
                          <w:rFonts w:ascii="Cordia New" w:hAnsi="Cordia New" w:cs="Cordia New"/>
                          <w:sz w:val="32"/>
                          <w:szCs w:val="32"/>
                        </w:rPr>
                        <w:t>s:Schauspieler</w:t>
                      </w:r>
                      <w:proofErr w:type="spellEnd"/>
                      <w:proofErr w:type="gramEnd"/>
                      <w:r w:rsidRPr="00805596">
                        <w:rPr>
                          <w:rFonts w:ascii="Cordia New" w:hAnsi="Cordia New" w:cs="Cordia New"/>
                          <w:sz w:val="32"/>
                          <w:szCs w:val="32"/>
                        </w:rPr>
                        <w:t>) – [</w:t>
                      </w:r>
                      <w:proofErr w:type="spellStart"/>
                      <w:r w:rsidRPr="00805596">
                        <w:rPr>
                          <w:rFonts w:ascii="Cordia New" w:hAnsi="Cordia New" w:cs="Cordia New"/>
                          <w:sz w:val="32"/>
                          <w:szCs w:val="32"/>
                        </w:rPr>
                        <w:t>spielt_in</w:t>
                      </w:r>
                      <w:proofErr w:type="spellEnd"/>
                      <w:r w:rsidRPr="00805596">
                        <w:rPr>
                          <w:rFonts w:ascii="Cordia New" w:hAnsi="Cordia New" w:cs="Cordia New"/>
                          <w:sz w:val="32"/>
                          <w:szCs w:val="32"/>
                        </w:rPr>
                        <w:t>] -&gt; (</w:t>
                      </w:r>
                      <w:proofErr w:type="spellStart"/>
                      <w:r w:rsidRPr="00805596">
                        <w:rPr>
                          <w:rFonts w:ascii="Cordia New" w:hAnsi="Cordia New" w:cs="Cordia New"/>
                          <w:sz w:val="32"/>
                          <w:szCs w:val="32"/>
                        </w:rPr>
                        <w:t>f:Film</w:t>
                      </w:r>
                      <w:proofErr w:type="spellEnd"/>
                      <w:r w:rsidRPr="00805596">
                        <w:rPr>
                          <w:rFonts w:ascii="Cordia New" w:hAnsi="Cordia New" w:cs="Cordia New"/>
                          <w:sz w:val="32"/>
                          <w:szCs w:val="32"/>
                        </w:rPr>
                        <w:t xml:space="preserve">) </w:t>
                      </w:r>
                    </w:p>
                    <w:p w14:paraId="14F563AF" w14:textId="2658E1D4" w:rsidR="00653752" w:rsidRDefault="00653752" w:rsidP="00B73A6D">
                      <w:pPr>
                        <w:spacing w:after="0" w:line="240" w:lineRule="auto"/>
                        <w:ind w:right="23" w:firstLine="0"/>
                        <w:rPr>
                          <w:rFonts w:ascii="Cordia New" w:hAnsi="Cordia New" w:cs="Cordia New"/>
                          <w:sz w:val="32"/>
                          <w:szCs w:val="32"/>
                        </w:rPr>
                      </w:pPr>
                      <w:proofErr w:type="spellStart"/>
                      <w:r>
                        <w:rPr>
                          <w:rFonts w:ascii="Cordia New" w:hAnsi="Cordia New" w:cs="Cordia New"/>
                          <w:sz w:val="32"/>
                          <w:szCs w:val="32"/>
                        </w:rPr>
                        <w:t>Where</w:t>
                      </w:r>
                      <w:proofErr w:type="spellEnd"/>
                      <w:r>
                        <w:rPr>
                          <w:rFonts w:ascii="Cordia New" w:hAnsi="Cordia New" w:cs="Cordia New"/>
                          <w:sz w:val="32"/>
                          <w:szCs w:val="32"/>
                        </w:rPr>
                        <w:t xml:space="preserve"> (s.name = „Carrie-A. Moss)</w:t>
                      </w:r>
                    </w:p>
                    <w:p w14:paraId="24FDFB0E" w14:textId="554D9262" w:rsidR="00653752" w:rsidRDefault="00653752" w:rsidP="00B73A6D">
                      <w:pPr>
                        <w:spacing w:after="0" w:line="240" w:lineRule="auto"/>
                        <w:ind w:right="23" w:firstLine="0"/>
                        <w:rPr>
                          <w:rFonts w:ascii="Cordia New" w:hAnsi="Cordia New" w:cs="Cordia New"/>
                          <w:sz w:val="32"/>
                          <w:szCs w:val="32"/>
                        </w:rPr>
                      </w:pPr>
                      <w:r>
                        <w:rPr>
                          <w:rFonts w:ascii="Cordia New" w:hAnsi="Cordia New" w:cs="Cordia New"/>
                          <w:sz w:val="32"/>
                          <w:szCs w:val="32"/>
                        </w:rPr>
                        <w:t>OR (s.name = „Monica Bellucci“)</w:t>
                      </w:r>
                    </w:p>
                    <w:p w14:paraId="3E9510B1" w14:textId="77777777" w:rsidR="00653752" w:rsidRPr="00805596" w:rsidRDefault="00653752" w:rsidP="00B73A6D">
                      <w:pPr>
                        <w:spacing w:after="0" w:line="240" w:lineRule="auto"/>
                        <w:ind w:right="23" w:firstLine="0"/>
                        <w:rPr>
                          <w:rFonts w:ascii="Cordia New" w:hAnsi="Cordia New" w:cs="Cordia New"/>
                          <w:sz w:val="32"/>
                          <w:szCs w:val="32"/>
                        </w:rPr>
                      </w:pPr>
                      <w:r w:rsidRPr="00805596">
                        <w:rPr>
                          <w:rFonts w:ascii="Cordia New" w:hAnsi="Cordia New" w:cs="Cordia New"/>
                          <w:sz w:val="32"/>
                          <w:szCs w:val="32"/>
                        </w:rPr>
                        <w:t>Return s, f</w:t>
                      </w:r>
                    </w:p>
                  </w:txbxContent>
                </v:textbox>
                <w10:wrap anchorx="page"/>
              </v:shape>
            </w:pict>
          </mc:Fallback>
        </mc:AlternateContent>
      </w:r>
    </w:p>
    <w:p w14:paraId="23B58EF4" w14:textId="77777777" w:rsidR="00B73A6D" w:rsidRDefault="00B73A6D" w:rsidP="00B73A6D">
      <w:pPr>
        <w:spacing w:after="0"/>
        <w:ind w:firstLine="0"/>
      </w:pPr>
    </w:p>
    <w:p w14:paraId="0739D985" w14:textId="77777777" w:rsidR="00B73A6D" w:rsidRDefault="00B73A6D" w:rsidP="00B73A6D">
      <w:pPr>
        <w:spacing w:after="0"/>
        <w:ind w:firstLine="0"/>
      </w:pPr>
    </w:p>
    <w:p w14:paraId="515A839B" w14:textId="77777777" w:rsidR="00B73A6D" w:rsidRDefault="00B73A6D" w:rsidP="00B73A6D">
      <w:pPr>
        <w:spacing w:after="0"/>
        <w:ind w:firstLine="0"/>
      </w:pPr>
    </w:p>
    <w:p w14:paraId="1877A54E" w14:textId="77777777" w:rsidR="00B73A6D" w:rsidRDefault="00B73A6D" w:rsidP="00B73A6D">
      <w:pPr>
        <w:spacing w:after="0"/>
        <w:ind w:firstLine="0"/>
      </w:pPr>
    </w:p>
    <w:p w14:paraId="410D6C90" w14:textId="77777777" w:rsidR="00B73A6D" w:rsidRDefault="00B73A6D" w:rsidP="00B73A6D">
      <w:pPr>
        <w:spacing w:after="0"/>
        <w:ind w:firstLine="0"/>
      </w:pPr>
    </w:p>
    <w:p w14:paraId="3B0AB83D" w14:textId="77777777" w:rsidR="00B73A6D" w:rsidRDefault="00B73A6D" w:rsidP="00B73A6D">
      <w:pPr>
        <w:spacing w:after="0"/>
        <w:ind w:firstLine="0"/>
      </w:pPr>
    </w:p>
    <w:p w14:paraId="254AD387" w14:textId="77777777" w:rsidR="00B73A6D" w:rsidRDefault="00B73A6D" w:rsidP="00B73A6D">
      <w:pPr>
        <w:spacing w:after="0"/>
        <w:ind w:firstLine="0"/>
      </w:pPr>
      <w:r>
        <w:rPr>
          <w:noProof/>
        </w:rPr>
        <w:drawing>
          <wp:anchor distT="0" distB="0" distL="114300" distR="114300" simplePos="0" relativeHeight="251729920" behindDoc="0" locked="0" layoutInCell="1" allowOverlap="1" wp14:anchorId="4C72D21C" wp14:editId="23D3C79F">
            <wp:simplePos x="0" y="0"/>
            <wp:positionH relativeFrom="page">
              <wp:align>center</wp:align>
            </wp:positionH>
            <wp:positionV relativeFrom="paragraph">
              <wp:posOffset>42109</wp:posOffset>
            </wp:positionV>
            <wp:extent cx="3211830" cy="1801495"/>
            <wp:effectExtent l="0" t="0" r="7620" b="8255"/>
            <wp:wrapNone/>
            <wp:docPr id="562" name="Grafik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1830" cy="1801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A1B3F1" w14:textId="77777777" w:rsidR="00B73A6D" w:rsidRDefault="00B73A6D" w:rsidP="00B73A6D">
      <w:pPr>
        <w:spacing w:after="0"/>
        <w:ind w:firstLine="0"/>
      </w:pPr>
    </w:p>
    <w:p w14:paraId="5080EC7B" w14:textId="77777777" w:rsidR="00B73A6D" w:rsidRDefault="00B73A6D" w:rsidP="00B73A6D">
      <w:pPr>
        <w:spacing w:after="0"/>
        <w:ind w:firstLine="0"/>
      </w:pPr>
    </w:p>
    <w:p w14:paraId="7CFD12E8" w14:textId="77777777" w:rsidR="00B73A6D" w:rsidRDefault="00B73A6D" w:rsidP="00B73A6D">
      <w:pPr>
        <w:spacing w:after="0"/>
        <w:ind w:firstLine="0"/>
      </w:pPr>
    </w:p>
    <w:p w14:paraId="13CB4186" w14:textId="77777777" w:rsidR="00B73A6D" w:rsidRDefault="00B73A6D" w:rsidP="00B73A6D">
      <w:pPr>
        <w:spacing w:after="0"/>
        <w:ind w:firstLine="0"/>
      </w:pPr>
    </w:p>
    <w:p w14:paraId="779D733D" w14:textId="77777777" w:rsidR="00B73A6D" w:rsidRDefault="00B73A6D" w:rsidP="00B73A6D">
      <w:pPr>
        <w:spacing w:after="0"/>
        <w:ind w:firstLine="0"/>
      </w:pPr>
    </w:p>
    <w:p w14:paraId="6E5AE8E3" w14:textId="77777777" w:rsidR="00B73A6D" w:rsidRDefault="00B73A6D" w:rsidP="00B73A6D">
      <w:pPr>
        <w:spacing w:after="0"/>
        <w:ind w:firstLine="0"/>
      </w:pPr>
    </w:p>
    <w:p w14:paraId="43CA653D" w14:textId="77777777" w:rsidR="00EE103E" w:rsidRDefault="00EE103E">
      <w:pPr>
        <w:spacing w:after="0" w:line="240" w:lineRule="auto"/>
        <w:ind w:firstLine="0"/>
        <w:jc w:val="left"/>
        <w:rPr>
          <w:b/>
          <w:bCs/>
          <w:iCs/>
          <w:color w:val="00844D"/>
          <w:sz w:val="28"/>
          <w:szCs w:val="28"/>
        </w:rPr>
      </w:pPr>
      <w:r>
        <w:br w:type="page"/>
      </w:r>
    </w:p>
    <w:p w14:paraId="30A544E0" w14:textId="3C592AC4" w:rsidR="00B73A6D" w:rsidRDefault="00B73A6D" w:rsidP="00B73A6D">
      <w:pPr>
        <w:pStyle w:val="berschrift2"/>
      </w:pPr>
      <w:bookmarkStart w:id="12" w:name="_Toc32413734"/>
      <w:r>
        <w:lastRenderedPageBreak/>
        <w:t>Node.js</w:t>
      </w:r>
      <w:bookmarkEnd w:id="12"/>
    </w:p>
    <w:p w14:paraId="4F501B51" w14:textId="42DDC918" w:rsidR="00B73A6D" w:rsidRDefault="00B73A6D" w:rsidP="00B73A6D">
      <w:pPr>
        <w:spacing w:after="0"/>
        <w:ind w:firstLine="0"/>
      </w:pPr>
      <w:r>
        <w:t xml:space="preserve">Node.js ist eine plattformübergreifende Laufzeitumgebung basierend auf JavaScript. Verwaltet wird das Open-Source-Projekt </w:t>
      </w:r>
      <w:proofErr w:type="spellStart"/>
      <w:r>
        <w:t>NodeJS</w:t>
      </w:r>
      <w:proofErr w:type="spellEnd"/>
      <w:r>
        <w:t xml:space="preserve"> durch die </w:t>
      </w:r>
      <w:proofErr w:type="spellStart"/>
      <w:r>
        <w:t>OpenJS</w:t>
      </w:r>
      <w:proofErr w:type="spellEnd"/>
      <w:r>
        <w:t xml:space="preserve"> </w:t>
      </w:r>
      <w:proofErr w:type="spellStart"/>
      <w:r>
        <w:t>Foundation</w:t>
      </w:r>
      <w:proofErr w:type="spellEnd"/>
      <w:r>
        <w:t xml:space="preserve"> mit Unterstützung der Linux </w:t>
      </w:r>
      <w:proofErr w:type="spellStart"/>
      <w:r>
        <w:t>Foundation</w:t>
      </w:r>
      <w:proofErr w:type="spellEnd"/>
      <w:r>
        <w:t xml:space="preserve">. Die ursprüngliche Hauptaufgabe von </w:t>
      </w:r>
      <w:proofErr w:type="spellStart"/>
      <w:r>
        <w:t>NodeJS</w:t>
      </w:r>
      <w:proofErr w:type="spellEnd"/>
      <w:r>
        <w:t xml:space="preserve"> besteht in der Ausführung von JavaScript-Code außerhalb eines Browsers. Es wird somit möglich serverseitig dynamische Webseiteninhalt</w:t>
      </w:r>
      <w:r w:rsidR="00D515E3">
        <w:t>e</w:t>
      </w:r>
      <w:r>
        <w:t xml:space="preserve"> zu erstellen, bevor die Seite an den Benutzer übertragen wird. Entsprechend wird deutlich, dass </w:t>
      </w:r>
      <w:proofErr w:type="spellStart"/>
      <w:r>
        <w:t>NodeJS</w:t>
      </w:r>
      <w:proofErr w:type="spellEnd"/>
      <w:r>
        <w:t xml:space="preserve"> primär für die Entwicklung hoch performanter Webserver verwendet wird. Nativ wird von </w:t>
      </w:r>
      <w:proofErr w:type="spellStart"/>
      <w:r>
        <w:t>NodeJS</w:t>
      </w:r>
      <w:proofErr w:type="spellEnd"/>
      <w:r>
        <w:t xml:space="preserve"> nur JavaScript unterstützt. Es gibt jedoch Compiler, die es ermöglichen andere Sprachen, wie zum Beispiel </w:t>
      </w:r>
      <w:proofErr w:type="spellStart"/>
      <w:r>
        <w:t>CoffeeScript</w:t>
      </w:r>
      <w:proofErr w:type="spellEnd"/>
      <w:r>
        <w:t xml:space="preserve"> oder </w:t>
      </w:r>
      <w:proofErr w:type="spellStart"/>
      <w:r>
        <w:t>TypeScript</w:t>
      </w:r>
      <w:proofErr w:type="spellEnd"/>
      <w:r>
        <w:t xml:space="preserve"> in JavaScript zu übersetzen und somit für </w:t>
      </w:r>
      <w:proofErr w:type="spellStart"/>
      <w:r>
        <w:t>NodeJS</w:t>
      </w:r>
      <w:proofErr w:type="spellEnd"/>
      <w:r>
        <w:t xml:space="preserve"> nutzbar zu machen.</w:t>
      </w:r>
    </w:p>
    <w:p w14:paraId="4F34D960" w14:textId="77777777" w:rsidR="00B73A6D" w:rsidRDefault="00B73A6D" w:rsidP="00B73A6D">
      <w:pPr>
        <w:spacing w:after="0"/>
        <w:ind w:firstLine="0"/>
      </w:pPr>
      <w:r>
        <w:t xml:space="preserve">Auf der funktionalen Ebene ist </w:t>
      </w:r>
      <w:proofErr w:type="spellStart"/>
      <w:r>
        <w:t>NodeJS</w:t>
      </w:r>
      <w:proofErr w:type="spellEnd"/>
      <w:r>
        <w:t xml:space="preserve"> bezüglich der dynamischen Erstellung von Webseiteninhalten am ehesten mit PHP zu vergleichen, welches dies analog zu </w:t>
      </w:r>
      <w:proofErr w:type="spellStart"/>
      <w:r>
        <w:t>NodeJS</w:t>
      </w:r>
      <w:proofErr w:type="spellEnd"/>
      <w:r>
        <w:t xml:space="preserve"> ebenso unterstützt. Auf der technischen Ebene unterscheidet sich </w:t>
      </w:r>
      <w:proofErr w:type="spellStart"/>
      <w:r>
        <w:t>NodeJS</w:t>
      </w:r>
      <w:proofErr w:type="spellEnd"/>
      <w:r>
        <w:t xml:space="preserve"> jedoch deutlich von PHP. </w:t>
      </w:r>
      <w:proofErr w:type="spellStart"/>
      <w:r>
        <w:t>NodeJS</w:t>
      </w:r>
      <w:proofErr w:type="spellEnd"/>
      <w:r>
        <w:t xml:space="preserve"> führt Funktionen in der Regel parallel aus und verwendet sogenannte „</w:t>
      </w:r>
      <w:proofErr w:type="spellStart"/>
      <w:r>
        <w:t>Callbacks</w:t>
      </w:r>
      <w:proofErr w:type="spellEnd"/>
      <w:r>
        <w:t>“ um die Fertigstellung oder das Scheitern einer Funktion zu signalisieren. PHP hingegen blockiert die meisten Funktionen bis zur Fertigstellung der vorherigen.</w:t>
      </w:r>
    </w:p>
    <w:p w14:paraId="398427BE" w14:textId="77777777" w:rsidR="00B73A6D" w:rsidRDefault="00B73A6D" w:rsidP="00B73A6D">
      <w:pPr>
        <w:spacing w:after="0"/>
        <w:ind w:firstLine="0"/>
      </w:pPr>
      <w:r>
        <w:t xml:space="preserve">Neben der beschriebenen Hauptaufgabe wird </w:t>
      </w:r>
      <w:proofErr w:type="spellStart"/>
      <w:r>
        <w:t>NodeJS</w:t>
      </w:r>
      <w:proofErr w:type="spellEnd"/>
      <w:r>
        <w:t xml:space="preserve"> jedoch auch sukzessive als Werkzeug für diverse andere Aufgaben eingesetzt. In dieser Arbeit wurde </w:t>
      </w:r>
      <w:proofErr w:type="spellStart"/>
      <w:r>
        <w:t>NodeJS</w:t>
      </w:r>
      <w:proofErr w:type="spellEnd"/>
      <w:r>
        <w:t xml:space="preserve"> beispielsweise indirekt als Bestandteil der Entwicklungs- und </w:t>
      </w:r>
      <w:proofErr w:type="spellStart"/>
      <w:r>
        <w:t>Deploymentumgebung</w:t>
      </w:r>
      <w:proofErr w:type="spellEnd"/>
      <w:r>
        <w:t xml:space="preserve"> verwendet. Dies wird ermöglicht, durch den </w:t>
      </w:r>
      <w:proofErr w:type="spellStart"/>
      <w:r>
        <w:t>Node</w:t>
      </w:r>
      <w:proofErr w:type="spellEnd"/>
      <w:r>
        <w:t xml:space="preserve"> Package Manager (</w:t>
      </w:r>
      <w:proofErr w:type="spellStart"/>
      <w:r>
        <w:t>npm</w:t>
      </w:r>
      <w:proofErr w:type="spellEnd"/>
      <w:r>
        <w:t xml:space="preserve">), welcher ein integrierter Bestandteil von </w:t>
      </w:r>
      <w:proofErr w:type="spellStart"/>
      <w:r>
        <w:t>NodeJS</w:t>
      </w:r>
      <w:proofErr w:type="spellEnd"/>
      <w:r>
        <w:t xml:space="preserve"> ist. Der </w:t>
      </w:r>
      <w:proofErr w:type="spellStart"/>
      <w:r>
        <w:t>npm</w:t>
      </w:r>
      <w:proofErr w:type="spellEnd"/>
      <w:r>
        <w:t xml:space="preserve"> ist ein Paketmanager für die Laufzeitumgebung von </w:t>
      </w:r>
      <w:proofErr w:type="spellStart"/>
      <w:r>
        <w:t>NodeJS</w:t>
      </w:r>
      <w:proofErr w:type="spellEnd"/>
      <w:r>
        <w:t xml:space="preserve">, was letztlich als freies Repository für Paketerweiterungen für </w:t>
      </w:r>
      <w:proofErr w:type="spellStart"/>
      <w:r>
        <w:t>NodeJS</w:t>
      </w:r>
      <w:proofErr w:type="spellEnd"/>
      <w:r>
        <w:t xml:space="preserve"> interpretiert werden kann. Am Beispiel dieser Arbeit wurde eine Reihe von Paketerweiterungen wie beispielsweise „</w:t>
      </w:r>
      <w:proofErr w:type="spellStart"/>
      <w:r>
        <w:t>webpack</w:t>
      </w:r>
      <w:proofErr w:type="spellEnd"/>
      <w:r>
        <w:t>“ oder „</w:t>
      </w:r>
      <w:proofErr w:type="spellStart"/>
      <w:r>
        <w:t>babel</w:t>
      </w:r>
      <w:proofErr w:type="spellEnd"/>
      <w:r>
        <w:t xml:space="preserve">“ für die Entwicklung und das </w:t>
      </w:r>
      <w:proofErr w:type="spellStart"/>
      <w:r>
        <w:t>Deployment</w:t>
      </w:r>
      <w:proofErr w:type="spellEnd"/>
      <w:r>
        <w:t xml:space="preserve"> eingesetzt. Diese Erweiterungen reichen von </w:t>
      </w:r>
      <w:proofErr w:type="spellStart"/>
      <w:r>
        <w:t>Compileren</w:t>
      </w:r>
      <w:proofErr w:type="spellEnd"/>
      <w:r>
        <w:t xml:space="preserve"> bis hin zu Webservern für die lokale Entwicklung. Auf die im Rahmen dieser Arbeit eingesetzten Paketerweiterungen wird in Kapitel XX spezifischer eingegangen.</w:t>
      </w:r>
    </w:p>
    <w:p w14:paraId="1DF58522" w14:textId="77777777" w:rsidR="00B73A6D" w:rsidRDefault="00B73A6D" w:rsidP="00B73A6D">
      <w:pPr>
        <w:spacing w:after="0"/>
        <w:ind w:firstLine="0"/>
      </w:pPr>
    </w:p>
    <w:p w14:paraId="6F012C69" w14:textId="77777777" w:rsidR="00B73A6D" w:rsidRDefault="00B73A6D" w:rsidP="00B73A6D">
      <w:pPr>
        <w:pStyle w:val="berschrift2"/>
      </w:pPr>
      <w:bookmarkStart w:id="13" w:name="_Toc32413735"/>
      <w:r>
        <w:t>Webserver</w:t>
      </w:r>
      <w:bookmarkEnd w:id="13"/>
    </w:p>
    <w:p w14:paraId="1B11A7CA" w14:textId="69CC8F40" w:rsidR="00B73A6D" w:rsidRDefault="00B73A6D" w:rsidP="00B73A6D">
      <w:pPr>
        <w:spacing w:after="0"/>
        <w:ind w:firstLine="0"/>
      </w:pPr>
      <w:r>
        <w:t>Ein Webserver ist schlicht eine Software, welche serverseitig installiert wird. Die Hauptfunktion eines Webservers ist nach (</w:t>
      </w:r>
      <w:proofErr w:type="spellStart"/>
      <w:r w:rsidRPr="00EF485C">
        <w:t>Killelea</w:t>
      </w:r>
      <w:proofErr w:type="spellEnd"/>
      <w:r>
        <w:t>, 2002)</w:t>
      </w:r>
      <w:r w:rsidRPr="00EF485C">
        <w:t xml:space="preserve"> </w:t>
      </w:r>
      <w:r>
        <w:t>das Speichern, Verarbeiten und Übermitteln von Webseiten an Clients. Er operiert somit im sogenannten „Client-Server Modell“</w:t>
      </w:r>
      <w:r w:rsidR="002E03B8">
        <w:t>, welches in Abbildung XX näher veranschaulicht ist.</w:t>
      </w:r>
      <w:r>
        <w:t xml:space="preserve"> Ein Webserver kann im Allgemeinen eine oder mehrere Webseiten enthalten. Bei den bereitgestellten Seiten handelt es sich am häufigsten um HTML-Dokumente, die neben dem Textinhalt auch Bilder, Stylesheets und Skripte enthalten können. </w:t>
      </w:r>
    </w:p>
    <w:p w14:paraId="0F5EBCBD" w14:textId="3A043C9A" w:rsidR="00B73A6D" w:rsidRDefault="00B73A6D" w:rsidP="00B73A6D">
      <w:pPr>
        <w:spacing w:after="0"/>
        <w:ind w:firstLine="0"/>
      </w:pPr>
      <w:r>
        <w:t xml:space="preserve">Für Clientanfragen und Serverantworten ist das </w:t>
      </w:r>
      <w:r w:rsidRPr="00F3235B">
        <w:t>Hypertext Transfer Protocol</w:t>
      </w:r>
      <w:r>
        <w:t xml:space="preserve"> (HTTP) von zentraler Bedeutung. Der Client stellt eine HTTP-Anfrage mit eine</w:t>
      </w:r>
      <w:r w:rsidR="002E03B8">
        <w:t>m</w:t>
      </w:r>
      <w:r>
        <w:t xml:space="preserve"> </w:t>
      </w:r>
      <w:r w:rsidRPr="00E1720E">
        <w:t xml:space="preserve">Uniform </w:t>
      </w:r>
      <w:proofErr w:type="spellStart"/>
      <w:r w:rsidRPr="00E1720E">
        <w:t>Resource</w:t>
      </w:r>
      <w:proofErr w:type="spellEnd"/>
      <w:r w:rsidRPr="00E1720E">
        <w:t xml:space="preserve"> Locator</w:t>
      </w:r>
      <w:r>
        <w:t xml:space="preserve"> (URL), durch welchen die angeforderte Ressource serverseitig identifiziert werden kann. Anschließend antwortet der Webserver nach der Anfragenverarbeitung dem Client mit einer entsprechenden Nachricht. Diese enthält wiederum Informationen zum Status der Verarbeitung (erfolgreich oder gescheitert) und gegebenenfalls den angeforderten Inhalt beziehungsweise die angeforderte Ressource.</w:t>
      </w:r>
    </w:p>
    <w:p w14:paraId="407B55A8" w14:textId="77777777" w:rsidR="00B73A6D" w:rsidRDefault="00B73A6D" w:rsidP="00B73A6D">
      <w:pPr>
        <w:spacing w:after="0"/>
        <w:ind w:firstLine="0"/>
      </w:pPr>
      <w:r>
        <w:lastRenderedPageBreak/>
        <w:t>Während die Hauptfunktion darin besteht, Inhalte bereitzustellen, umfasst eine vollständige Implementierung von HTTP auch Möglichkeiten zum Empfangen von Inhalten. Diese Funktionalität wird zum Senden von Webformularen verwendet bis einschließlich des Hochladens von Dateien.</w:t>
      </w:r>
    </w:p>
    <w:p w14:paraId="5691F44F" w14:textId="108A520F" w:rsidR="00B73A6D" w:rsidRDefault="00B73A6D" w:rsidP="00B73A6D">
      <w:pPr>
        <w:spacing w:after="0"/>
        <w:ind w:firstLine="0"/>
      </w:pPr>
      <w:r>
        <w:t xml:space="preserve">Viele generische Webserver unterstützen wie schon in Kapitel 2.4 aufgegriffen das serverseitige </w:t>
      </w:r>
      <w:proofErr w:type="spellStart"/>
      <w:r>
        <w:t>Skripting</w:t>
      </w:r>
      <w:proofErr w:type="spellEnd"/>
      <w:r>
        <w:t xml:space="preserve"> mit beispielsweise PHP (Hypertext </w:t>
      </w:r>
      <w:proofErr w:type="spellStart"/>
      <w:r>
        <w:t>Preprocessor</w:t>
      </w:r>
      <w:proofErr w:type="spellEnd"/>
      <w:r>
        <w:t xml:space="preserve">) oder anderen Skriptsprachen. Dies bedeutet letztlich, dass das Verhalten des Webservers mittels separater Skripte erweitert beziehungsweise definiert werden kann, während die tatsächliche Serversoftware komplett unberührt bleibt. Die dynamische Generierung von Webseiteninhalten wird überwiegend zum Abrufen oder Ändern von Informationen aus Datenbanken verwendet. </w:t>
      </w:r>
    </w:p>
    <w:p w14:paraId="257ABA87" w14:textId="4DBF470B" w:rsidR="00B73A6D" w:rsidRDefault="002E03B8" w:rsidP="00B73A6D">
      <w:pPr>
        <w:spacing w:after="0"/>
        <w:ind w:firstLine="0"/>
      </w:pPr>
      <w:r>
        <w:t>Die aktuell am weitesten verbreiteten Webserver nach (</w:t>
      </w:r>
      <w:r w:rsidRPr="002E03B8">
        <w:t>w3techs.com</w:t>
      </w:r>
      <w:r>
        <w:t xml:space="preserve">, 2020) sind der Apache HTTP Server und der </w:t>
      </w:r>
      <w:proofErr w:type="spellStart"/>
      <w:r>
        <w:t>Nginx</w:t>
      </w:r>
      <w:proofErr w:type="spellEnd"/>
      <w:r>
        <w:t xml:space="preserve"> Webserver.</w:t>
      </w:r>
    </w:p>
    <w:p w14:paraId="629CE7D0" w14:textId="77777777" w:rsidR="00B73A6D" w:rsidRDefault="00B73A6D" w:rsidP="00B73A6D">
      <w:pPr>
        <w:spacing w:after="0"/>
        <w:ind w:firstLine="0"/>
      </w:pPr>
    </w:p>
    <w:p w14:paraId="3875FC9E" w14:textId="77777777" w:rsidR="00B73A6D" w:rsidRDefault="00B73A6D" w:rsidP="00B73A6D">
      <w:pPr>
        <w:spacing w:after="0"/>
        <w:ind w:firstLine="0"/>
        <w:jc w:val="center"/>
      </w:pPr>
      <w:r>
        <w:rPr>
          <w:noProof/>
        </w:rPr>
        <w:drawing>
          <wp:inline distT="0" distB="0" distL="0" distR="0" wp14:anchorId="736249CD" wp14:editId="0E9DED37">
            <wp:extent cx="3903260" cy="1292180"/>
            <wp:effectExtent l="0" t="0" r="2540" b="3810"/>
            <wp:docPr id="563" name="Grafik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1045" cy="1311310"/>
                    </a:xfrm>
                    <a:prstGeom prst="rect">
                      <a:avLst/>
                    </a:prstGeom>
                    <a:noFill/>
                    <a:ln>
                      <a:noFill/>
                    </a:ln>
                  </pic:spPr>
                </pic:pic>
              </a:graphicData>
            </a:graphic>
          </wp:inline>
        </w:drawing>
      </w:r>
    </w:p>
    <w:p w14:paraId="2168FC03" w14:textId="77777777" w:rsidR="00B73A6D" w:rsidRDefault="00B73A6D" w:rsidP="00B73A6D">
      <w:pPr>
        <w:spacing w:after="0"/>
        <w:ind w:firstLine="0"/>
      </w:pPr>
    </w:p>
    <w:p w14:paraId="5398C4EC" w14:textId="77777777" w:rsidR="00B73A6D" w:rsidRDefault="00B73A6D" w:rsidP="00B73A6D">
      <w:pPr>
        <w:spacing w:after="0"/>
        <w:ind w:firstLine="0"/>
      </w:pPr>
    </w:p>
    <w:p w14:paraId="26C776AA" w14:textId="77777777" w:rsidR="00B73A6D" w:rsidRDefault="00B73A6D" w:rsidP="00B73A6D">
      <w:pPr>
        <w:spacing w:after="0"/>
        <w:ind w:firstLine="0"/>
      </w:pPr>
    </w:p>
    <w:p w14:paraId="6F2B8DC1" w14:textId="77777777" w:rsidR="007010BE" w:rsidRDefault="007010BE" w:rsidP="00C4264A">
      <w:pPr>
        <w:spacing w:after="0"/>
        <w:ind w:firstLine="0"/>
      </w:pPr>
    </w:p>
    <w:p w14:paraId="01424249" w14:textId="77777777" w:rsidR="0020632F" w:rsidRDefault="0020632F" w:rsidP="00C4264A">
      <w:pPr>
        <w:spacing w:after="0"/>
        <w:ind w:firstLine="0"/>
      </w:pPr>
    </w:p>
    <w:p w14:paraId="35D4310B" w14:textId="3630EE95" w:rsidR="00D75F66" w:rsidRDefault="00D75F66">
      <w:pPr>
        <w:spacing w:after="0" w:line="240" w:lineRule="auto"/>
        <w:ind w:firstLine="0"/>
        <w:jc w:val="left"/>
        <w:rPr>
          <w:b/>
          <w:bCs/>
          <w:iCs/>
          <w:color w:val="00844D"/>
          <w:sz w:val="28"/>
          <w:szCs w:val="28"/>
        </w:rPr>
      </w:pPr>
      <w:r>
        <w:br w:type="page"/>
      </w:r>
    </w:p>
    <w:p w14:paraId="0A2C822E" w14:textId="4F9F8593" w:rsidR="00FC3C0F" w:rsidRDefault="003B56B8" w:rsidP="00B4304D">
      <w:pPr>
        <w:pStyle w:val="berschrift2"/>
      </w:pPr>
      <w:bookmarkStart w:id="14" w:name="_Toc32413736"/>
      <w:r>
        <w:lastRenderedPageBreak/>
        <w:t>Webtechnologien zur Visualisierung</w:t>
      </w:r>
      <w:bookmarkEnd w:id="14"/>
    </w:p>
    <w:p w14:paraId="0290334C" w14:textId="07764407" w:rsidR="00E452D3" w:rsidRDefault="00A73B86" w:rsidP="00C4264A">
      <w:r>
        <w:t xml:space="preserve">Der Sinn einer Visualisierung ist, dass diese auch gesehen wird und der schnellste und einfachste Weg eine Visualisierung für mehrere Menschen zugänglich zu machen ist über eine Webseite. Ein Webbrowser hat den Vorteil, dass er nicht an ein Betriebssystem wie beispielsweise Windows, Mac OS, Linux, Android oder iOS gebunden ist, sondern </w:t>
      </w:r>
      <w:r w:rsidR="00470B4C">
        <w:t xml:space="preserve">für die Anwendung </w:t>
      </w:r>
      <w:r>
        <w:t>nur einen Internetzugang und einen Browser benötigt</w:t>
      </w:r>
      <w:r w:rsidR="002C6E01" w:rsidRPr="002C6E01">
        <w:rPr>
          <w:highlight w:val="yellow"/>
        </w:rPr>
        <w:t xml:space="preserve">, </w:t>
      </w:r>
      <w:r w:rsidR="00902707">
        <w:rPr>
          <w:highlight w:val="yellow"/>
        </w:rPr>
        <w:t>nach</w:t>
      </w:r>
      <w:r w:rsidR="002C6E01" w:rsidRPr="002C6E01">
        <w:rPr>
          <w:highlight w:val="yellow"/>
        </w:rPr>
        <w:t xml:space="preserve"> </w:t>
      </w:r>
      <w:r w:rsidR="00902707">
        <w:rPr>
          <w:highlight w:val="yellow"/>
        </w:rPr>
        <w:t>(</w:t>
      </w:r>
      <w:r w:rsidR="002C6E01" w:rsidRPr="00902707">
        <w:rPr>
          <w:highlight w:val="yellow"/>
        </w:rPr>
        <w:t>Murray</w:t>
      </w:r>
      <w:r w:rsidR="00902707" w:rsidRPr="00902707">
        <w:rPr>
          <w:highlight w:val="yellow"/>
        </w:rPr>
        <w:t>, 2017)</w:t>
      </w:r>
      <w:r>
        <w:t>.</w:t>
      </w:r>
      <w:r>
        <w:rPr>
          <w:rStyle w:val="Funotenzeichen"/>
        </w:rPr>
        <w:footnoteReference w:id="14"/>
      </w:r>
      <w:r w:rsidR="001069A9">
        <w:t xml:space="preserve"> Ein weiterer Vorteil ist, dass diese Variante kaum Lizenz- und Schulungskosten mit sich bringt</w:t>
      </w:r>
      <w:r w:rsidR="00051762">
        <w:t xml:space="preserve">. </w:t>
      </w:r>
      <w:r w:rsidR="00CC29C7">
        <w:t>Jedoch muss h</w:t>
      </w:r>
      <w:r w:rsidR="00A94CBB">
        <w:t>ierbei auch die Benutzerfreundlichkeit im Fokus liegen</w:t>
      </w:r>
      <w:r w:rsidR="00CC29C7">
        <w:t>, d</w:t>
      </w:r>
      <w:r w:rsidR="00A94CBB">
        <w:t xml:space="preserve">a der Anwender nicht zwingend technisch begabt ist, </w:t>
      </w:r>
      <w:r w:rsidR="00CC29C7">
        <w:t>sollte</w:t>
      </w:r>
      <w:r w:rsidR="00A94CBB">
        <w:t xml:space="preserve"> der Webauftritt einfach, verständlich und intuitiv sein. </w:t>
      </w:r>
      <w:r w:rsidR="00051762" w:rsidRPr="00051762">
        <w:rPr>
          <w:highlight w:val="yellow"/>
        </w:rPr>
        <w:t xml:space="preserve">Laut </w:t>
      </w:r>
      <w:r w:rsidR="00902707">
        <w:rPr>
          <w:highlight w:val="yellow"/>
        </w:rPr>
        <w:t>(</w:t>
      </w:r>
      <w:r w:rsidR="00051762" w:rsidRPr="00051762">
        <w:rPr>
          <w:highlight w:val="yellow"/>
        </w:rPr>
        <w:t xml:space="preserve">Wirtschaftslexikon </w:t>
      </w:r>
      <w:proofErr w:type="spellStart"/>
      <w:r w:rsidR="00051762" w:rsidRPr="00051762">
        <w:rPr>
          <w:highlight w:val="yellow"/>
        </w:rPr>
        <w:t>Onpulson</w:t>
      </w:r>
      <w:proofErr w:type="spellEnd"/>
      <w:r w:rsidR="00902707">
        <w:t>)</w:t>
      </w:r>
      <w:r w:rsidR="00051762">
        <w:t xml:space="preserve"> müssen, u</w:t>
      </w:r>
      <w:r w:rsidR="00CC29C7">
        <w:t xml:space="preserve">m die Benutzerfreundlichkeit und die Erwartungen der Zielgruppe aufeinander abzustimmen, die Usability-Kriterien Effektivität, Effizienz und Zufriedenheit mit dem Content, Design und der Struktur </w:t>
      </w:r>
      <w:r w:rsidR="00470B4C">
        <w:t xml:space="preserve">der Webseite </w:t>
      </w:r>
      <w:r w:rsidR="00CC29C7">
        <w:t>harmonieren.</w:t>
      </w:r>
      <w:r w:rsidR="00470B4C">
        <w:t xml:space="preserve"> </w:t>
      </w:r>
      <w:r w:rsidR="00470B4C" w:rsidRPr="0070414C">
        <w:t>Mit</w:t>
      </w:r>
      <w:r w:rsidR="00470B4C">
        <w:t xml:space="preserve"> Effektivität ist hier gemeint, dass der Anwender auf dem richtigen Weg </w:t>
      </w:r>
      <w:r w:rsidR="00AD567E">
        <w:t>ist,</w:t>
      </w:r>
      <w:r w:rsidR="00470B4C">
        <w:t xml:space="preserve"> um etwas zu finden, das bedeutet, dass eine Seite so aufgebaut sein muss, dass man sich einfach </w:t>
      </w:r>
      <w:r w:rsidR="00AD567E">
        <w:t>zurechtfindet</w:t>
      </w:r>
      <w:r w:rsidR="00470B4C">
        <w:t xml:space="preserve"> und auch </w:t>
      </w:r>
      <w:r w:rsidR="00AD567E">
        <w:t>zu jeder Zeit</w:t>
      </w:r>
      <w:r w:rsidR="00470B4C">
        <w:t xml:space="preserve"> weiß wo man sich aktuell befindet. Effizient steht hier für die Schnelligkeit. Der Nutzer möchte schnell sein gewünschtes Ziel erreichen können. Und die Zufriedenheit sagt aus, ob sich der Anwender in einem für ihn äs</w:t>
      </w:r>
      <w:r w:rsidR="00AD567E">
        <w:t xml:space="preserve">thetischem Umfeld befindet also wie ihn die Seite optisch anspricht. </w:t>
      </w:r>
      <w:r w:rsidR="0070414C" w:rsidRPr="00051762">
        <w:rPr>
          <w:rStyle w:val="Funotenzeichen"/>
        </w:rPr>
        <w:footnoteReference w:id="15"/>
      </w:r>
    </w:p>
    <w:p w14:paraId="4FF8BDCE" w14:textId="15298957" w:rsidR="00D75F66" w:rsidRDefault="00AC78AB" w:rsidP="00B4304D">
      <w:r>
        <w:t xml:space="preserve">Ebenso gibt es auch kommerzielle Tools für eine Visualisierung von Graphen. Diese sind z. B. </w:t>
      </w:r>
      <w:proofErr w:type="spellStart"/>
      <w:r>
        <w:t>KeyLines</w:t>
      </w:r>
      <w:proofErr w:type="spellEnd"/>
      <w:r>
        <w:t xml:space="preserve"> und </w:t>
      </w:r>
      <w:proofErr w:type="spellStart"/>
      <w:r>
        <w:t>Linkurio</w:t>
      </w:r>
      <w:r w:rsidR="00A64F3A">
        <w:t>u</w:t>
      </w:r>
      <w:r>
        <w:t>s</w:t>
      </w:r>
      <w:proofErr w:type="spellEnd"/>
      <w:r>
        <w:t xml:space="preserve">. Diese bieten zwar einige Analysemöglichkeiten, jedoch werden diese nicht weiter in Betracht gezogen, da eine kostengünstige Lösung angestrebt wird. </w:t>
      </w:r>
    </w:p>
    <w:p w14:paraId="349C0681" w14:textId="77777777" w:rsidR="00055EEA" w:rsidRDefault="00055EEA">
      <w:pPr>
        <w:spacing w:after="0" w:line="240" w:lineRule="auto"/>
        <w:ind w:firstLine="0"/>
        <w:jc w:val="left"/>
        <w:rPr>
          <w:b/>
          <w:bCs/>
          <w:iCs/>
          <w:color w:val="00844D"/>
          <w:sz w:val="28"/>
          <w:szCs w:val="28"/>
        </w:rPr>
      </w:pPr>
      <w:r>
        <w:br w:type="page"/>
      </w:r>
    </w:p>
    <w:p w14:paraId="076722DF" w14:textId="735590AC" w:rsidR="007010BE" w:rsidRDefault="007010BE" w:rsidP="007010BE">
      <w:pPr>
        <w:pStyle w:val="berschrift2"/>
      </w:pPr>
      <w:bookmarkStart w:id="15" w:name="_Toc32413737"/>
      <w:r>
        <w:lastRenderedPageBreak/>
        <w:t>Visualisierungskonzept</w:t>
      </w:r>
      <w:bookmarkEnd w:id="15"/>
    </w:p>
    <w:p w14:paraId="1AB16C5A" w14:textId="2DCD0419" w:rsidR="007010BE" w:rsidRDefault="007010BE" w:rsidP="007010BE">
      <w:r>
        <w:t xml:space="preserve">Farben und Muster sprechen den Menschen schneller an als eine einfache Tabelle mit Informationen. Daher ist eine Visualisierung von Daten wichtig, um das Interesse schneller </w:t>
      </w:r>
      <w:r w:rsidR="006C39CF">
        <w:t>auf relevante Aspekte zu lenken</w:t>
      </w:r>
      <w:r>
        <w:t>. Bei der Darstellung von Inhalten</w:t>
      </w:r>
      <w:r w:rsidR="006C39CF">
        <w:t xml:space="preserve"> </w:t>
      </w:r>
      <w:r>
        <w:t xml:space="preserve">ist es wichtig sich vorab zu überlegen, </w:t>
      </w:r>
      <w:r w:rsidR="006C39CF">
        <w:t>welcher Sachverhalt näher dargestellt werden soll und entsprechend können hierfür unterschiedliche Visualisierungsarten mit passenden Eigenschaften herangezogen werden.</w:t>
      </w:r>
    </w:p>
    <w:p w14:paraId="2D22EC7B" w14:textId="5F4E5FFB" w:rsidR="006C39CF" w:rsidRDefault="006C39CF" w:rsidP="007010BE">
      <w:r>
        <w:t xml:space="preserve">Grundsätzlich sei an dieser Stelle darauf verwiesen, dass nicht jede Visualisierungsart für die Darstellung eines beliebigen Sachverhalts geeignet ist. Beispielsweise kann ein Ampel Diagramm sehr gut verwendet </w:t>
      </w:r>
      <w:r w:rsidR="00CA5974">
        <w:t>werden,</w:t>
      </w:r>
      <w:r>
        <w:t xml:space="preserve"> um einen Fortschritt in einem Prozess oder die Kritikalität einer Eigenschaft </w:t>
      </w:r>
      <w:r w:rsidR="00CA5974">
        <w:t>darzustellen. Es ist jedoch nicht geeignet komplexere Beziehungen zwischen Personen, Prozessen oder Softwareprodukten darzustellen.</w:t>
      </w:r>
    </w:p>
    <w:p w14:paraId="6BD329BB" w14:textId="1F651424" w:rsidR="00CA5974" w:rsidRDefault="007010BE" w:rsidP="007010BE">
      <w:r>
        <w:t>Auch für den Bereich des EAM gibt es mehrere gängige Visualisierung</w:t>
      </w:r>
      <w:r w:rsidR="00CA5974">
        <w:t>sarten</w:t>
      </w:r>
      <w:r w:rsidR="00653752">
        <w:t xml:space="preserve"> </w:t>
      </w:r>
      <w:r>
        <w:rPr>
          <w:rStyle w:val="Funotenzeichen"/>
        </w:rPr>
        <w:footnoteReference w:id="16"/>
      </w:r>
      <w:r>
        <w:t xml:space="preserve">, welche </w:t>
      </w:r>
      <w:r w:rsidR="005319BE">
        <w:rPr>
          <w:highlight w:val="yellow"/>
        </w:rPr>
        <w:t>laut</w:t>
      </w:r>
      <w:r w:rsidR="005319BE" w:rsidRPr="00512723">
        <w:rPr>
          <w:highlight w:val="yellow"/>
        </w:rPr>
        <w:t xml:space="preserve"> </w:t>
      </w:r>
      <w:r w:rsidR="005319BE">
        <w:rPr>
          <w:highlight w:val="yellow"/>
        </w:rPr>
        <w:t>(</w:t>
      </w:r>
      <w:proofErr w:type="spellStart"/>
      <w:r w:rsidR="005319BE" w:rsidRPr="00C004B2">
        <w:rPr>
          <w:highlight w:val="yellow"/>
        </w:rPr>
        <w:t>Hanschke</w:t>
      </w:r>
      <w:proofErr w:type="spellEnd"/>
      <w:r w:rsidR="005319BE" w:rsidRPr="00C004B2">
        <w:rPr>
          <w:highlight w:val="yellow"/>
        </w:rPr>
        <w:t>, 2013)</w:t>
      </w:r>
      <w:r w:rsidR="005319BE">
        <w:t xml:space="preserve"> </w:t>
      </w:r>
      <w:r>
        <w:t xml:space="preserve">die Aussagekraft der Informationen unterstreicht. </w:t>
      </w:r>
      <w:r w:rsidR="00CA5974">
        <w:t>Auch auf diesem Gebiet gestaltet sich der Einsatzbereich solcher Grafikkonzepte analog zu</w:t>
      </w:r>
      <w:r w:rsidR="002E564B">
        <w:t>m Einsatzberiech der</w:t>
      </w:r>
      <w:r w:rsidR="00CA5974">
        <w:t xml:space="preserve"> Ampel Grafik. </w:t>
      </w:r>
      <w:r w:rsidR="002E564B">
        <w:t xml:space="preserve">Sie sind jeweils Anhand ihrer Eigenschaften für die Darstellung gewisser Sachverhaltet besser geeignet und für andere schlechter. </w:t>
      </w:r>
      <w:r w:rsidR="00CA5974">
        <w:t>Beispiele für Visual</w:t>
      </w:r>
      <w:r w:rsidR="002E564B">
        <w:t>i</w:t>
      </w:r>
      <w:r w:rsidR="00CA5974">
        <w:t>sie</w:t>
      </w:r>
      <w:r w:rsidR="002E564B">
        <w:t>ru</w:t>
      </w:r>
      <w:r w:rsidR="00CA5974">
        <w:t>ngsarten aus dem Bereich des EAMs sei</w:t>
      </w:r>
      <w:r w:rsidR="002E564B">
        <w:t>en</w:t>
      </w:r>
      <w:r w:rsidR="00CA5974">
        <w:t xml:space="preserve"> gegeben durch </w:t>
      </w:r>
      <w:r w:rsidR="002E564B">
        <w:t>f</w:t>
      </w:r>
      <w:r w:rsidR="00CA5974">
        <w:t>olgende Grafikkonzepte:</w:t>
      </w:r>
      <w:r>
        <w:t xml:space="preserve"> </w:t>
      </w:r>
    </w:p>
    <w:p w14:paraId="0BD564F9" w14:textId="77777777" w:rsidR="00CA5974" w:rsidRDefault="007010BE" w:rsidP="00EE103E">
      <w:pPr>
        <w:pStyle w:val="Listenabsatz"/>
        <w:numPr>
          <w:ilvl w:val="0"/>
          <w:numId w:val="37"/>
        </w:numPr>
      </w:pPr>
      <w:r>
        <w:t xml:space="preserve">Bebauungsplan-Grafik, die </w:t>
      </w:r>
    </w:p>
    <w:p w14:paraId="48CF1B24" w14:textId="77777777" w:rsidR="00CA5974" w:rsidRDefault="007010BE" w:rsidP="00EE103E">
      <w:pPr>
        <w:pStyle w:val="Listenabsatz"/>
        <w:numPr>
          <w:ilvl w:val="0"/>
          <w:numId w:val="37"/>
        </w:numPr>
      </w:pPr>
      <w:r>
        <w:t xml:space="preserve">Cluster-Grafik und die </w:t>
      </w:r>
    </w:p>
    <w:p w14:paraId="05096517" w14:textId="101D0728" w:rsidR="00CA5974" w:rsidRDefault="007010BE" w:rsidP="00EE103E">
      <w:pPr>
        <w:pStyle w:val="Listenabsatz"/>
        <w:numPr>
          <w:ilvl w:val="0"/>
          <w:numId w:val="37"/>
        </w:numPr>
      </w:pPr>
      <w:r>
        <w:t>Portfolio-Grafik</w:t>
      </w:r>
    </w:p>
    <w:p w14:paraId="381E3AE2" w14:textId="47DDA1E0" w:rsidR="002E564B" w:rsidRDefault="002E564B" w:rsidP="002E564B">
      <w:pPr>
        <w:ind w:firstLine="0"/>
      </w:pPr>
      <w:r w:rsidRPr="00EE103E">
        <w:rPr>
          <w:highlight w:val="yellow"/>
        </w:rPr>
        <w:t>Die drei genannten Grafiken wurden anhand ihrer Bedeutung, Verbreitung</w:t>
      </w:r>
      <w:r w:rsidR="00E95AB2">
        <w:rPr>
          <w:highlight w:val="yellow"/>
        </w:rPr>
        <w:t>,</w:t>
      </w:r>
      <w:r w:rsidR="00213DA8" w:rsidRPr="00EE103E">
        <w:rPr>
          <w:highlight w:val="yellow"/>
        </w:rPr>
        <w:t xml:space="preserve"> </w:t>
      </w:r>
      <w:r w:rsidR="00EE103E" w:rsidRPr="005319BE">
        <w:rPr>
          <w:highlight w:val="yellow"/>
        </w:rPr>
        <w:t>…</w:t>
      </w:r>
      <w:r w:rsidR="005319BE" w:rsidRPr="005319BE">
        <w:rPr>
          <w:highlight w:val="yellow"/>
        </w:rPr>
        <w:t xml:space="preserve"> gewählt.</w:t>
      </w:r>
      <w:r w:rsidR="005319BE">
        <w:t xml:space="preserve"> </w:t>
      </w:r>
    </w:p>
    <w:p w14:paraId="7FB6F678" w14:textId="77777777" w:rsidR="005319BE" w:rsidRPr="00EE103E" w:rsidRDefault="005319BE" w:rsidP="005319BE">
      <w:pPr>
        <w:rPr>
          <w:highlight w:val="yellow"/>
        </w:rPr>
      </w:pPr>
      <w:r w:rsidRPr="00EE103E">
        <w:rPr>
          <w:highlight w:val="yellow"/>
        </w:rPr>
        <w:t>Warum diese drei? Haben sie eine Besonderheit oder besondere Bedeutung?</w:t>
      </w:r>
    </w:p>
    <w:p w14:paraId="291A4904" w14:textId="77777777" w:rsidR="005319BE" w:rsidRPr="00EE103E" w:rsidRDefault="005319BE" w:rsidP="005319BE">
      <w:pPr>
        <w:rPr>
          <w:highlight w:val="yellow"/>
        </w:rPr>
      </w:pPr>
      <w:r w:rsidRPr="00EE103E">
        <w:rPr>
          <w:highlight w:val="yellow"/>
        </w:rPr>
        <w:t>Gibt es Kategorien</w:t>
      </w:r>
      <w:r>
        <w:rPr>
          <w:highlight w:val="yellow"/>
        </w:rPr>
        <w:t>?</w:t>
      </w:r>
    </w:p>
    <w:p w14:paraId="23967A09" w14:textId="40D34BA2" w:rsidR="007010BE" w:rsidRDefault="007010BE" w:rsidP="00CA5974">
      <w:r>
        <w:t xml:space="preserve">Diese drei Grafiken werden folgend näher erläutert und zur Veranschaulichung nach Vorlage </w:t>
      </w:r>
      <w:r w:rsidRPr="00CA5974">
        <w:rPr>
          <w:highlight w:val="yellow"/>
        </w:rPr>
        <w:t>von (</w:t>
      </w:r>
      <w:proofErr w:type="spellStart"/>
      <w:r w:rsidRPr="00CA5974">
        <w:rPr>
          <w:highlight w:val="yellow"/>
        </w:rPr>
        <w:t>Hanschke</w:t>
      </w:r>
      <w:proofErr w:type="spellEnd"/>
      <w:r w:rsidRPr="00CA5974">
        <w:rPr>
          <w:highlight w:val="yellow"/>
        </w:rPr>
        <w:t>, 2013)</w:t>
      </w:r>
      <w:r>
        <w:t xml:space="preserve"> nachgestellt. </w:t>
      </w:r>
    </w:p>
    <w:p w14:paraId="16827D32" w14:textId="1187C954" w:rsidR="007010BE" w:rsidRDefault="00653752" w:rsidP="00653752">
      <w:pPr>
        <w:spacing w:after="0"/>
        <w:ind w:firstLine="0"/>
      </w:pPr>
      <w:r>
        <w:t xml:space="preserve">In einem Bebauungsplan der IT-Branche werden gegenwärtige und zukünftige Infrastrukturen, also auch Anwendungssoftware definiert. Diese sollen die Geschäftsprozesse eines Unternehmens unterstützen. </w:t>
      </w:r>
      <w:r>
        <w:rPr>
          <w:rStyle w:val="Funotenzeichen"/>
        </w:rPr>
        <w:footnoteReference w:id="17"/>
      </w:r>
    </w:p>
    <w:p w14:paraId="5AB89B25" w14:textId="77777777" w:rsidR="00EE103E" w:rsidRDefault="00EE103E">
      <w:pPr>
        <w:spacing w:after="0" w:line="240" w:lineRule="auto"/>
        <w:ind w:firstLine="0"/>
        <w:jc w:val="left"/>
      </w:pPr>
      <w:r>
        <w:br w:type="page"/>
      </w:r>
    </w:p>
    <w:p w14:paraId="2709ADF9" w14:textId="6D07AE5A" w:rsidR="007010BE" w:rsidRDefault="007010BE" w:rsidP="007010BE">
      <w:pPr>
        <w:pStyle w:val="Listenabsatz"/>
        <w:numPr>
          <w:ilvl w:val="0"/>
          <w:numId w:val="13"/>
        </w:numPr>
      </w:pPr>
      <w:r>
        <w:lastRenderedPageBreak/>
        <w:t xml:space="preserve">Bebauungsplan-Grafik </w:t>
      </w:r>
      <w:r>
        <w:rPr>
          <w:rStyle w:val="Funotenzeichen"/>
        </w:rPr>
        <w:footnoteReference w:id="18"/>
      </w:r>
    </w:p>
    <w:p w14:paraId="3963F5E2" w14:textId="77777777" w:rsidR="007010BE" w:rsidRDefault="007010BE" w:rsidP="007010BE">
      <w:pPr>
        <w:pStyle w:val="Listenabsatz"/>
        <w:numPr>
          <w:ilvl w:val="0"/>
          <w:numId w:val="0"/>
        </w:numPr>
        <w:ind w:left="720"/>
        <w:rPr>
          <w:noProof/>
        </w:rPr>
      </w:pPr>
      <w:r>
        <w:t>Diese Grafik stellt die Zusammenhänge zwischen Elementen der Unternehmensarchitektur in Form einer Matrix dar. Somit können u.a. Informationssysteme zu Geschäftsprozessen und Geschäftseinheiten in Beziehung gesetzt werden. Durch die flexible Struktur können viele Fragestellungen beantwortet werden. Der Einsatz von Farben und diversen Linientypen unterstreicht diese Visualisierung nochmals. Die Bebauungsplan Grafik unterteilt sich in drei Unterprunkte. Für das EAM ist besonders die Ausprägung der „typischen“ Bebauungsplan Grafik interessant, da diese eine verbreitete Form zur IT-Unterstützung des Geschäfts ist.</w:t>
      </w:r>
      <w:r w:rsidRPr="00F800E7">
        <w:rPr>
          <w:noProof/>
        </w:rPr>
        <w:t xml:space="preserve"> </w:t>
      </w:r>
    </w:p>
    <w:p w14:paraId="4ADCC36E" w14:textId="3F883039" w:rsidR="007010BE" w:rsidRDefault="00E6374C" w:rsidP="007010BE">
      <w:pPr>
        <w:pStyle w:val="Listenabsatz"/>
        <w:numPr>
          <w:ilvl w:val="0"/>
          <w:numId w:val="0"/>
        </w:numPr>
        <w:ind w:left="720"/>
        <w:rPr>
          <w:noProof/>
        </w:rPr>
      </w:pPr>
      <w:bookmarkStart w:id="16" w:name="_GoBack"/>
      <w:r>
        <w:rPr>
          <w:noProof/>
        </w:rPr>
        <w:drawing>
          <wp:inline distT="0" distB="0" distL="0" distR="0" wp14:anchorId="66AEDF42" wp14:editId="4671AB2C">
            <wp:extent cx="5212532" cy="5768840"/>
            <wp:effectExtent l="0" t="0" r="7620" b="3810"/>
            <wp:docPr id="462" name="Grafik 46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Hanschke, 2016, EAM_einfach und effektiv, 2 Auflage.PNG"/>
                    <pic:cNvPicPr/>
                  </pic:nvPicPr>
                  <pic:blipFill>
                    <a:blip r:embed="rId30">
                      <a:extLst>
                        <a:ext uri="{28A0092B-C50C-407E-A947-70E740481C1C}">
                          <a14:useLocalDpi xmlns:a14="http://schemas.microsoft.com/office/drawing/2010/main" val="0"/>
                        </a:ext>
                      </a:extLst>
                    </a:blip>
                    <a:stretch>
                      <a:fillRect/>
                    </a:stretch>
                  </pic:blipFill>
                  <pic:spPr>
                    <a:xfrm>
                      <a:off x="0" y="0"/>
                      <a:ext cx="5212532" cy="5768840"/>
                    </a:xfrm>
                    <a:prstGeom prst="rect">
                      <a:avLst/>
                    </a:prstGeom>
                  </pic:spPr>
                </pic:pic>
              </a:graphicData>
            </a:graphic>
          </wp:inline>
        </w:drawing>
      </w:r>
      <w:bookmarkEnd w:id="16"/>
    </w:p>
    <w:p w14:paraId="1242351F" w14:textId="77777777" w:rsidR="007010BE" w:rsidRDefault="007010BE" w:rsidP="007010BE">
      <w:pPr>
        <w:pStyle w:val="Listenabsatz"/>
        <w:numPr>
          <w:ilvl w:val="0"/>
          <w:numId w:val="0"/>
        </w:numPr>
        <w:ind w:left="720"/>
        <w:rPr>
          <w:noProof/>
        </w:rPr>
      </w:pPr>
    </w:p>
    <w:p w14:paraId="10FC97CB" w14:textId="77777777" w:rsidR="007010BE" w:rsidRDefault="007010BE" w:rsidP="007010BE">
      <w:pPr>
        <w:pStyle w:val="Listenabsatz"/>
        <w:numPr>
          <w:ilvl w:val="0"/>
          <w:numId w:val="0"/>
        </w:numPr>
        <w:ind w:left="720"/>
      </w:pPr>
      <w:r>
        <w:rPr>
          <w:noProof/>
        </w:rPr>
        <w:lastRenderedPageBreak/>
        <w:drawing>
          <wp:inline distT="0" distB="0" distL="0" distR="0" wp14:anchorId="5450EB7B" wp14:editId="5BA21146">
            <wp:extent cx="3625902" cy="1908000"/>
            <wp:effectExtent l="0" t="0" r="0" b="0"/>
            <wp:docPr id="455" name="Grafik 45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Bebauungsplan.png"/>
                    <pic:cNvPicPr/>
                  </pic:nvPicPr>
                  <pic:blipFill>
                    <a:blip r:embed="rId31">
                      <a:extLst>
                        <a:ext uri="{28A0092B-C50C-407E-A947-70E740481C1C}">
                          <a14:useLocalDpi xmlns:a14="http://schemas.microsoft.com/office/drawing/2010/main" val="0"/>
                        </a:ext>
                      </a:extLst>
                    </a:blip>
                    <a:stretch>
                      <a:fillRect/>
                    </a:stretch>
                  </pic:blipFill>
                  <pic:spPr>
                    <a:xfrm>
                      <a:off x="0" y="0"/>
                      <a:ext cx="3625902" cy="1908000"/>
                    </a:xfrm>
                    <a:prstGeom prst="rect">
                      <a:avLst/>
                    </a:prstGeom>
                  </pic:spPr>
                </pic:pic>
              </a:graphicData>
            </a:graphic>
          </wp:inline>
        </w:drawing>
      </w:r>
    </w:p>
    <w:p w14:paraId="4557FCB2" w14:textId="737AE7F9" w:rsidR="007010BE" w:rsidRDefault="007010BE" w:rsidP="007010BE">
      <w:pPr>
        <w:pStyle w:val="Beschriftung"/>
      </w:pPr>
      <w:bookmarkStart w:id="17" w:name="_Toc32413711"/>
      <w:r>
        <w:t xml:space="preserve">Abbildung </w:t>
      </w:r>
      <w:r>
        <w:fldChar w:fldCharType="begin"/>
      </w:r>
      <w:r>
        <w:instrText xml:space="preserve"> SEQ Abbildung \* ARABIC </w:instrText>
      </w:r>
      <w:r>
        <w:fldChar w:fldCharType="separate"/>
      </w:r>
      <w:r w:rsidR="002008BB">
        <w:t>2</w:t>
      </w:r>
      <w:r>
        <w:fldChar w:fldCharType="end"/>
      </w:r>
      <w:r>
        <w:t>: Bebauungsplan Grafik</w:t>
      </w:r>
      <w:bookmarkEnd w:id="17"/>
    </w:p>
    <w:p w14:paraId="403EBF05" w14:textId="60D92DF2" w:rsidR="007010BE" w:rsidRDefault="007010BE" w:rsidP="007010BE">
      <w:pPr>
        <w:spacing w:after="0" w:line="240" w:lineRule="auto"/>
        <w:ind w:firstLine="0"/>
        <w:jc w:val="left"/>
      </w:pPr>
    </w:p>
    <w:p w14:paraId="2508DFF5" w14:textId="77777777" w:rsidR="00055EEA" w:rsidRDefault="00055EEA">
      <w:pPr>
        <w:spacing w:after="0" w:line="240" w:lineRule="auto"/>
        <w:ind w:firstLine="0"/>
        <w:jc w:val="left"/>
      </w:pPr>
      <w:r>
        <w:br w:type="page"/>
      </w:r>
    </w:p>
    <w:p w14:paraId="4232FD68" w14:textId="233E3877" w:rsidR="007010BE" w:rsidRDefault="007010BE" w:rsidP="007010BE">
      <w:pPr>
        <w:pStyle w:val="Listenabsatz"/>
        <w:numPr>
          <w:ilvl w:val="0"/>
          <w:numId w:val="13"/>
        </w:numPr>
      </w:pPr>
      <w:r>
        <w:lastRenderedPageBreak/>
        <w:t xml:space="preserve">Cluster-Grafik </w:t>
      </w:r>
      <w:r>
        <w:rPr>
          <w:rStyle w:val="Funotenzeichen"/>
        </w:rPr>
        <w:footnoteReference w:id="19"/>
      </w:r>
    </w:p>
    <w:p w14:paraId="39304969" w14:textId="1CBCEFE6" w:rsidR="007010BE" w:rsidRDefault="007010BE" w:rsidP="007010BE">
      <w:pPr>
        <w:pStyle w:val="Listenabsatz"/>
        <w:numPr>
          <w:ilvl w:val="0"/>
          <w:numId w:val="0"/>
        </w:numPr>
        <w:ind w:left="720"/>
      </w:pPr>
      <w:r>
        <w:t>Hier können sich unterscheidende Elemente dargestellt werden, welche sich in definierten Kriterien unterscheiden. Die Cluster Grafik hat auch mehrere wichtigen Ausprägungen, diese sind z. B. das Fachliche Domänenmodell, welches die Ausprägung einer Prozesslandkarte oder eines funktionalen Referenzmodells hat. Im Fachlichen Domänenmodell werden die Kernstrukturen der Geschäftsarchitektur festgelegt, daher gibt es innerhalb eines Unternehmens auch nur ein Fachliches Domänenmodell.</w:t>
      </w:r>
      <w:r w:rsidR="00055EEA" w:rsidRPr="00055EEA">
        <w:rPr>
          <w:noProof/>
        </w:rPr>
        <w:t xml:space="preserve"> </w:t>
      </w:r>
      <w:r w:rsidR="00055EEA">
        <w:rPr>
          <w:noProof/>
        </w:rPr>
        <w:drawing>
          <wp:inline distT="0" distB="0" distL="0" distR="0" wp14:anchorId="03AE3485" wp14:editId="737D9067">
            <wp:extent cx="3603084" cy="2232000"/>
            <wp:effectExtent l="0" t="0" r="0" b="0"/>
            <wp:docPr id="456" name="Grafik 456" descr="Ein Bild, das Si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Cluster.png"/>
                    <pic:cNvPicPr/>
                  </pic:nvPicPr>
                  <pic:blipFill>
                    <a:blip r:embed="rId32">
                      <a:extLst>
                        <a:ext uri="{28A0092B-C50C-407E-A947-70E740481C1C}">
                          <a14:useLocalDpi xmlns:a14="http://schemas.microsoft.com/office/drawing/2010/main" val="0"/>
                        </a:ext>
                      </a:extLst>
                    </a:blip>
                    <a:stretch>
                      <a:fillRect/>
                    </a:stretch>
                  </pic:blipFill>
                  <pic:spPr>
                    <a:xfrm>
                      <a:off x="0" y="0"/>
                      <a:ext cx="3603084" cy="2232000"/>
                    </a:xfrm>
                    <a:prstGeom prst="rect">
                      <a:avLst/>
                    </a:prstGeom>
                  </pic:spPr>
                </pic:pic>
              </a:graphicData>
            </a:graphic>
          </wp:inline>
        </w:drawing>
      </w:r>
    </w:p>
    <w:p w14:paraId="4E49D99A" w14:textId="6DF3E12E" w:rsidR="007010BE" w:rsidRDefault="007010BE" w:rsidP="007010BE">
      <w:pPr>
        <w:pStyle w:val="Beschriftung"/>
      </w:pPr>
      <w:bookmarkStart w:id="18" w:name="_Toc32413712"/>
      <w:r>
        <w:t xml:space="preserve">Abbildung </w:t>
      </w:r>
      <w:r>
        <w:fldChar w:fldCharType="begin"/>
      </w:r>
      <w:r>
        <w:instrText xml:space="preserve"> SEQ Abbildung \* ARABIC </w:instrText>
      </w:r>
      <w:r>
        <w:fldChar w:fldCharType="separate"/>
      </w:r>
      <w:r w:rsidR="002008BB">
        <w:t>3</w:t>
      </w:r>
      <w:r>
        <w:fldChar w:fldCharType="end"/>
      </w:r>
      <w:r>
        <w:t>: Cluster Grafik</w:t>
      </w:r>
      <w:bookmarkEnd w:id="18"/>
    </w:p>
    <w:p w14:paraId="2EB3806B" w14:textId="7B44B5C1" w:rsidR="007010BE" w:rsidRDefault="007010BE" w:rsidP="007010BE">
      <w:pPr>
        <w:spacing w:after="0" w:line="240" w:lineRule="auto"/>
        <w:ind w:firstLine="0"/>
        <w:jc w:val="left"/>
      </w:pPr>
    </w:p>
    <w:p w14:paraId="37526410" w14:textId="77777777" w:rsidR="007010BE" w:rsidRDefault="007010BE" w:rsidP="007010BE">
      <w:pPr>
        <w:pStyle w:val="Listenabsatz"/>
        <w:numPr>
          <w:ilvl w:val="0"/>
          <w:numId w:val="13"/>
        </w:numPr>
      </w:pPr>
      <w:r>
        <w:t xml:space="preserve">Portfolio-Grafik </w:t>
      </w:r>
      <w:r>
        <w:rPr>
          <w:rStyle w:val="Funotenzeichen"/>
        </w:rPr>
        <w:footnoteReference w:id="20"/>
      </w:r>
    </w:p>
    <w:p w14:paraId="08ADB87E" w14:textId="77777777" w:rsidR="00055EEA" w:rsidRDefault="007010BE" w:rsidP="00055EEA">
      <w:pPr>
        <w:pStyle w:val="Listenabsatz"/>
        <w:numPr>
          <w:ilvl w:val="0"/>
          <w:numId w:val="0"/>
        </w:numPr>
        <w:ind w:left="720"/>
      </w:pPr>
      <w:r>
        <w:t xml:space="preserve">Bei dieser Grafik können besonders gut sogenannte Wertigkeiten von Bebauungselementen oder auch Strategien für Bebauungselemente visualisiert werden. Ebenso eignet sie sich für die Abbildung von Nutzenpotenzialen oder Risiken. Hierbei kann der Ist-Zustand oder auch der Soll-Zustand bzw. deren Differenz dargestellt werden. In einer Portfolio Grafik können maximal fünf verschiedene Kriterien abgebildet werden. Diese sind jeweils die Achsen, sowie die Größe, Farbe und der Kantentyp der Füllelemente. </w:t>
      </w:r>
    </w:p>
    <w:p w14:paraId="25B7F964" w14:textId="637B3504" w:rsidR="007010BE" w:rsidRDefault="00055EEA" w:rsidP="00055EEA">
      <w:pPr>
        <w:pStyle w:val="Listenabsatz"/>
        <w:numPr>
          <w:ilvl w:val="0"/>
          <w:numId w:val="0"/>
        </w:numPr>
        <w:ind w:left="720"/>
      </w:pPr>
      <w:r>
        <w:rPr>
          <w:noProof/>
        </w:rPr>
        <w:lastRenderedPageBreak/>
        <w:drawing>
          <wp:inline distT="0" distB="0" distL="0" distR="0" wp14:anchorId="48F188DF" wp14:editId="3319C7CA">
            <wp:extent cx="3082282" cy="2844000"/>
            <wp:effectExtent l="0" t="0" r="4445" b="0"/>
            <wp:docPr id="457" name="Grafik 457" descr="Ein Bild, das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ortfolio.png"/>
                    <pic:cNvPicPr/>
                  </pic:nvPicPr>
                  <pic:blipFill>
                    <a:blip r:embed="rId33">
                      <a:extLst>
                        <a:ext uri="{28A0092B-C50C-407E-A947-70E740481C1C}">
                          <a14:useLocalDpi xmlns:a14="http://schemas.microsoft.com/office/drawing/2010/main" val="0"/>
                        </a:ext>
                      </a:extLst>
                    </a:blip>
                    <a:stretch>
                      <a:fillRect/>
                    </a:stretch>
                  </pic:blipFill>
                  <pic:spPr>
                    <a:xfrm>
                      <a:off x="0" y="0"/>
                      <a:ext cx="3082282" cy="2844000"/>
                    </a:xfrm>
                    <a:prstGeom prst="rect">
                      <a:avLst/>
                    </a:prstGeom>
                  </pic:spPr>
                </pic:pic>
              </a:graphicData>
            </a:graphic>
          </wp:inline>
        </w:drawing>
      </w:r>
    </w:p>
    <w:p w14:paraId="1DE731EB" w14:textId="30D8C220" w:rsidR="007010BE" w:rsidRDefault="007010BE" w:rsidP="007010BE">
      <w:pPr>
        <w:keepNext/>
      </w:pPr>
    </w:p>
    <w:p w14:paraId="4972CDE0" w14:textId="24154934" w:rsidR="007010BE" w:rsidRDefault="007010BE" w:rsidP="007010BE">
      <w:pPr>
        <w:pStyle w:val="Beschriftung"/>
      </w:pPr>
      <w:bookmarkStart w:id="19" w:name="_Toc32413713"/>
      <w:r>
        <w:t xml:space="preserve">Abbildung </w:t>
      </w:r>
      <w:r>
        <w:fldChar w:fldCharType="begin"/>
      </w:r>
      <w:r>
        <w:instrText xml:space="preserve"> SEQ Abbildung \* ARABIC </w:instrText>
      </w:r>
      <w:r>
        <w:fldChar w:fldCharType="separate"/>
      </w:r>
      <w:r w:rsidR="002008BB">
        <w:t>4</w:t>
      </w:r>
      <w:r>
        <w:fldChar w:fldCharType="end"/>
      </w:r>
      <w:r>
        <w:t>: Portfolio Grafik</w:t>
      </w:r>
      <w:bookmarkEnd w:id="19"/>
    </w:p>
    <w:p w14:paraId="2C98558A" w14:textId="14399CAB" w:rsidR="007010BE" w:rsidRPr="007010BE" w:rsidRDefault="007010BE" w:rsidP="007010BE">
      <w:pPr>
        <w:sectPr w:rsidR="007010BE" w:rsidRPr="007010BE" w:rsidSect="009C0531">
          <w:type w:val="continuous"/>
          <w:pgSz w:w="11906" w:h="16838" w:code="9"/>
          <w:pgMar w:top="1418" w:right="1418" w:bottom="1134" w:left="851" w:header="709" w:footer="709" w:gutter="284"/>
          <w:cols w:space="708"/>
          <w:titlePg/>
          <w:docGrid w:linePitch="360"/>
        </w:sectPr>
      </w:pPr>
    </w:p>
    <w:p w14:paraId="63D365CC" w14:textId="4358DD03" w:rsidR="00F66BDA" w:rsidRDefault="0070590E" w:rsidP="00B4304D">
      <w:pPr>
        <w:pStyle w:val="berschrift1"/>
      </w:pPr>
      <w:bookmarkStart w:id="20" w:name="_Toc32413738"/>
      <w:r>
        <w:lastRenderedPageBreak/>
        <w:t xml:space="preserve">Aufbau &amp; </w:t>
      </w:r>
      <w:r w:rsidR="00106852">
        <w:t>Konzeption</w:t>
      </w:r>
      <w:bookmarkEnd w:id="20"/>
    </w:p>
    <w:p w14:paraId="32124338" w14:textId="1F455559" w:rsidR="00F05591" w:rsidRDefault="00F05591" w:rsidP="00C4264A">
      <w:r>
        <w:t xml:space="preserve">In diesem Kapitel wird der Aufbau der Arbeit näher dargestellt. Einerseits </w:t>
      </w:r>
      <w:r w:rsidR="00F61039">
        <w:t xml:space="preserve">betrifft dies den technischen Aspekt, wie </w:t>
      </w:r>
      <w:r w:rsidR="00AF12D0">
        <w:t>den</w:t>
      </w:r>
      <w:r w:rsidR="00F61039">
        <w:t xml:space="preserve"> Aufbau der Infrastruktur </w:t>
      </w:r>
      <w:r w:rsidR="00AF12D0">
        <w:t>sowie</w:t>
      </w:r>
      <w:r w:rsidR="00F61039">
        <w:t xml:space="preserve"> welche Programme und Prozesse verwendet wurden. </w:t>
      </w:r>
      <w:r w:rsidR="00C56E99">
        <w:t>Ebenso sind</w:t>
      </w:r>
      <w:r w:rsidR="00F61039">
        <w:t xml:space="preserve"> die Konzepte für das Datenmodell, welche</w:t>
      </w:r>
      <w:r w:rsidR="00AF12D0">
        <w:t>s</w:t>
      </w:r>
      <w:r w:rsidR="00F61039">
        <w:t xml:space="preserve"> einen Überblick der Datenbankstruktur bietet, </w:t>
      </w:r>
      <w:r w:rsidR="00C56E99">
        <w:t>als auch</w:t>
      </w:r>
      <w:r w:rsidR="00F61039">
        <w:t xml:space="preserve"> das Visualisierungskonzept. </w:t>
      </w:r>
      <w:r w:rsidR="0010014B">
        <w:t>Das Visualisierungskonzept zeigt welche Typischen Visualisierungen zur Verfügung stehen und welche</w:t>
      </w:r>
      <w:r w:rsidR="00FD6F32">
        <w:t>s</w:t>
      </w:r>
      <w:r w:rsidR="0010014B">
        <w:t xml:space="preserve"> am geeignetsten </w:t>
      </w:r>
      <w:r w:rsidR="00FD6F32">
        <w:t>ist</w:t>
      </w:r>
      <w:r w:rsidR="0010014B">
        <w:t xml:space="preserve">. </w:t>
      </w:r>
      <w:r w:rsidR="00FD6F32">
        <w:t>Zudem</w:t>
      </w:r>
      <w:r w:rsidR="0010014B">
        <w:t xml:space="preserve"> wird ein kleiner Ausblick für </w:t>
      </w:r>
      <w:r w:rsidR="00C56E99">
        <w:t xml:space="preserve">die Visualisierung </w:t>
      </w:r>
      <w:r w:rsidR="0010014B">
        <w:t>künftige</w:t>
      </w:r>
      <w:r w:rsidR="00C56E99">
        <w:t>r</w:t>
      </w:r>
      <w:r w:rsidR="0010014B">
        <w:t xml:space="preserve"> IT-Systeme gegeben</w:t>
      </w:r>
      <w:r w:rsidR="0088166A">
        <w:t>.</w:t>
      </w:r>
      <w:r w:rsidR="0010014B">
        <w:t xml:space="preserve"> </w:t>
      </w:r>
      <w:r w:rsidR="0088166A">
        <w:t>Abschließend wird die</w:t>
      </w:r>
      <w:r w:rsidR="0010014B">
        <w:t xml:space="preserve"> verwendete Entwicklungsumgebung</w:t>
      </w:r>
      <w:r w:rsidR="0088166A">
        <w:t xml:space="preserve"> dargestellt</w:t>
      </w:r>
      <w:r w:rsidR="0010014B">
        <w:t xml:space="preserve">. </w:t>
      </w:r>
    </w:p>
    <w:p w14:paraId="41E802EF" w14:textId="77777777" w:rsidR="00F13A0E" w:rsidRDefault="00F13A0E" w:rsidP="00C4264A"/>
    <w:p w14:paraId="4E306E67" w14:textId="654A7990" w:rsidR="00D951F3" w:rsidRDefault="003B56B8" w:rsidP="00BC1FBF">
      <w:pPr>
        <w:pStyle w:val="berschrift2"/>
      </w:pPr>
      <w:bookmarkStart w:id="21" w:name="_Toc32413739"/>
      <w:r>
        <w:t>Infrastrukturaufbau</w:t>
      </w:r>
      <w:bookmarkEnd w:id="21"/>
    </w:p>
    <w:p w14:paraId="390A3F8F" w14:textId="4F691399" w:rsidR="00BF60C5" w:rsidRDefault="00BF60C5" w:rsidP="005E3D17">
      <w:pPr>
        <w:spacing w:after="0"/>
        <w:ind w:firstLine="0"/>
      </w:pPr>
      <w:r>
        <w:t xml:space="preserve">Die </w:t>
      </w:r>
      <w:r w:rsidR="00E52002">
        <w:t>folgende</w:t>
      </w:r>
      <w:r>
        <w:t xml:space="preserve"> Grafik zeigt den Aufbau der Infrastruktur für diese Arbeit. Als Server kann hier beispielsweise ein Windows Server verwendet werden. Innerhalb dieses Servers befinden sich die Datenbank und der Webserver. Als Datenbank wurde hier Neo4j verwendet. Als Webserver ist hier beispielsweise Apache dargestellt. Der Webserver beinhaltet den entsprechenden Code mit den dazugehörigen Skripten.</w:t>
      </w:r>
    </w:p>
    <w:p w14:paraId="22D08231" w14:textId="739F49E8" w:rsidR="00BF60C5" w:rsidRDefault="00BF60C5" w:rsidP="005E3D17">
      <w:pPr>
        <w:spacing w:after="0"/>
        <w:ind w:firstLine="0"/>
      </w:pPr>
      <w:r>
        <w:t>Um auf diesen Inhalt zuzugreifen, muss zunächst der User an seinem Computer einen Browser öffnen. Dies kann</w:t>
      </w:r>
      <w:r w:rsidR="009C0CB6">
        <w:t xml:space="preserve"> wie hier abgebildet </w:t>
      </w:r>
      <w:r>
        <w:t xml:space="preserve">der Firefox sein. Anschließend wird mittels Internet auf die Webseite zugegriffen. </w:t>
      </w:r>
    </w:p>
    <w:p w14:paraId="5256F96B" w14:textId="24FA6D7A" w:rsidR="009C0CB6" w:rsidRDefault="009C0CB6" w:rsidP="005E3D17">
      <w:pPr>
        <w:spacing w:after="0"/>
        <w:ind w:firstLine="0"/>
      </w:pPr>
    </w:p>
    <w:p w14:paraId="28C552A0" w14:textId="53337362" w:rsidR="009C0CB6" w:rsidRDefault="009C0CB6" w:rsidP="005E3D17">
      <w:pPr>
        <w:spacing w:after="0"/>
        <w:ind w:firstLine="0"/>
      </w:pPr>
      <w:r>
        <w:t>Die einzelnen Komponenten sind in dieser Grafik nur beispielhaft aufgeführt. Diese können durch vergleichbare Komponenten ersetzt werden. Hier ein kleiner Auszug, welche gängigen Komponenten dies sein könnten:</w:t>
      </w:r>
    </w:p>
    <w:p w14:paraId="11C331F1" w14:textId="7E4678F0" w:rsidR="009C0CB6" w:rsidRDefault="009C0CB6" w:rsidP="005E3D17">
      <w:pPr>
        <w:spacing w:after="0"/>
        <w:ind w:firstLine="0"/>
      </w:pPr>
    </w:p>
    <w:p w14:paraId="57C31482" w14:textId="003FC78A" w:rsidR="009C0CB6" w:rsidRDefault="009C0CB6" w:rsidP="005E3D17">
      <w:pPr>
        <w:pStyle w:val="Listenabsatz"/>
        <w:numPr>
          <w:ilvl w:val="0"/>
          <w:numId w:val="35"/>
        </w:numPr>
        <w:spacing w:after="0"/>
      </w:pPr>
      <w:r>
        <w:t xml:space="preserve">Server: Windows, Linux, </w:t>
      </w:r>
      <w:proofErr w:type="spellStart"/>
      <w:r>
        <w:t>macOS</w:t>
      </w:r>
      <w:proofErr w:type="spellEnd"/>
    </w:p>
    <w:p w14:paraId="772C2A35" w14:textId="000D8CD2" w:rsidR="009C0CB6" w:rsidRDefault="009C0CB6" w:rsidP="005E3D17">
      <w:pPr>
        <w:pStyle w:val="Listenabsatz"/>
        <w:numPr>
          <w:ilvl w:val="0"/>
          <w:numId w:val="35"/>
        </w:numPr>
        <w:spacing w:after="0"/>
      </w:pPr>
      <w:r>
        <w:t xml:space="preserve">Datenbank: Neo4j, MySQL, PostgreSQL, </w:t>
      </w:r>
      <w:proofErr w:type="spellStart"/>
      <w:r>
        <w:t>CouchDB</w:t>
      </w:r>
      <w:proofErr w:type="spellEnd"/>
    </w:p>
    <w:p w14:paraId="03FDBCFE" w14:textId="7EE6F164" w:rsidR="009C0CB6" w:rsidRDefault="009C0CB6" w:rsidP="005E3D17">
      <w:pPr>
        <w:pStyle w:val="Listenabsatz"/>
        <w:numPr>
          <w:ilvl w:val="0"/>
          <w:numId w:val="35"/>
        </w:numPr>
        <w:spacing w:after="0"/>
      </w:pPr>
      <w:r>
        <w:t xml:space="preserve">Webserver: Apache, </w:t>
      </w:r>
      <w:proofErr w:type="spellStart"/>
      <w:r>
        <w:t>Tomcat</w:t>
      </w:r>
      <w:proofErr w:type="spellEnd"/>
    </w:p>
    <w:p w14:paraId="36BA0AE0" w14:textId="77777777" w:rsidR="009C0CB6" w:rsidRDefault="009C0CB6" w:rsidP="005E3D17">
      <w:pPr>
        <w:pStyle w:val="Listenabsatz"/>
        <w:numPr>
          <w:ilvl w:val="0"/>
          <w:numId w:val="35"/>
        </w:numPr>
        <w:spacing w:after="0"/>
      </w:pPr>
      <w:r>
        <w:t>Internet / Intranet</w:t>
      </w:r>
    </w:p>
    <w:p w14:paraId="633CE502" w14:textId="77777777" w:rsidR="009C0CB6" w:rsidRDefault="009C0CB6" w:rsidP="005E3D17">
      <w:pPr>
        <w:pStyle w:val="Listenabsatz"/>
        <w:numPr>
          <w:ilvl w:val="0"/>
          <w:numId w:val="35"/>
        </w:numPr>
        <w:spacing w:after="0"/>
      </w:pPr>
      <w:r>
        <w:t xml:space="preserve">Browser: Firefox, Google Chrome, Internet Explorer, Apple Safari </w:t>
      </w:r>
    </w:p>
    <w:p w14:paraId="77B26165" w14:textId="77777777" w:rsidR="009C0CB6" w:rsidRDefault="009C0CB6" w:rsidP="005E3D17">
      <w:pPr>
        <w:spacing w:after="0"/>
        <w:ind w:firstLine="0"/>
      </w:pPr>
    </w:p>
    <w:p w14:paraId="2AFA8214" w14:textId="77777777" w:rsidR="00997F43" w:rsidRDefault="00997F43">
      <w:pPr>
        <w:spacing w:after="0" w:line="240" w:lineRule="auto"/>
        <w:ind w:firstLine="0"/>
        <w:jc w:val="left"/>
      </w:pPr>
      <w:r>
        <w:lastRenderedPageBreak/>
        <w:br w:type="page"/>
      </w:r>
    </w:p>
    <w:p w14:paraId="63694A8F" w14:textId="2CAE51FE" w:rsidR="00997F43" w:rsidRPr="00997F43" w:rsidRDefault="00997F43" w:rsidP="00997F43">
      <w:pPr>
        <w:pStyle w:val="Listenabsatz"/>
        <w:numPr>
          <w:ilvl w:val="0"/>
          <w:numId w:val="38"/>
        </w:numPr>
        <w:spacing w:after="0"/>
        <w:rPr>
          <w:highlight w:val="yellow"/>
        </w:rPr>
      </w:pPr>
      <w:r w:rsidRPr="00997F43">
        <w:rPr>
          <w:highlight w:val="yellow"/>
        </w:rPr>
        <w:lastRenderedPageBreak/>
        <w:t>Gehört zu Kapitel 4 Implementierung</w:t>
      </w:r>
    </w:p>
    <w:p w14:paraId="124EA8E6" w14:textId="3BBD2CB7" w:rsidR="00E52002" w:rsidRDefault="009C0CB6" w:rsidP="005E3D17">
      <w:pPr>
        <w:spacing w:after="0"/>
        <w:ind w:firstLine="0"/>
      </w:pPr>
      <w:r>
        <w:t>Das Internet kann durch ein Intranet ersetzt werden, wenn es sich beispielsweise um eine geschlossene Anwendung handelt. Das Intranet ist ein vom Internet unabhängiges Rechennetz, welches nicht öffentlich zugänglich ist.</w:t>
      </w:r>
    </w:p>
    <w:p w14:paraId="3F05FDC9" w14:textId="49DFB0C9" w:rsidR="00E83890" w:rsidRDefault="00E83890" w:rsidP="00C4264A">
      <w:r>
        <w:t>Bei solch einem Projekt ist ein guter Infrastrukturaufbau essenziell. Aus diesem Grund wurde hier zu Beginn das Tool GitHub installiert, um dieses einerseits als Repository</w:t>
      </w:r>
      <w:r w:rsidR="00155C42">
        <w:t>,</w:t>
      </w:r>
      <w:r>
        <w:t xml:space="preserve"> also als Datenspeicherungstool</w:t>
      </w:r>
      <w:r w:rsidR="00155C42">
        <w:t xml:space="preserve">, </w:t>
      </w:r>
      <w:r>
        <w:t xml:space="preserve">zu verwenden. Zum anderen war dieses Tool sehr gut, um von mehreren Geräten am selben Projekt arbeiten zu können. Das Besondere an GitHub </w:t>
      </w:r>
      <w:r w:rsidR="0048116D">
        <w:t>ist</w:t>
      </w:r>
      <w:r>
        <w:t xml:space="preserve"> auch, das im Falle eines erheblichen Fehlers auf eine vorherige Version zurückgegriffen werden kann, da es eine Versionsverwaltung bietet.</w:t>
      </w:r>
    </w:p>
    <w:p w14:paraId="243736CD" w14:textId="32D66637" w:rsidR="00A65E11" w:rsidRDefault="00E83890" w:rsidP="00C4264A">
      <w:r>
        <w:t xml:space="preserve">Als Datenbank wurde hier das </w:t>
      </w:r>
      <w:r w:rsidR="00E43E6B">
        <w:t>Neo4j</w:t>
      </w:r>
      <w:r>
        <w:t xml:space="preserve"> verwendet. Neo4j ist eine NoSQL Datenbank</w:t>
      </w:r>
      <w:r w:rsidR="00FD6F32">
        <w:t xml:space="preserve">. Genauer gesagt </w:t>
      </w:r>
      <w:r>
        <w:t xml:space="preserve">eine Graph-Datenbank und unterscheidet sich zu einer Relationalen Datenbank insofern, dass diese </w:t>
      </w:r>
      <w:r w:rsidR="00155C42">
        <w:t>die Möglichkeit bietet große Datenmengen, welche stark vernetzt sind, effizient zu analysieren.</w:t>
      </w:r>
      <w:r w:rsidR="0010014B">
        <w:t xml:space="preserve"> Dies könnten beispielsweise Routenberechnungen</w:t>
      </w:r>
      <w:r w:rsidR="0079443D">
        <w:t xml:space="preserve"> oder</w:t>
      </w:r>
      <w:r w:rsidR="0010014B">
        <w:t xml:space="preserve"> Online-Einkäufe sein.</w:t>
      </w:r>
      <w:r w:rsidR="00155C42" w:rsidRPr="00A623E2">
        <w:rPr>
          <w:rStyle w:val="Funotenzeichen"/>
          <w:highlight w:val="yellow"/>
        </w:rPr>
        <w:footnoteReference w:id="21"/>
      </w:r>
      <w:r w:rsidR="00155C42">
        <w:t xml:space="preserve"> Die Darstellung dieser Datenbank ist so, </w:t>
      </w:r>
      <w:r w:rsidR="0079153E">
        <w:t>d</w:t>
      </w:r>
      <w:r w:rsidR="00155C42">
        <w:t>ass die Neo4j Datenbank aus einer Menge von Knoten besteht</w:t>
      </w:r>
      <w:r w:rsidR="003A4F69">
        <w:t xml:space="preserve">, welche die Objekte darstellen. Die Verbindungen zwischen den Knoten sind Kanten. Diese Kanten spiegeln die Beziehungen zwischen den Knoten </w:t>
      </w:r>
      <w:r w:rsidR="00C56E99">
        <w:t>wider</w:t>
      </w:r>
      <w:r w:rsidR="003A4F69">
        <w:t>.</w:t>
      </w:r>
      <w:r w:rsidR="000E038F">
        <w:t xml:space="preserve"> </w:t>
      </w:r>
    </w:p>
    <w:p w14:paraId="1901C07A" w14:textId="1D02DA9B" w:rsidR="00E43E6B" w:rsidRDefault="009C0531" w:rsidP="00C4264A">
      <w:r>
        <w:t>U</w:t>
      </w:r>
      <w:r w:rsidR="00832E8A">
        <w:t>m die Datenbank im Web</w:t>
      </w:r>
      <w:r w:rsidR="00E24FC4">
        <w:t xml:space="preserve"> </w:t>
      </w:r>
      <w:r w:rsidR="00832E8A">
        <w:t xml:space="preserve">aufrufen zu können, musste zunächst ein </w:t>
      </w:r>
      <w:proofErr w:type="spellStart"/>
      <w:r w:rsidR="00832E8A" w:rsidRPr="00BC7A04">
        <w:rPr>
          <w:highlight w:val="green"/>
        </w:rPr>
        <w:t>Webpack</w:t>
      </w:r>
      <w:proofErr w:type="spellEnd"/>
      <w:r w:rsidR="00832E8A" w:rsidRPr="00BC7A04">
        <w:rPr>
          <w:highlight w:val="green"/>
        </w:rPr>
        <w:t xml:space="preserve"> gestartet</w:t>
      </w:r>
      <w:r w:rsidR="00832E8A">
        <w:t xml:space="preserve"> werden. Hier wurde das Windows PowerShell verwendet.</w:t>
      </w:r>
      <w:r w:rsidR="00C56E99">
        <w:t xml:space="preserve"> </w:t>
      </w:r>
      <w:r w:rsidR="00C56E99" w:rsidRPr="00C56E99">
        <w:rPr>
          <w:highlight w:val="green"/>
        </w:rPr>
        <w:t>WARUM</w:t>
      </w:r>
      <w:r w:rsidR="00C56E99">
        <w:t xml:space="preserve"> </w:t>
      </w:r>
      <w:r w:rsidR="00832E8A">
        <w:t>Nachdem das Programm geöffnet wurde, wählt man zunächst den entsprechenden Ordner aus</w:t>
      </w:r>
      <w:r w:rsidR="00C56E99">
        <w:t>. Die Steuerung ist so, dass man durch den Befehl „</w:t>
      </w:r>
      <w:proofErr w:type="gramStart"/>
      <w:r w:rsidR="00C56E99" w:rsidRPr="00512723">
        <w:rPr>
          <w:i/>
          <w:iCs/>
        </w:rPr>
        <w:t>cd..</w:t>
      </w:r>
      <w:proofErr w:type="gramEnd"/>
      <w:r w:rsidR="00C56E99">
        <w:t>“ einen Ordner zurück springt und durch „</w:t>
      </w:r>
      <w:r w:rsidR="00C56E99" w:rsidRPr="00512723">
        <w:rPr>
          <w:i/>
          <w:iCs/>
        </w:rPr>
        <w:t xml:space="preserve">cd </w:t>
      </w:r>
      <w:r w:rsidR="005877BA" w:rsidRPr="00512723">
        <w:rPr>
          <w:i/>
          <w:iCs/>
        </w:rPr>
        <w:t>Ordnername</w:t>
      </w:r>
      <w:r w:rsidR="005877BA">
        <w:t xml:space="preserve">“ nach vorne zum </w:t>
      </w:r>
      <w:r w:rsidR="00512723">
        <w:t xml:space="preserve">entsprechenden </w:t>
      </w:r>
      <w:r w:rsidR="005877BA">
        <w:t xml:space="preserve">Ordner springt. </w:t>
      </w:r>
      <w:r w:rsidR="00832E8A">
        <w:t xml:space="preserve"> </w:t>
      </w:r>
      <w:r w:rsidR="005877BA">
        <w:t xml:space="preserve">Anschließend </w:t>
      </w:r>
      <w:r w:rsidR="00832E8A">
        <w:t xml:space="preserve">startet </w:t>
      </w:r>
      <w:r w:rsidR="005877BA">
        <w:t xml:space="preserve">man </w:t>
      </w:r>
      <w:r w:rsidR="00832E8A">
        <w:t>d</w:t>
      </w:r>
      <w:r w:rsidR="00512723">
        <w:t xml:space="preserve">en Vorgang </w:t>
      </w:r>
      <w:r w:rsidR="00832E8A">
        <w:t xml:space="preserve">durch den Befehl </w:t>
      </w:r>
      <w:r w:rsidR="00832E8A" w:rsidRPr="002D2FE5">
        <w:rPr>
          <w:i/>
          <w:iCs/>
        </w:rPr>
        <w:t xml:space="preserve">„\bin\neo4j </w:t>
      </w:r>
      <w:proofErr w:type="spellStart"/>
      <w:r w:rsidR="00832E8A" w:rsidRPr="002D2FE5">
        <w:rPr>
          <w:i/>
          <w:iCs/>
        </w:rPr>
        <w:t>console</w:t>
      </w:r>
      <w:proofErr w:type="spellEnd"/>
      <w:r w:rsidR="00832E8A" w:rsidRPr="002D2FE5">
        <w:rPr>
          <w:i/>
          <w:iCs/>
        </w:rPr>
        <w:t>“</w:t>
      </w:r>
      <w:r w:rsidR="00832E8A">
        <w:t xml:space="preserve">. </w:t>
      </w:r>
      <w:r w:rsidR="00754326">
        <w:t xml:space="preserve">Dies wird durch die nachfolgende Grafik nochmal visuell veranschaulicht. </w:t>
      </w:r>
    </w:p>
    <w:p w14:paraId="1189355E" w14:textId="77777777" w:rsidR="009E6263" w:rsidRDefault="009E6263" w:rsidP="00C4264A"/>
    <w:p w14:paraId="34F45FE1" w14:textId="603AD36B" w:rsidR="004A2C1E" w:rsidRDefault="00CF13B3" w:rsidP="00B4304D">
      <w:pPr>
        <w:keepNext/>
      </w:pPr>
      <w:r>
        <w:rPr>
          <w:noProof/>
        </w:rPr>
        <w:lastRenderedPageBreak/>
        <mc:AlternateContent>
          <mc:Choice Requires="wpg">
            <w:drawing>
              <wp:anchor distT="0" distB="0" distL="114300" distR="114300" simplePos="0" relativeHeight="251694080" behindDoc="0" locked="0" layoutInCell="1" allowOverlap="1" wp14:anchorId="4BCD8969" wp14:editId="7F125A55">
                <wp:simplePos x="0" y="0"/>
                <wp:positionH relativeFrom="column">
                  <wp:posOffset>1576070</wp:posOffset>
                </wp:positionH>
                <wp:positionV relativeFrom="paragraph">
                  <wp:posOffset>749935</wp:posOffset>
                </wp:positionV>
                <wp:extent cx="1019175" cy="1295400"/>
                <wp:effectExtent l="0" t="0" r="28575" b="19050"/>
                <wp:wrapNone/>
                <wp:docPr id="30" name="Gruppieren 30"/>
                <wp:cNvGraphicFramePr/>
                <a:graphic xmlns:a="http://schemas.openxmlformats.org/drawingml/2006/main">
                  <a:graphicData uri="http://schemas.microsoft.com/office/word/2010/wordprocessingGroup">
                    <wpg:wgp>
                      <wpg:cNvGrpSpPr/>
                      <wpg:grpSpPr>
                        <a:xfrm>
                          <a:off x="0" y="0"/>
                          <a:ext cx="1019175" cy="1295400"/>
                          <a:chOff x="0" y="0"/>
                          <a:chExt cx="1019175" cy="1295400"/>
                        </a:xfrm>
                      </wpg:grpSpPr>
                      <wps:wsp>
                        <wps:cNvPr id="27" name="Rechteck 27"/>
                        <wps:cNvSpPr/>
                        <wps:spPr>
                          <a:xfrm>
                            <a:off x="0" y="0"/>
                            <a:ext cx="10191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276225" y="1162050"/>
                            <a:ext cx="5257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50E73F" id="Gruppieren 30" o:spid="_x0000_s1026" style="position:absolute;margin-left:124.1pt;margin-top:59.05pt;width:80.25pt;height:102pt;z-index:251694080" coordsize="10191,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">
                <v:rect id="Rechteck 27" o:spid="_x0000_s1027" style="position:absolute;width:1019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v:rect id="Rechteck 9" o:spid="_x0000_s1028" style="position:absolute;left:2762;top:11620;width:5258;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" filled="f" strokecolor="red" strokeweight="2pt"/>
              </v:group>
            </w:pict>
          </mc:Fallback>
        </mc:AlternateContent>
      </w:r>
      <w:r w:rsidR="00832E8A">
        <w:rPr>
          <w:noProof/>
        </w:rPr>
        <w:drawing>
          <wp:inline distT="0" distB="0" distL="0" distR="0" wp14:anchorId="4558B533" wp14:editId="7E2079CB">
            <wp:extent cx="5939155" cy="2743200"/>
            <wp:effectExtent l="0" t="0" r="4445" b="0"/>
            <wp:docPr id="26" name="Grafik 2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rotWithShape="1">
                    <a:blip r:embed="rId34">
                      <a:extLst>
                        <a:ext uri="{28A0092B-C50C-407E-A947-70E740481C1C}">
                          <a14:useLocalDpi xmlns:a14="http://schemas.microsoft.com/office/drawing/2010/main" val="0"/>
                        </a:ext>
                      </a:extLst>
                    </a:blip>
                    <a:srcRect b="45756"/>
                    <a:stretch/>
                  </pic:blipFill>
                  <pic:spPr bwMode="auto">
                    <a:xfrm>
                      <a:off x="0" y="0"/>
                      <a:ext cx="5939155" cy="2743200"/>
                    </a:xfrm>
                    <a:prstGeom prst="rect">
                      <a:avLst/>
                    </a:prstGeom>
                    <a:ln>
                      <a:noFill/>
                    </a:ln>
                    <a:extLst>
                      <a:ext uri="{53640926-AAD7-44D8-BBD7-CCE9431645EC}">
                        <a14:shadowObscured xmlns:a14="http://schemas.microsoft.com/office/drawing/2010/main"/>
                      </a:ext>
                    </a:extLst>
                  </pic:spPr>
                </pic:pic>
              </a:graphicData>
            </a:graphic>
          </wp:inline>
        </w:drawing>
      </w:r>
    </w:p>
    <w:p w14:paraId="00D1D912" w14:textId="06D26D23" w:rsidR="0079153E" w:rsidRDefault="004A2C1E" w:rsidP="00B4304D">
      <w:pPr>
        <w:pStyle w:val="Beschriftung"/>
      </w:pPr>
      <w:bookmarkStart w:id="22" w:name="_Toc32413714"/>
      <w:r>
        <w:t xml:space="preserve">Abbildung </w:t>
      </w:r>
      <w:r>
        <w:fldChar w:fldCharType="begin"/>
      </w:r>
      <w:r>
        <w:instrText xml:space="preserve"> SEQ Abbildung \* ARABIC </w:instrText>
      </w:r>
      <w:r>
        <w:fldChar w:fldCharType="separate"/>
      </w:r>
      <w:r w:rsidR="002008BB">
        <w:t>6</w:t>
      </w:r>
      <w:r>
        <w:fldChar w:fldCharType="end"/>
      </w:r>
      <w:r>
        <w:t>: Windows PowerShell</w:t>
      </w:r>
      <w:bookmarkEnd w:id="22"/>
    </w:p>
    <w:p w14:paraId="66461982" w14:textId="73ADC3C4" w:rsidR="0079153E" w:rsidRDefault="0079153E" w:rsidP="00B4304D"/>
    <w:p w14:paraId="56B53169" w14:textId="22954FF4" w:rsidR="008C3313" w:rsidRDefault="00754326" w:rsidP="00C4264A">
      <w:r>
        <w:t xml:space="preserve">Anschließend kann im Webbrowser durch </w:t>
      </w:r>
      <w:r w:rsidRPr="005877BA">
        <w:rPr>
          <w:i/>
          <w:iCs/>
        </w:rPr>
        <w:t>Localhost:7474</w:t>
      </w:r>
      <w:r>
        <w:t xml:space="preserve"> die Webseite </w:t>
      </w:r>
      <w:r w:rsidR="0079443D">
        <w:t xml:space="preserve">der Datenbank </w:t>
      </w:r>
      <w:r>
        <w:t xml:space="preserve">aufgerufen werden. </w:t>
      </w:r>
      <w:r w:rsidR="008C3313">
        <w:t xml:space="preserve">An der folgenden Grafik ist deutlich zu erkennen, dass die Knoten die Objekte darstellen. Ebenso wird innerhalb der Datenbank der Inhalt dieser Knoten aufgezeigt. Die Verbindung zwischen den Objekten, also die Kanten, haben jeweils einem entsprechenden Namen der Relation, welcher direkt in der Datenbank und auf der Kante angezeigt wird. </w:t>
      </w:r>
    </w:p>
    <w:p w14:paraId="16FA389A" w14:textId="56B19043" w:rsidR="004A2C1E" w:rsidRDefault="004A2C1E" w:rsidP="00B4304D">
      <w:r>
        <w:rPr>
          <w:noProof/>
        </w:rPr>
        <mc:AlternateContent>
          <mc:Choice Requires="wps">
            <w:drawing>
              <wp:anchor distT="0" distB="0" distL="114300" distR="114300" simplePos="0" relativeHeight="251666432" behindDoc="0" locked="0" layoutInCell="1" allowOverlap="1" wp14:anchorId="74F84256" wp14:editId="3EED57F5">
                <wp:simplePos x="0" y="0"/>
                <wp:positionH relativeFrom="column">
                  <wp:posOffset>-511175</wp:posOffset>
                </wp:positionH>
                <wp:positionV relativeFrom="paragraph">
                  <wp:posOffset>2705100</wp:posOffset>
                </wp:positionV>
                <wp:extent cx="677672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6776720" cy="635"/>
                        </a:xfrm>
                        <a:prstGeom prst="rect">
                          <a:avLst/>
                        </a:prstGeom>
                        <a:solidFill>
                          <a:prstClr val="white"/>
                        </a:solidFill>
                        <a:ln>
                          <a:noFill/>
                        </a:ln>
                      </wps:spPr>
                      <wps:txbx>
                        <w:txbxContent>
                          <w:p w14:paraId="3A69F4AC" w14:textId="24AE7AC9" w:rsidR="00653752" w:rsidRPr="00384700" w:rsidRDefault="00653752" w:rsidP="004A2C1E">
                            <w:pPr>
                              <w:pStyle w:val="Beschriftung"/>
                            </w:pPr>
                            <w:bookmarkStart w:id="23" w:name="_Toc32413715"/>
                            <w:r>
                              <w:t xml:space="preserve">Abbildung </w:t>
                            </w:r>
                            <w:r>
                              <w:fldChar w:fldCharType="begin"/>
                            </w:r>
                            <w:r>
                              <w:instrText xml:space="preserve"> SEQ Abbildung \* ARABIC </w:instrText>
                            </w:r>
                            <w:r>
                              <w:fldChar w:fldCharType="separate"/>
                            </w:r>
                            <w:r>
                              <w:t>7</w:t>
                            </w:r>
                            <w:r>
                              <w:fldChar w:fldCharType="end"/>
                            </w:r>
                            <w:r>
                              <w:t>: Neo4j Datenbankauszug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4256" id="Textfeld 20" o:spid="_x0000_s1032" type="#_x0000_t202" style="position:absolute;left:0;text-align:left;margin-left:-40.25pt;margin-top:213pt;width:53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" stroked="f">
                <v:textbox style="mso-fit-shape-to-text:t" inset="0,0,0,0">
                  <w:txbxContent>
                    <w:p w14:paraId="3A69F4AC" w14:textId="24AE7AC9" w:rsidR="00653752" w:rsidRPr="00384700" w:rsidRDefault="00653752" w:rsidP="004A2C1E">
                      <w:pPr>
                        <w:pStyle w:val="Beschriftung"/>
                      </w:pPr>
                      <w:bookmarkStart w:id="24" w:name="_Toc32413715"/>
                      <w:r>
                        <w:t xml:space="preserve">Abbildung </w:t>
                      </w:r>
                      <w:r>
                        <w:fldChar w:fldCharType="begin"/>
                      </w:r>
                      <w:r>
                        <w:instrText xml:space="preserve"> SEQ Abbildung \* ARABIC </w:instrText>
                      </w:r>
                      <w:r>
                        <w:fldChar w:fldCharType="separate"/>
                      </w:r>
                      <w:r>
                        <w:t>7</w:t>
                      </w:r>
                      <w:r>
                        <w:fldChar w:fldCharType="end"/>
                      </w:r>
                      <w:r>
                        <w:t>: Neo4j Datenbankauszug</w:t>
                      </w:r>
                      <w:bookmarkEnd w:id="24"/>
                    </w:p>
                  </w:txbxContent>
                </v:textbox>
                <w10:wrap type="topAndBottom"/>
              </v:shape>
            </w:pict>
          </mc:Fallback>
        </mc:AlternateContent>
      </w:r>
      <w:r w:rsidR="0079153E" w:rsidRPr="004A2C1E">
        <w:rPr>
          <w:noProof/>
          <w:sz w:val="18"/>
          <w:szCs w:val="18"/>
        </w:rPr>
        <mc:AlternateContent>
          <mc:Choice Requires="wpg">
            <w:drawing>
              <wp:anchor distT="0" distB="0" distL="114300" distR="114300" simplePos="0" relativeHeight="251656192" behindDoc="0" locked="0" layoutInCell="1" allowOverlap="1" wp14:anchorId="53C2751E" wp14:editId="32542B8B">
                <wp:simplePos x="0" y="0"/>
                <wp:positionH relativeFrom="page">
                  <wp:align>center</wp:align>
                </wp:positionH>
                <wp:positionV relativeFrom="paragraph">
                  <wp:posOffset>0</wp:posOffset>
                </wp:positionV>
                <wp:extent cx="6776720" cy="2647950"/>
                <wp:effectExtent l="0" t="0" r="5080" b="0"/>
                <wp:wrapTopAndBottom/>
                <wp:docPr id="16" name="Gruppieren 16"/>
                <wp:cNvGraphicFramePr/>
                <a:graphic xmlns:a="http://schemas.openxmlformats.org/drawingml/2006/main">
                  <a:graphicData uri="http://schemas.microsoft.com/office/word/2010/wordprocessingGroup">
                    <wpg:wgp>
                      <wpg:cNvGrpSpPr/>
                      <wpg:grpSpPr>
                        <a:xfrm>
                          <a:off x="0" y="0"/>
                          <a:ext cx="6776720" cy="2647950"/>
                          <a:chOff x="0" y="0"/>
                          <a:chExt cx="6776720" cy="2647950"/>
                        </a:xfrm>
                      </wpg:grpSpPr>
                      <pic:pic xmlns:pic="http://schemas.openxmlformats.org/drawingml/2006/picture">
                        <pic:nvPicPr>
                          <pic:cNvPr id="10" name="Grafik 10" descr="Ein Bild, das Screenshot enthält.&#10;&#10;Automatisch generierte Beschreibung"/>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76720" cy="2647950"/>
                          </a:xfrm>
                          <a:prstGeom prst="rect">
                            <a:avLst/>
                          </a:prstGeom>
                        </pic:spPr>
                      </pic:pic>
                      <wps:wsp>
                        <wps:cNvPr id="11" name="Rechteck 11"/>
                        <wps:cNvSpPr/>
                        <wps:spPr>
                          <a:xfrm>
                            <a:off x="1581150" y="2200275"/>
                            <a:ext cx="50387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hteck 12"/>
                        <wps:cNvSpPr/>
                        <wps:spPr>
                          <a:xfrm>
                            <a:off x="2686050" y="1247775"/>
                            <a:ext cx="476250"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ck 13"/>
                        <wps:cNvSpPr/>
                        <wps:spPr>
                          <a:xfrm>
                            <a:off x="2038350" y="1333500"/>
                            <a:ext cx="438150"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9FC0495" id="Gruppieren 16" o:spid="_x0000_s1026" style="position:absolute;margin-left:0;margin-top:0;width:533.6pt;height:208.5pt;z-index:251656192;mso-position-horizontal:center;mso-position-horizontal-relative:page;mso-height-relative:margin" coordsize="67767,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7" type="#_x0000_t75" alt="Ein Bild, das Screenshot enthält.&#10;&#10;Automatisch generierte Beschreibung" style="position:absolute;width:67767;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">
                  <v:imagedata r:id="rId36" o:title="Ein Bild, das Screenshot enthält"/>
                </v:shape>
                <v:rect id="Rechteck 11" o:spid="_x0000_s1028" style="position:absolute;left:15811;top:22002;width:50387;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" filled="f" strokecolor="red" strokeweight="2pt"/>
                <v:rect id="Rechteck 12" o:spid="_x0000_s1029" style="position:absolute;left:26860;top:12477;width:476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" filled="f" strokecolor="red" strokeweight="2pt"/>
                <v:rect id="Rechteck 13" o:spid="_x0000_s1030" style="position:absolute;left:20383;top:13335;width:43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" filled="f" strokecolor="red" strokeweight="2pt"/>
                <w10:wrap type="topAndBottom" anchorx="page"/>
              </v:group>
            </w:pict>
          </mc:Fallback>
        </mc:AlternateContent>
      </w:r>
    </w:p>
    <w:p w14:paraId="0767D042" w14:textId="38690A29" w:rsidR="008C3313" w:rsidRDefault="00A37785" w:rsidP="00C4264A">
      <w:r>
        <w:t xml:space="preserve">Besonders von Vorteil ist bei Neo4j, dass innerhalb der Datenbank das Abfrageergebnis direkt visualisiert wird, wie auf der obigen Grafik zu erkennen ist. Somit </w:t>
      </w:r>
      <w:r w:rsidR="00002C7E">
        <w:t>ist</w:t>
      </w:r>
      <w:r>
        <w:t xml:space="preserve"> direkt </w:t>
      </w:r>
      <w:r w:rsidR="00002C7E">
        <w:t>ersichtlich,</w:t>
      </w:r>
      <w:r>
        <w:t xml:space="preserve"> ob die definierte Abfrage auch das gewünschte </w:t>
      </w:r>
      <w:r>
        <w:lastRenderedPageBreak/>
        <w:t xml:space="preserve">Ergebnis erzielt. </w:t>
      </w:r>
      <w:r w:rsidR="005877BA">
        <w:t xml:space="preserve">Abgefragt wurde hier </w:t>
      </w:r>
      <w:r w:rsidR="00002C7E">
        <w:t xml:space="preserve">anhand des Befehls </w:t>
      </w:r>
      <w:r w:rsidR="005877BA">
        <w:t>„</w:t>
      </w:r>
      <w:r w:rsidR="005877BA" w:rsidRPr="00512723">
        <w:rPr>
          <w:i/>
          <w:iCs/>
        </w:rPr>
        <w:t>START n=</w:t>
      </w:r>
      <w:proofErr w:type="spellStart"/>
      <w:proofErr w:type="gramStart"/>
      <w:r w:rsidR="005877BA" w:rsidRPr="00512723">
        <w:rPr>
          <w:i/>
          <w:iCs/>
        </w:rPr>
        <w:t>node</w:t>
      </w:r>
      <w:proofErr w:type="spellEnd"/>
      <w:r w:rsidR="005877BA" w:rsidRPr="00512723">
        <w:rPr>
          <w:i/>
          <w:iCs/>
        </w:rPr>
        <w:t>(</w:t>
      </w:r>
      <w:proofErr w:type="gramEnd"/>
      <w:r w:rsidR="005877BA" w:rsidRPr="00512723">
        <w:rPr>
          <w:i/>
          <w:iCs/>
        </w:rPr>
        <w:t>*) RETURN n;</w:t>
      </w:r>
      <w:r w:rsidR="005877BA">
        <w:t xml:space="preserve">“. </w:t>
      </w:r>
      <w:r w:rsidR="005877BA" w:rsidRPr="00675558">
        <w:rPr>
          <w:highlight w:val="green"/>
        </w:rPr>
        <w:t xml:space="preserve">Durch diese Abfrage gibt die Datenbank </w:t>
      </w:r>
      <w:r w:rsidR="00002C7E">
        <w:rPr>
          <w:highlight w:val="green"/>
        </w:rPr>
        <w:t>ihren</w:t>
      </w:r>
      <w:r w:rsidR="005877BA" w:rsidRPr="00675558">
        <w:rPr>
          <w:highlight w:val="green"/>
        </w:rPr>
        <w:t xml:space="preserve"> gesamten Inhalt aus.</w:t>
      </w:r>
      <w:r w:rsidR="005877BA">
        <w:t xml:space="preserve"> </w:t>
      </w:r>
    </w:p>
    <w:p w14:paraId="510831FE" w14:textId="43F71632" w:rsidR="00A37785" w:rsidRDefault="0079153E" w:rsidP="00C4264A">
      <w:r>
        <w:t xml:space="preserve">Für das Tool zum Programmieren wurde sich für </w:t>
      </w:r>
      <w:r w:rsidR="00E43E6B">
        <w:t>Visual Studio Code</w:t>
      </w:r>
      <w:r>
        <w:t xml:space="preserve"> entschieden. Zunächst </w:t>
      </w:r>
      <w:r w:rsidR="0079443D">
        <w:t>standen</w:t>
      </w:r>
      <w:r>
        <w:t xml:space="preserve"> verschiedene Programme </w:t>
      </w:r>
      <w:r w:rsidR="0079443D">
        <w:t>zur Auswahl</w:t>
      </w:r>
      <w:r>
        <w:t xml:space="preserve"> wie beispielsweise Notepad++ und Sublime Text</w:t>
      </w:r>
      <w:r w:rsidR="00A37785">
        <w:t xml:space="preserve"> </w:t>
      </w:r>
      <w:r>
        <w:t xml:space="preserve">3. Jedoch hat sich schnell herausgestellt, dass diese nicht so komfortabel sind wie Visual Studio Code, </w:t>
      </w:r>
      <w:r w:rsidR="0079443D">
        <w:t>daher wurde sich für dieses entschieden. D</w:t>
      </w:r>
      <w:r>
        <w:t>a</w:t>
      </w:r>
      <w:r w:rsidR="0079443D">
        <w:t>s</w:t>
      </w:r>
      <w:r>
        <w:t xml:space="preserve"> </w:t>
      </w:r>
      <w:r w:rsidR="0079443D">
        <w:t>bei Visual Studio Code</w:t>
      </w:r>
      <w:r>
        <w:t xml:space="preserve"> die farbliche Zusammengehörigkeit des Codes übersichtlicher dargestellt ist als bei Sublime Text 3</w:t>
      </w:r>
      <w:r w:rsidR="0079443D">
        <w:t>, war ein Grund für die Wahl für Visual Studio Code</w:t>
      </w:r>
      <w:r>
        <w:t xml:space="preserve">. </w:t>
      </w:r>
      <w:r w:rsidR="00754326">
        <w:t>Diese farbliche Zusammengehörigkeit ist auch als Syntax-</w:t>
      </w:r>
      <w:proofErr w:type="spellStart"/>
      <w:r w:rsidR="00754326">
        <w:t>Highlighting</w:t>
      </w:r>
      <w:proofErr w:type="spellEnd"/>
      <w:r w:rsidR="00754326">
        <w:t xml:space="preserve"> bekannt. </w:t>
      </w:r>
      <w:r w:rsidR="00002C7E">
        <w:t xml:space="preserve">Zudem hat dieser Editor einen zusätzlich integrierten Debugger und läuft mit verschiedenen Betriebssystemen wie z. B. Windows, Linux und Mac OS. </w:t>
      </w:r>
      <w:r w:rsidR="00002C7E" w:rsidRPr="006C5905">
        <w:rPr>
          <w:rStyle w:val="Funotenzeichen"/>
          <w:highlight w:val="yellow"/>
        </w:rPr>
        <w:footnoteReference w:id="22"/>
      </w:r>
      <w:r w:rsidR="006C5905">
        <w:t xml:space="preserve"> </w:t>
      </w:r>
      <w:r w:rsidR="0079443D">
        <w:t xml:space="preserve">Ein weiterer Grund </w:t>
      </w:r>
      <w:r w:rsidR="00002C7E">
        <w:t xml:space="preserve">für Visual Studio Code </w:t>
      </w:r>
      <w:r w:rsidR="0079443D">
        <w:t xml:space="preserve">ist, dass </w:t>
      </w:r>
      <w:r>
        <w:t xml:space="preserve">die Hintergrundfarbe schwarz deutlich angenehmer </w:t>
      </w:r>
      <w:r w:rsidR="00A37785">
        <w:t xml:space="preserve">beim Programmieren </w:t>
      </w:r>
      <w:r w:rsidR="002B2E13">
        <w:t xml:space="preserve">ist </w:t>
      </w:r>
      <w:r>
        <w:t>als die Hintergrundfarbe weiß wie bei Notepad++.</w:t>
      </w:r>
      <w:r w:rsidR="00E67455">
        <w:t xml:space="preserve"> Zudem befindet sich in Visual Studio Code rechts im Fenster eine optische Übersicht des Codes in Miniatur. Dadurch erhält man einen kleinen Überblick über die Struktur des Codes.</w:t>
      </w:r>
      <w:r>
        <w:t xml:space="preserve"> </w:t>
      </w:r>
      <w:r w:rsidR="00E67455">
        <w:t>In Abbildung 5 und Abbildung 6 sind diese optischen Unterschiede visuell dargestellt.</w:t>
      </w:r>
    </w:p>
    <w:p w14:paraId="27706649" w14:textId="77777777" w:rsidR="00BC7A04" w:rsidRDefault="00BC7A04">
      <w:pPr>
        <w:spacing w:after="0" w:line="240" w:lineRule="auto"/>
        <w:ind w:firstLine="0"/>
        <w:jc w:val="left"/>
      </w:pPr>
    </w:p>
    <w:p w14:paraId="6ED4E99D" w14:textId="77777777" w:rsidR="00E67455" w:rsidRDefault="00E67455" w:rsidP="00E67455">
      <w:pPr>
        <w:keepNext/>
        <w:spacing w:after="0" w:line="240" w:lineRule="auto"/>
        <w:ind w:firstLine="0"/>
        <w:jc w:val="left"/>
      </w:pPr>
      <w:r>
        <w:rPr>
          <w:noProof/>
        </w:rPr>
        <w:drawing>
          <wp:inline distT="0" distB="0" distL="0" distR="0" wp14:anchorId="051C1B8A" wp14:editId="62174FA8">
            <wp:extent cx="5939155" cy="3199765"/>
            <wp:effectExtent l="0" t="0" r="4445" b="635"/>
            <wp:docPr id="458" name="Grafik 458" descr="Ein Bild, das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VSC.png"/>
                    <pic:cNvPicPr/>
                  </pic:nvPicPr>
                  <pic:blipFill>
                    <a:blip r:embed="rId37">
                      <a:extLst>
                        <a:ext uri="{28A0092B-C50C-407E-A947-70E740481C1C}">
                          <a14:useLocalDpi xmlns:a14="http://schemas.microsoft.com/office/drawing/2010/main" val="0"/>
                        </a:ext>
                      </a:extLst>
                    </a:blip>
                    <a:stretch>
                      <a:fillRect/>
                    </a:stretch>
                  </pic:blipFill>
                  <pic:spPr>
                    <a:xfrm>
                      <a:off x="0" y="0"/>
                      <a:ext cx="5939155" cy="3199765"/>
                    </a:xfrm>
                    <a:prstGeom prst="rect">
                      <a:avLst/>
                    </a:prstGeom>
                  </pic:spPr>
                </pic:pic>
              </a:graphicData>
            </a:graphic>
          </wp:inline>
        </w:drawing>
      </w:r>
    </w:p>
    <w:p w14:paraId="465EDE57" w14:textId="77777777" w:rsidR="00E67455" w:rsidRDefault="00E67455" w:rsidP="00E67455">
      <w:pPr>
        <w:pStyle w:val="Beschriftung"/>
        <w:jc w:val="left"/>
      </w:pPr>
    </w:p>
    <w:p w14:paraId="6799CE72" w14:textId="7062BDA8" w:rsidR="00EB0729" w:rsidRDefault="00E67455" w:rsidP="00E67455">
      <w:pPr>
        <w:pStyle w:val="Beschriftung"/>
        <w:jc w:val="left"/>
      </w:pPr>
      <w:bookmarkStart w:id="25" w:name="_Toc32413716"/>
      <w:r>
        <w:t xml:space="preserve">Abbildung </w:t>
      </w:r>
      <w:r>
        <w:fldChar w:fldCharType="begin"/>
      </w:r>
      <w:r>
        <w:instrText xml:space="preserve"> SEQ Abbildung \* ARABIC </w:instrText>
      </w:r>
      <w:r>
        <w:fldChar w:fldCharType="separate"/>
      </w:r>
      <w:r w:rsidR="002008BB">
        <w:t>8</w:t>
      </w:r>
      <w:r>
        <w:fldChar w:fldCharType="end"/>
      </w:r>
      <w:r>
        <w:t>: Visual Studio Code</w:t>
      </w:r>
      <w:bookmarkEnd w:id="25"/>
    </w:p>
    <w:p w14:paraId="20F4F21F" w14:textId="274922CD" w:rsidR="00E67455" w:rsidRDefault="00E67455">
      <w:pPr>
        <w:spacing w:after="0" w:line="240" w:lineRule="auto"/>
        <w:ind w:firstLine="0"/>
        <w:jc w:val="left"/>
      </w:pPr>
    </w:p>
    <w:p w14:paraId="01592A72" w14:textId="77777777" w:rsidR="00E67455" w:rsidRDefault="00E67455" w:rsidP="00E67455">
      <w:pPr>
        <w:keepNext/>
        <w:spacing w:after="0" w:line="240" w:lineRule="auto"/>
        <w:ind w:firstLine="0"/>
        <w:jc w:val="left"/>
      </w:pPr>
      <w:r>
        <w:rPr>
          <w:noProof/>
        </w:rPr>
        <w:lastRenderedPageBreak/>
        <w:drawing>
          <wp:inline distT="0" distB="0" distL="0" distR="0" wp14:anchorId="672A759E" wp14:editId="3357C9E8">
            <wp:extent cx="5939155" cy="4088130"/>
            <wp:effectExtent l="0" t="0" r="4445" b="7620"/>
            <wp:docPr id="459" name="Grafik 45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Notepad.png"/>
                    <pic:cNvPicPr/>
                  </pic:nvPicPr>
                  <pic:blipFill>
                    <a:blip r:embed="rId38">
                      <a:extLst>
                        <a:ext uri="{28A0092B-C50C-407E-A947-70E740481C1C}">
                          <a14:useLocalDpi xmlns:a14="http://schemas.microsoft.com/office/drawing/2010/main" val="0"/>
                        </a:ext>
                      </a:extLst>
                    </a:blip>
                    <a:stretch>
                      <a:fillRect/>
                    </a:stretch>
                  </pic:blipFill>
                  <pic:spPr>
                    <a:xfrm>
                      <a:off x="0" y="0"/>
                      <a:ext cx="5939155" cy="4088130"/>
                    </a:xfrm>
                    <a:prstGeom prst="rect">
                      <a:avLst/>
                    </a:prstGeom>
                  </pic:spPr>
                </pic:pic>
              </a:graphicData>
            </a:graphic>
          </wp:inline>
        </w:drawing>
      </w:r>
    </w:p>
    <w:p w14:paraId="3D4C62B7" w14:textId="77777777" w:rsidR="00E67455" w:rsidRDefault="00E67455" w:rsidP="00E67455">
      <w:pPr>
        <w:pStyle w:val="Beschriftung"/>
        <w:jc w:val="left"/>
      </w:pPr>
    </w:p>
    <w:p w14:paraId="3BC8C832" w14:textId="714E9A71" w:rsidR="00E67455" w:rsidRDefault="00E67455" w:rsidP="00E67455">
      <w:pPr>
        <w:pStyle w:val="Beschriftung"/>
        <w:jc w:val="left"/>
      </w:pPr>
      <w:bookmarkStart w:id="26" w:name="_Toc32413717"/>
      <w:r>
        <w:t xml:space="preserve">Abbildung </w:t>
      </w:r>
      <w:r>
        <w:fldChar w:fldCharType="begin"/>
      </w:r>
      <w:r>
        <w:instrText xml:space="preserve"> SEQ Abbildung \* ARABIC </w:instrText>
      </w:r>
      <w:r>
        <w:fldChar w:fldCharType="separate"/>
      </w:r>
      <w:r w:rsidR="002008BB">
        <w:t>9</w:t>
      </w:r>
      <w:r>
        <w:fldChar w:fldCharType="end"/>
      </w:r>
      <w:r>
        <w:t>: Notepad++</w:t>
      </w:r>
      <w:bookmarkEnd w:id="26"/>
    </w:p>
    <w:p w14:paraId="776BF0CD" w14:textId="52308272" w:rsidR="00EB0729" w:rsidRDefault="0079153E" w:rsidP="00C4264A">
      <w:pPr>
        <w:spacing w:after="0"/>
        <w:ind w:firstLine="0"/>
      </w:pPr>
      <w:r>
        <w:t xml:space="preserve">Doch </w:t>
      </w:r>
      <w:r w:rsidR="00B63CB6">
        <w:t xml:space="preserve">um eine Datenbank sinnvoll befüllen zu können, benötigt man selbstverständlich auch Daten. Die Testdaten wurden hier per Excel-Liste </w:t>
      </w:r>
      <w:r w:rsidR="00C8430E">
        <w:t xml:space="preserve">vom Betreuer der ISB AG </w:t>
      </w:r>
      <w:r w:rsidR="00B63CB6">
        <w:t>zur Verfügung gestellt.</w:t>
      </w:r>
      <w:r w:rsidR="00C8430E">
        <w:t xml:space="preserve"> Die Daten sind aus Datenschutzgründen hier fiktiv aufgeführt.</w:t>
      </w:r>
      <w:r w:rsidR="00B63CB6">
        <w:t xml:space="preserve"> Diese Liste umfasst sechs Arbeitsblätter mit mehreren Spalten und Zeilen Inhalt</w:t>
      </w:r>
      <w:r w:rsidR="002B2E13">
        <w:t xml:space="preserve">. </w:t>
      </w:r>
      <w:r w:rsidR="00EB0729">
        <w:t xml:space="preserve">Die Arbeitsblätter haben folgende Namen: Fachprozesse, Informationssysteme, Organisationseinheiten, Technologien, Standards und Standorte. </w:t>
      </w:r>
      <w:r w:rsidR="00B63CB6">
        <w:t xml:space="preserve">Um die Daten jedoch in Datenbank zu bekommen, </w:t>
      </w:r>
      <w:r w:rsidR="002B2E13">
        <w:t>muss</w:t>
      </w:r>
      <w:r w:rsidR="00B63CB6">
        <w:t xml:space="preserve"> zunächst jedes Arbeitsblatt </w:t>
      </w:r>
      <w:r w:rsidR="00EB0729">
        <w:t xml:space="preserve">einzeln </w:t>
      </w:r>
      <w:r w:rsidR="001714B7">
        <w:t>als</w:t>
      </w:r>
      <w:r w:rsidR="00B63CB6">
        <w:t xml:space="preserve"> eine </w:t>
      </w:r>
      <w:proofErr w:type="spellStart"/>
      <w:r w:rsidR="00B63CB6">
        <w:t>csv</w:t>
      </w:r>
      <w:proofErr w:type="spellEnd"/>
      <w:r w:rsidR="00B63CB6">
        <w:t xml:space="preserve">-Datei exportiert werden. </w:t>
      </w:r>
    </w:p>
    <w:p w14:paraId="4A46E508" w14:textId="1FE61CA2" w:rsidR="0079153E" w:rsidRDefault="00EB0729" w:rsidP="00EB0729">
      <w:pPr>
        <w:spacing w:after="0"/>
        <w:ind w:firstLine="0"/>
      </w:pPr>
      <w:r w:rsidRPr="00EB0729">
        <w:rPr>
          <w:noProof/>
          <w:highlight w:val="green"/>
        </w:rPr>
        <w:lastRenderedPageBreak/>
        <w:drawing>
          <wp:anchor distT="0" distB="0" distL="114300" distR="114300" simplePos="0" relativeHeight="251663360" behindDoc="0" locked="0" layoutInCell="1" allowOverlap="1" wp14:anchorId="78BE17EE" wp14:editId="49E99602">
            <wp:simplePos x="0" y="0"/>
            <wp:positionH relativeFrom="margin">
              <wp:posOffset>-59690</wp:posOffset>
            </wp:positionH>
            <wp:positionV relativeFrom="paragraph">
              <wp:posOffset>246380</wp:posOffset>
            </wp:positionV>
            <wp:extent cx="6054090" cy="2967990"/>
            <wp:effectExtent l="0" t="0" r="3810" b="3810"/>
            <wp:wrapTopAndBottom/>
            <wp:docPr id="29" name="Grafik 29" descr="Ein Bild, das Computer, Laptop,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9-11-29 11_41_15-systemlandschaft-1573826617921.xlsx - Exce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54090" cy="2967990"/>
                    </a:xfrm>
                    <a:prstGeom prst="rect">
                      <a:avLst/>
                    </a:prstGeom>
                  </pic:spPr>
                </pic:pic>
              </a:graphicData>
            </a:graphic>
            <wp14:sizeRelH relativeFrom="margin">
              <wp14:pctWidth>0</wp14:pctWidth>
            </wp14:sizeRelH>
            <wp14:sizeRelV relativeFrom="margin">
              <wp14:pctHeight>0</wp14:pctHeight>
            </wp14:sizeRelV>
          </wp:anchor>
        </w:drawing>
      </w:r>
    </w:p>
    <w:p w14:paraId="0E0AB64B" w14:textId="77777777" w:rsidR="00EB0729" w:rsidRDefault="00EB0729" w:rsidP="00B4304D">
      <w:pPr>
        <w:pStyle w:val="Beschriftung"/>
      </w:pPr>
    </w:p>
    <w:p w14:paraId="4EC88415" w14:textId="64080B45" w:rsidR="008C3313" w:rsidRDefault="008C3313" w:rsidP="00B4304D">
      <w:pPr>
        <w:pStyle w:val="Beschriftung"/>
      </w:pPr>
      <w:bookmarkStart w:id="27" w:name="_Toc32413718"/>
      <w:r>
        <w:t xml:space="preserve">Abbildung </w:t>
      </w:r>
      <w:r>
        <w:fldChar w:fldCharType="begin"/>
      </w:r>
      <w:r>
        <w:instrText xml:space="preserve"> SEQ Abbildung \* ARABIC </w:instrText>
      </w:r>
      <w:r>
        <w:fldChar w:fldCharType="separate"/>
      </w:r>
      <w:r w:rsidR="002008BB">
        <w:t>10</w:t>
      </w:r>
      <w:r>
        <w:fldChar w:fldCharType="end"/>
      </w:r>
      <w:r>
        <w:t>: Excel Daten</w:t>
      </w:r>
      <w:bookmarkEnd w:id="27"/>
    </w:p>
    <w:p w14:paraId="6153FA00" w14:textId="77777777" w:rsidR="00EB0729" w:rsidRDefault="00EB0729" w:rsidP="00EB0729">
      <w:pPr>
        <w:rPr>
          <w:highlight w:val="green"/>
        </w:rPr>
      </w:pPr>
    </w:p>
    <w:p w14:paraId="552C9C58" w14:textId="6C6B7DA7" w:rsidR="00D60E64" w:rsidRDefault="00EB0729" w:rsidP="00EB0729">
      <w:r w:rsidRPr="00BA6B60">
        <w:t xml:space="preserve">Anschließend wird diese Datei in das Programm </w:t>
      </w:r>
      <w:proofErr w:type="spellStart"/>
      <w:r w:rsidRPr="00BA6B60">
        <w:t>Eclipse</w:t>
      </w:r>
      <w:proofErr w:type="spellEnd"/>
      <w:r w:rsidRPr="00BA6B60">
        <w:t xml:space="preserve"> </w:t>
      </w:r>
      <w:r w:rsidR="007406B1" w:rsidRPr="00BA6B60">
        <w:t>eingelesen</w:t>
      </w:r>
      <w:r w:rsidRPr="00BA6B60">
        <w:t xml:space="preserve">. Innerhalb der Import Datei wurde der Code durch die Abfragesprache </w:t>
      </w:r>
      <w:proofErr w:type="spellStart"/>
      <w:r w:rsidRPr="00BA6B60">
        <w:t>Cypher</w:t>
      </w:r>
      <w:proofErr w:type="spellEnd"/>
      <w:r w:rsidRPr="00BA6B60">
        <w:t xml:space="preserve"> angesprochen. </w:t>
      </w:r>
      <w:proofErr w:type="spellStart"/>
      <w:r w:rsidRPr="00BA6B60">
        <w:t>Cypher</w:t>
      </w:r>
      <w:proofErr w:type="spellEnd"/>
      <w:r w:rsidRPr="00BA6B60">
        <w:t xml:space="preserve"> ist die Abfragesprache für die Graph-Datenbank Neo4j. Durch diese</w:t>
      </w:r>
      <w:r>
        <w:t xml:space="preserve"> Übermittlung des Inhalts konnte eine Output Datei erzeugt werden, welche die Graph-Datenbank aufrufen und auslesen kann. Somit sind die Daten aus der Excel-Datei in die Graph-Datenbank Neo4j gelangt.</w:t>
      </w:r>
      <w:r w:rsidR="00BA6B60">
        <w:t xml:space="preserve"> </w:t>
      </w:r>
    </w:p>
    <w:p w14:paraId="4F95E61D" w14:textId="5336C101" w:rsidR="0095739D" w:rsidRDefault="002008BB" w:rsidP="00C4264A">
      <w:r>
        <w:rPr>
          <w:noProof/>
        </w:rPr>
        <w:lastRenderedPageBreak/>
        <mc:AlternateContent>
          <mc:Choice Requires="wps">
            <w:drawing>
              <wp:anchor distT="0" distB="0" distL="114300" distR="114300" simplePos="0" relativeHeight="251677696" behindDoc="0" locked="0" layoutInCell="1" allowOverlap="1" wp14:anchorId="6FF277CF" wp14:editId="212CA491">
                <wp:simplePos x="0" y="0"/>
                <wp:positionH relativeFrom="column">
                  <wp:posOffset>1606550</wp:posOffset>
                </wp:positionH>
                <wp:positionV relativeFrom="paragraph">
                  <wp:posOffset>1697990</wp:posOffset>
                </wp:positionV>
                <wp:extent cx="640080" cy="133350"/>
                <wp:effectExtent l="0" t="0" r="26670" b="19050"/>
                <wp:wrapNone/>
                <wp:docPr id="1" name="Rechteck 1"/>
                <wp:cNvGraphicFramePr/>
                <a:graphic xmlns:a="http://schemas.openxmlformats.org/drawingml/2006/main">
                  <a:graphicData uri="http://schemas.microsoft.com/office/word/2010/wordprocessingShape">
                    <wps:wsp>
                      <wps:cNvSpPr/>
                      <wps:spPr>
                        <a:xfrm>
                          <a:off x="0" y="0"/>
                          <a:ext cx="6400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EC19E" id="Rechteck 1" o:spid="_x0000_s1026" style="position:absolute;margin-left:126.5pt;margin-top:133.7pt;width:50.4pt;height: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" filled="f" strokecolor="red" strokeweight="2pt"/>
            </w:pict>
          </mc:Fallback>
        </mc:AlternateContent>
      </w:r>
      <w:r>
        <w:rPr>
          <w:noProof/>
        </w:rPr>
        <mc:AlternateContent>
          <mc:Choice Requires="wps">
            <w:drawing>
              <wp:anchor distT="0" distB="0" distL="114300" distR="114300" simplePos="0" relativeHeight="251696128" behindDoc="0" locked="0" layoutInCell="1" allowOverlap="1" wp14:anchorId="46707597" wp14:editId="48B22059">
                <wp:simplePos x="0" y="0"/>
                <wp:positionH relativeFrom="column">
                  <wp:posOffset>164465</wp:posOffset>
                </wp:positionH>
                <wp:positionV relativeFrom="paragraph">
                  <wp:posOffset>4692650</wp:posOffset>
                </wp:positionV>
                <wp:extent cx="1554480" cy="133350"/>
                <wp:effectExtent l="0" t="0" r="26670" b="19050"/>
                <wp:wrapNone/>
                <wp:docPr id="14" name="Rechteck 14"/>
                <wp:cNvGraphicFramePr/>
                <a:graphic xmlns:a="http://schemas.openxmlformats.org/drawingml/2006/main">
                  <a:graphicData uri="http://schemas.microsoft.com/office/word/2010/wordprocessingShape">
                    <wps:wsp>
                      <wps:cNvSpPr/>
                      <wps:spPr>
                        <a:xfrm>
                          <a:off x="0" y="0"/>
                          <a:ext cx="155448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17DA3" id="Rechteck 14" o:spid="_x0000_s1026" style="position:absolute;margin-left:12.95pt;margin-top:369.5pt;width:122.4pt;height: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" filled="f" strokecolor="red" strokeweight="2pt"/>
            </w:pict>
          </mc:Fallback>
        </mc:AlternateContent>
      </w:r>
      <w:r w:rsidR="0095739D">
        <w:rPr>
          <w:noProof/>
        </w:rPr>
        <mc:AlternateContent>
          <mc:Choice Requires="wps">
            <w:drawing>
              <wp:anchor distT="0" distB="0" distL="114300" distR="114300" simplePos="0" relativeHeight="251660288" behindDoc="0" locked="0" layoutInCell="1" allowOverlap="1" wp14:anchorId="01F2B976" wp14:editId="748FCFB8">
                <wp:simplePos x="0" y="0"/>
                <wp:positionH relativeFrom="margin">
                  <wp:posOffset>-44450</wp:posOffset>
                </wp:positionH>
                <wp:positionV relativeFrom="paragraph">
                  <wp:posOffset>5160010</wp:posOffset>
                </wp:positionV>
                <wp:extent cx="5939155" cy="635"/>
                <wp:effectExtent l="0" t="0" r="4445" b="1905"/>
                <wp:wrapTopAndBottom/>
                <wp:docPr id="23" name="Textfeld 23"/>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25C4DE45" w14:textId="47CC9067" w:rsidR="00653752" w:rsidRPr="008901D6" w:rsidRDefault="00653752" w:rsidP="00832E8A">
                            <w:pPr>
                              <w:pStyle w:val="Beschriftung"/>
                            </w:pPr>
                            <w:bookmarkStart w:id="28" w:name="_Toc32413719"/>
                            <w:r>
                              <w:t xml:space="preserve">Abbildung </w:t>
                            </w:r>
                            <w:r>
                              <w:fldChar w:fldCharType="begin"/>
                            </w:r>
                            <w:r>
                              <w:instrText xml:space="preserve"> SEQ Abbildung \* ARABIC </w:instrText>
                            </w:r>
                            <w:r>
                              <w:fldChar w:fldCharType="separate"/>
                            </w:r>
                            <w:r>
                              <w:t>11</w:t>
                            </w:r>
                            <w:r>
                              <w:fldChar w:fldCharType="end"/>
                            </w:r>
                            <w:r>
                              <w:t xml:space="preserve">: </w:t>
                            </w:r>
                            <w:r w:rsidRPr="00806FCA">
                              <w:t>Windows PowerShell</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2B976" id="Textfeld 23" o:spid="_x0000_s1033" type="#_x0000_t202" style="position:absolute;left:0;text-align:left;margin-left:-3.5pt;margin-top:406.3pt;width:467.65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" stroked="f">
                <v:textbox style="mso-fit-shape-to-text:t" inset="0,0,0,0">
                  <w:txbxContent>
                    <w:p w14:paraId="25C4DE45" w14:textId="47CC9067" w:rsidR="00653752" w:rsidRPr="008901D6" w:rsidRDefault="00653752" w:rsidP="00832E8A">
                      <w:pPr>
                        <w:pStyle w:val="Beschriftung"/>
                      </w:pPr>
                      <w:bookmarkStart w:id="29" w:name="_Toc32413719"/>
                      <w:r>
                        <w:t xml:space="preserve">Abbildung </w:t>
                      </w:r>
                      <w:r>
                        <w:fldChar w:fldCharType="begin"/>
                      </w:r>
                      <w:r>
                        <w:instrText xml:space="preserve"> SEQ Abbildung \* ARABIC </w:instrText>
                      </w:r>
                      <w:r>
                        <w:fldChar w:fldCharType="separate"/>
                      </w:r>
                      <w:r>
                        <w:t>11</w:t>
                      </w:r>
                      <w:r>
                        <w:fldChar w:fldCharType="end"/>
                      </w:r>
                      <w:r>
                        <w:t xml:space="preserve">: </w:t>
                      </w:r>
                      <w:r w:rsidRPr="00806FCA">
                        <w:t>Windows PowerShell</w:t>
                      </w:r>
                      <w:bookmarkEnd w:id="29"/>
                    </w:p>
                  </w:txbxContent>
                </v:textbox>
                <w10:wrap type="topAndBottom" anchorx="margin"/>
              </v:shape>
            </w:pict>
          </mc:Fallback>
        </mc:AlternateContent>
      </w:r>
      <w:r w:rsidR="0095739D">
        <w:rPr>
          <w:noProof/>
        </w:rPr>
        <w:drawing>
          <wp:anchor distT="0" distB="0" distL="114300" distR="114300" simplePos="0" relativeHeight="251658240" behindDoc="0" locked="0" layoutInCell="1" allowOverlap="1" wp14:anchorId="199F5BA0" wp14:editId="4C20BA6F">
            <wp:simplePos x="0" y="0"/>
            <wp:positionH relativeFrom="page">
              <wp:posOffset>901065</wp:posOffset>
            </wp:positionH>
            <wp:positionV relativeFrom="paragraph">
              <wp:posOffset>909320</wp:posOffset>
            </wp:positionV>
            <wp:extent cx="5939155" cy="4143375"/>
            <wp:effectExtent l="0" t="0" r="4445" b="9525"/>
            <wp:wrapTopAndBottom/>
            <wp:docPr id="18" name="Grafik 1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rotWithShape="1">
                    <a:blip r:embed="rId40">
                      <a:extLst>
                        <a:ext uri="{28A0092B-C50C-407E-A947-70E740481C1C}">
                          <a14:useLocalDpi xmlns:a14="http://schemas.microsoft.com/office/drawing/2010/main" val="0"/>
                        </a:ext>
                      </a:extLst>
                    </a:blip>
                    <a:srcRect b="18325"/>
                    <a:stretch/>
                  </pic:blipFill>
                  <pic:spPr bwMode="auto">
                    <a:xfrm>
                      <a:off x="0" y="0"/>
                      <a:ext cx="5939155" cy="4143375"/>
                    </a:xfrm>
                    <a:prstGeom prst="rect">
                      <a:avLst/>
                    </a:prstGeom>
                    <a:ln>
                      <a:noFill/>
                    </a:ln>
                    <a:extLst>
                      <a:ext uri="{53640926-AAD7-44D8-BBD7-CCE9431645EC}">
                        <a14:shadowObscured xmlns:a14="http://schemas.microsoft.com/office/drawing/2010/main"/>
                      </a:ext>
                    </a:extLst>
                  </pic:spPr>
                </pic:pic>
              </a:graphicData>
            </a:graphic>
          </wp:anchor>
        </w:drawing>
      </w:r>
      <w:r w:rsidR="00B27817">
        <w:t xml:space="preserve">Um Einblick in die Daten zu bekommen, wurde ein </w:t>
      </w:r>
      <w:r w:rsidR="00B27817" w:rsidRPr="00BC7A04">
        <w:rPr>
          <w:highlight w:val="green"/>
        </w:rPr>
        <w:t>Webserver aufgebaut</w:t>
      </w:r>
      <w:r w:rsidR="00B27817">
        <w:t xml:space="preserve">, welcher eine Webansicht ermöglicht. </w:t>
      </w:r>
      <w:r w:rsidR="00832E8A">
        <w:t>Die folgende Grafik zeigt das h</w:t>
      </w:r>
      <w:r w:rsidR="00B27817">
        <w:t xml:space="preserve">ier </w:t>
      </w:r>
      <w:r w:rsidR="00832E8A">
        <w:t>verwendete</w:t>
      </w:r>
      <w:r w:rsidR="00B27817">
        <w:t xml:space="preserve"> Windows PowerShell. Nach dem Start des Programms, muss der korrekte Ordner ausgewählt werden und der Befehl </w:t>
      </w:r>
      <w:r w:rsidR="00B27817" w:rsidRPr="002D2FE5">
        <w:rPr>
          <w:i/>
          <w:iCs/>
        </w:rPr>
        <w:t>„</w:t>
      </w:r>
      <w:proofErr w:type="spellStart"/>
      <w:r w:rsidR="00B27817" w:rsidRPr="002D2FE5">
        <w:rPr>
          <w:i/>
          <w:iCs/>
        </w:rPr>
        <w:t>npm</w:t>
      </w:r>
      <w:proofErr w:type="spellEnd"/>
      <w:r w:rsidR="00B27817" w:rsidRPr="002D2FE5">
        <w:rPr>
          <w:i/>
          <w:iCs/>
        </w:rPr>
        <w:t xml:space="preserve"> </w:t>
      </w:r>
      <w:proofErr w:type="spellStart"/>
      <w:r w:rsidR="00B27817" w:rsidRPr="002D2FE5">
        <w:rPr>
          <w:i/>
          <w:iCs/>
        </w:rPr>
        <w:t>run</w:t>
      </w:r>
      <w:proofErr w:type="spellEnd"/>
      <w:r w:rsidR="00B27817" w:rsidRPr="002D2FE5">
        <w:rPr>
          <w:i/>
          <w:iCs/>
        </w:rPr>
        <w:t xml:space="preserve"> </w:t>
      </w:r>
      <w:proofErr w:type="spellStart"/>
      <w:r w:rsidR="00B27817" w:rsidRPr="002D2FE5">
        <w:rPr>
          <w:i/>
          <w:iCs/>
        </w:rPr>
        <w:t>dev</w:t>
      </w:r>
      <w:proofErr w:type="spellEnd"/>
      <w:r w:rsidR="00B27817" w:rsidRPr="002D2FE5">
        <w:rPr>
          <w:i/>
          <w:iCs/>
        </w:rPr>
        <w:t>“</w:t>
      </w:r>
      <w:r w:rsidR="00B27817">
        <w:t xml:space="preserve"> löst den Start aus. </w:t>
      </w:r>
    </w:p>
    <w:p w14:paraId="7775DC4D" w14:textId="2EAA1C0F" w:rsidR="008C3313" w:rsidRDefault="008C3313" w:rsidP="00B4304D"/>
    <w:p w14:paraId="4E0A15DC" w14:textId="77777777" w:rsidR="008C3313" w:rsidRDefault="008C3313" w:rsidP="00B4304D">
      <w:pPr>
        <w:spacing w:after="0" w:line="240" w:lineRule="auto"/>
        <w:ind w:firstLine="0"/>
      </w:pPr>
      <w:r>
        <w:br w:type="page"/>
      </w:r>
    </w:p>
    <w:p w14:paraId="2EB2AE58" w14:textId="07920962" w:rsidR="00B27817" w:rsidRDefault="00B27817" w:rsidP="00C4264A">
      <w:r w:rsidRPr="00BC7A04">
        <w:rPr>
          <w:highlight w:val="green"/>
        </w:rPr>
        <w:lastRenderedPageBreak/>
        <w:t xml:space="preserve">Wenn es gestartet </w:t>
      </w:r>
      <w:r w:rsidR="008C3313" w:rsidRPr="00BC7A04">
        <w:rPr>
          <w:highlight w:val="green"/>
        </w:rPr>
        <w:t>ist</w:t>
      </w:r>
      <w:r>
        <w:t>, kann durch d</w:t>
      </w:r>
      <w:r w:rsidR="008C3313">
        <w:t>en</w:t>
      </w:r>
      <w:r>
        <w:t xml:space="preserve"> Webseitenaufruf </w:t>
      </w:r>
      <w:r w:rsidRPr="00BC7A04">
        <w:rPr>
          <w:i/>
          <w:iCs/>
        </w:rPr>
        <w:t>Localhost:8080</w:t>
      </w:r>
      <w:r w:rsidR="00832E8A">
        <w:t xml:space="preserve"> auch schon die Webansicht erfolgen. </w:t>
      </w:r>
      <w:r w:rsidR="002A7918">
        <w:t xml:space="preserve">Die folgende Grafik stellt diesen Webaufruf dar. </w:t>
      </w:r>
      <w:r w:rsidR="001447B2">
        <w:t xml:space="preserve">Die Knoten spiegeln die Objekte </w:t>
      </w:r>
      <w:r w:rsidR="00BC7A04">
        <w:t>wider</w:t>
      </w:r>
      <w:r w:rsidR="001447B2">
        <w:t xml:space="preserve"> und die Kanten die Relationen. Die Größe der Knoten ist unterschiedlich, da diese aussagt, wie viele Anwender dieses Produkt verwenden, also die Anzahl der Anwender. Je größer der Knoten, desto mehr Anwender</w:t>
      </w:r>
      <w:r w:rsidR="00C16F75">
        <w:t>.</w:t>
      </w:r>
      <w:r w:rsidR="001447B2">
        <w:t xml:space="preserve"> </w:t>
      </w:r>
      <w:r w:rsidR="00C16F75">
        <w:t>J</w:t>
      </w:r>
      <w:r w:rsidR="001447B2">
        <w:t>e kleiner</w:t>
      </w:r>
      <w:r w:rsidR="00C16F75">
        <w:t>,</w:t>
      </w:r>
      <w:r w:rsidR="001447B2">
        <w:t xml:space="preserve"> desto weniger Anwender. Die Farbe der Knoten ist unterschiedlich, da jede Farbe ein</w:t>
      </w:r>
      <w:r w:rsidR="00BC7A04">
        <w:t>en</w:t>
      </w:r>
      <w:r w:rsidR="001447B2">
        <w:t xml:space="preserve"> andere</w:t>
      </w:r>
      <w:r w:rsidR="00BC7A04">
        <w:t>n</w:t>
      </w:r>
      <w:r w:rsidR="001447B2">
        <w:t xml:space="preserve"> Typ abbildet. </w:t>
      </w:r>
      <w:r w:rsidR="002A7918">
        <w:t>Die Typen sind entsprechend der Excel Arbeitsblätter abgeleitet. Durch ein Mouse Over Event können die Informationen zu den entsprechenden Knoten abgefragt werden. Ebenso können die Knoten durch einen Klick bewegt und anders positioniert werden.</w:t>
      </w:r>
    </w:p>
    <w:p w14:paraId="1A592260" w14:textId="77777777" w:rsidR="002A7918" w:rsidRDefault="002A7918" w:rsidP="00B4304D">
      <w:pPr>
        <w:keepNext/>
      </w:pPr>
      <w:r>
        <w:rPr>
          <w:noProof/>
        </w:rPr>
        <w:drawing>
          <wp:inline distT="0" distB="0" distL="0" distR="0" wp14:anchorId="2477B8BA" wp14:editId="1E9D0014">
            <wp:extent cx="5939155" cy="4445635"/>
            <wp:effectExtent l="0" t="0" r="444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9-11-29 12_06_13-Neo4j ISB.png"/>
                    <pic:cNvPicPr/>
                  </pic:nvPicPr>
                  <pic:blipFill>
                    <a:blip r:embed="rId41">
                      <a:extLst>
                        <a:ext uri="{28A0092B-C50C-407E-A947-70E740481C1C}">
                          <a14:useLocalDpi xmlns:a14="http://schemas.microsoft.com/office/drawing/2010/main" val="0"/>
                        </a:ext>
                      </a:extLst>
                    </a:blip>
                    <a:stretch>
                      <a:fillRect/>
                    </a:stretch>
                  </pic:blipFill>
                  <pic:spPr>
                    <a:xfrm>
                      <a:off x="0" y="0"/>
                      <a:ext cx="5955160" cy="4457615"/>
                    </a:xfrm>
                    <a:prstGeom prst="rect">
                      <a:avLst/>
                    </a:prstGeom>
                  </pic:spPr>
                </pic:pic>
              </a:graphicData>
            </a:graphic>
          </wp:inline>
        </w:drawing>
      </w:r>
    </w:p>
    <w:p w14:paraId="489EEDB7" w14:textId="7BDD4382" w:rsidR="00832E8A" w:rsidRDefault="002A7918" w:rsidP="00B4304D">
      <w:pPr>
        <w:pStyle w:val="Beschriftung"/>
      </w:pPr>
      <w:bookmarkStart w:id="30" w:name="_Toc32413720"/>
      <w:r>
        <w:t xml:space="preserve">Abbildung </w:t>
      </w:r>
      <w:r>
        <w:fldChar w:fldCharType="begin"/>
      </w:r>
      <w:r>
        <w:instrText xml:space="preserve"> SEQ Abbildung \* ARABIC </w:instrText>
      </w:r>
      <w:r>
        <w:fldChar w:fldCharType="separate"/>
      </w:r>
      <w:r w:rsidR="002008BB">
        <w:t>12</w:t>
      </w:r>
      <w:r>
        <w:fldChar w:fldCharType="end"/>
      </w:r>
      <w:r>
        <w:t>: Daten Webansicht</w:t>
      </w:r>
      <w:bookmarkEnd w:id="30"/>
    </w:p>
    <w:p w14:paraId="136368FE" w14:textId="1CAE3914" w:rsidR="00C4264A" w:rsidRDefault="00E24FC4" w:rsidP="009C28BB">
      <w:pPr>
        <w:spacing w:after="0"/>
        <w:ind w:firstLine="0"/>
      </w:pPr>
      <w:r>
        <w:t>Im Zuge des Infrastrukturaufbaus wurde ein „</w:t>
      </w:r>
      <w:proofErr w:type="spellStart"/>
      <w:r>
        <w:t>Build</w:t>
      </w:r>
      <w:proofErr w:type="spellEnd"/>
      <w:r>
        <w:t xml:space="preserve">“ Ordner angelegt. </w:t>
      </w:r>
      <w:r w:rsidRPr="00E24FC4">
        <w:rPr>
          <w:highlight w:val="green"/>
        </w:rPr>
        <w:t>WAS IST DAS, WAS MACHT DAS</w:t>
      </w:r>
      <w:r>
        <w:t xml:space="preserve">. Innerhalb dieses Ordners werden </w:t>
      </w:r>
      <w:r w:rsidR="00795FAF">
        <w:t>automatisiert</w:t>
      </w:r>
      <w:r>
        <w:t xml:space="preserve"> alle Komponenten abgelegt, welche notwendig sind, um diesen Stand auf einem anderen Gerät zu erzeugen. Daraus folgt, dass keine essenziellen Bestandteile veraltet bzw. unvollständig sind.</w:t>
      </w:r>
    </w:p>
    <w:p w14:paraId="3E7F37DD" w14:textId="46359F3F" w:rsidR="00795FAF" w:rsidRDefault="00E24FC4" w:rsidP="00E52002">
      <w:pPr>
        <w:spacing w:after="0"/>
        <w:ind w:firstLine="0"/>
        <w:rPr>
          <w:b/>
          <w:bCs/>
          <w:iCs/>
          <w:color w:val="00844D"/>
          <w:sz w:val="28"/>
          <w:szCs w:val="28"/>
        </w:rPr>
      </w:pPr>
      <w:r>
        <w:t xml:space="preserve"> </w:t>
      </w:r>
      <w:r w:rsidR="00E43E6B">
        <w:br w:type="page"/>
      </w:r>
    </w:p>
    <w:p w14:paraId="5EB8D929" w14:textId="1C59DCFB" w:rsidR="003B56B8" w:rsidRDefault="003B56B8" w:rsidP="00B4304D">
      <w:pPr>
        <w:pStyle w:val="berschrift2"/>
      </w:pPr>
      <w:bookmarkStart w:id="31" w:name="_Toc32413740"/>
      <w:r>
        <w:lastRenderedPageBreak/>
        <w:t>Datenmodellkonzept</w:t>
      </w:r>
      <w:bookmarkEnd w:id="31"/>
    </w:p>
    <w:p w14:paraId="6E65712A" w14:textId="3F49A191" w:rsidR="00BD0DA7" w:rsidRDefault="00BD0DA7" w:rsidP="009C28BB">
      <w:r>
        <w:t xml:space="preserve">Ein Datenmodell ist bei der Erstellung einer Datenbank sehr wichtig, da dies die einzelnen Verbindungen und Abhängigkeiten abbildet. </w:t>
      </w:r>
      <w:r w:rsidR="00261A08">
        <w:t>Die</w:t>
      </w:r>
      <w:r>
        <w:t xml:space="preserve"> folgende </w:t>
      </w:r>
      <w:r w:rsidR="00261A08">
        <w:t>Grafik</w:t>
      </w:r>
      <w:r>
        <w:t xml:space="preserve"> zeigt </w:t>
      </w:r>
      <w:r w:rsidR="00CF57E0">
        <w:t xml:space="preserve">ein Beispiel für ein </w:t>
      </w:r>
      <w:r>
        <w:t xml:space="preserve">Datenmodell </w:t>
      </w:r>
      <w:r w:rsidR="00CF57E0">
        <w:t>einer abstrahierten IT-Landschaft</w:t>
      </w:r>
      <w:r>
        <w:t xml:space="preserve">. Das Datenmodell wurde so erweitert, dass es möglichst realistisch ist und viele eventuellen Szenarien abdecken kann, welche </w:t>
      </w:r>
      <w:r w:rsidR="00CF57E0">
        <w:t>die</w:t>
      </w:r>
      <w:r>
        <w:t xml:space="preserve"> Entscheidungsfindung </w:t>
      </w:r>
      <w:r w:rsidR="00CF57E0">
        <w:t>unterstützen</w:t>
      </w:r>
      <w:r>
        <w:t xml:space="preserve">. </w:t>
      </w:r>
    </w:p>
    <w:p w14:paraId="44B34CB2" w14:textId="0DD7EE6C" w:rsidR="00BD0DA7" w:rsidRDefault="00BD0DA7" w:rsidP="009C28BB">
      <w:r>
        <w:t xml:space="preserve">Der Aufbau des Datenmodells ist in drei Spalten gegliedert. Die linke Spalte, welche in der Farbe Blau dargestellt ist, zeigt die Unternehmensstruktur. Bei der mittleren Spalte handelt es sich um das Informationssystem. Dieses ist die Verbindung zwischen der Unternehmensstruktur und der in der Farbe Grün dargestellten Spalte, rechts, dem technischen Aspekt. In manchen Fällen kommt es vor, dass der Name der Relation sich wiederholt. Dies ist der Fall, wenn Verbindungen dieselbe Art der Beziehung aufweisen. </w:t>
      </w:r>
      <w:r w:rsidR="008C7E2B">
        <w:t xml:space="preserve">Zudem sind interne Beziehungen innerhalb einer Spalte möglich, sowie potenziell auf sich selbst zu verweisen. </w:t>
      </w:r>
      <w:r w:rsidR="00261A08">
        <w:t>Außerdem ist zu erwähnen, dass es sich bei den Attributen nur um eine Beispielhafte Auflistung handelt.</w:t>
      </w:r>
      <w:r w:rsidR="008C7E2B">
        <w:t xml:space="preserve"> In der Realität werden hier die Kundenwünsche aufgeführt und das Datenmodell entsprechend angepasst. Die Relations können Attribute mit sich bringen, welche hier beispielhaft in der orangen Box in der folgenden Grafik dargestellt sind.</w:t>
      </w:r>
      <w:r w:rsidR="00261A08">
        <w:t xml:space="preserve"> </w:t>
      </w:r>
    </w:p>
    <w:p w14:paraId="11CFBC2C" w14:textId="35DA1F13" w:rsidR="003A7D93" w:rsidRDefault="003A7D93" w:rsidP="00B4304D">
      <w:pPr>
        <w:keepNext/>
        <w:spacing w:after="0" w:line="240" w:lineRule="auto"/>
        <w:ind w:firstLine="0"/>
      </w:pPr>
      <w:r>
        <w:rPr>
          <w:b/>
          <w:bCs/>
          <w:iCs/>
          <w:noProof/>
          <w:color w:val="00844D"/>
          <w:sz w:val="28"/>
          <w:szCs w:val="28"/>
        </w:rPr>
        <w:drawing>
          <wp:inline distT="0" distB="0" distL="0" distR="0" wp14:anchorId="6BE98A1C" wp14:editId="0818CB3F">
            <wp:extent cx="6121400" cy="3863211"/>
            <wp:effectExtent l="0" t="0" r="0" b="4445"/>
            <wp:docPr id="19" name="Grafik 1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enmodell.PNG"/>
                    <pic:cNvPicPr/>
                  </pic:nvPicPr>
                  <pic:blipFill rotWithShape="1">
                    <a:blip r:embed="rId42">
                      <a:extLst>
                        <a:ext uri="{28A0092B-C50C-407E-A947-70E740481C1C}">
                          <a14:useLocalDpi xmlns:a14="http://schemas.microsoft.com/office/drawing/2010/main" val="0"/>
                        </a:ext>
                      </a:extLst>
                    </a:blip>
                    <a:srcRect l="3422" t="2091" r="3061" b="1708"/>
                    <a:stretch/>
                  </pic:blipFill>
                  <pic:spPr bwMode="auto">
                    <a:xfrm>
                      <a:off x="0" y="0"/>
                      <a:ext cx="6140090" cy="3875007"/>
                    </a:xfrm>
                    <a:prstGeom prst="rect">
                      <a:avLst/>
                    </a:prstGeom>
                    <a:ln>
                      <a:noFill/>
                    </a:ln>
                    <a:extLst>
                      <a:ext uri="{53640926-AAD7-44D8-BBD7-CCE9431645EC}">
                        <a14:shadowObscured xmlns:a14="http://schemas.microsoft.com/office/drawing/2010/main"/>
                      </a:ext>
                    </a:extLst>
                  </pic:spPr>
                </pic:pic>
              </a:graphicData>
            </a:graphic>
          </wp:inline>
        </w:drawing>
      </w:r>
    </w:p>
    <w:p w14:paraId="07DA31BA" w14:textId="26EBC527" w:rsidR="00E43E6B" w:rsidRPr="00B845A6" w:rsidRDefault="003A7D93" w:rsidP="00B4304D">
      <w:pPr>
        <w:pStyle w:val="Beschriftung"/>
        <w:rPr>
          <w:b w:val="0"/>
          <w:bCs w:val="0"/>
          <w:iCs/>
          <w:sz w:val="28"/>
          <w:szCs w:val="28"/>
        </w:rPr>
      </w:pPr>
      <w:bookmarkStart w:id="32" w:name="_Toc32413721"/>
      <w:r w:rsidRPr="00B845A6">
        <w:t xml:space="preserve">Abbildung </w:t>
      </w:r>
      <w:r w:rsidRPr="00B845A6">
        <w:fldChar w:fldCharType="begin"/>
      </w:r>
      <w:r w:rsidRPr="00B845A6">
        <w:instrText xml:space="preserve"> SEQ Abbildung \* ARABIC </w:instrText>
      </w:r>
      <w:r w:rsidRPr="00B845A6">
        <w:fldChar w:fldCharType="separate"/>
      </w:r>
      <w:r w:rsidR="002008BB">
        <w:t>13</w:t>
      </w:r>
      <w:r w:rsidRPr="00B845A6">
        <w:fldChar w:fldCharType="end"/>
      </w:r>
      <w:r w:rsidRPr="00B845A6">
        <w:t>: Datenmodell</w:t>
      </w:r>
      <w:bookmarkEnd w:id="32"/>
    </w:p>
    <w:p w14:paraId="35F01C61" w14:textId="77777777" w:rsidR="008C7E2B" w:rsidRDefault="008C7E2B" w:rsidP="008C7E2B">
      <w:pPr>
        <w:spacing w:after="0"/>
        <w:ind w:firstLine="0"/>
      </w:pPr>
    </w:p>
    <w:p w14:paraId="0241ABBD" w14:textId="77777777" w:rsidR="008C7E2B" w:rsidRDefault="008C7E2B" w:rsidP="008C7E2B">
      <w:pPr>
        <w:spacing w:after="0"/>
        <w:ind w:firstLine="0"/>
      </w:pPr>
    </w:p>
    <w:p w14:paraId="725D2BBF" w14:textId="77777777" w:rsidR="008C7E2B" w:rsidRDefault="008C7E2B" w:rsidP="008C7E2B">
      <w:pPr>
        <w:spacing w:after="0"/>
        <w:ind w:firstLine="0"/>
      </w:pPr>
    </w:p>
    <w:p w14:paraId="4A9234B9" w14:textId="4F184D60" w:rsidR="008C7E2B" w:rsidRDefault="008C7E2B" w:rsidP="00187D4E">
      <w:r>
        <w:lastRenderedPageBreak/>
        <w:t>Datenmodelle sind sehr aussagekräftig. Durch das visuelle Verständnis fungiert das Modell als eine Art Kommunikationstool zwischen Entwickler und Endanwender. Wenn man ein konzipiertes Datenmodell sieht, ist es zumeist sehr selbsterklärend und man kann die Zusammenhänge des Modells schnell erkennen, ohne thematisch tiefe Kenntnisse des Projektes zu haben.</w:t>
      </w:r>
    </w:p>
    <w:p w14:paraId="4A75F0FA" w14:textId="1E600B4C" w:rsidR="00D02F2D" w:rsidRDefault="00055EEA" w:rsidP="00187D4E">
      <w:r>
        <w:t xml:space="preserve">Laut </w:t>
      </w:r>
      <w:r w:rsidRPr="00187D4E">
        <w:rPr>
          <w:highlight w:val="yellow"/>
        </w:rPr>
        <w:t>(Wirtschaftslexikon Gabler, 2018)</w:t>
      </w:r>
      <w:r w:rsidRPr="00055EEA">
        <w:t xml:space="preserve"> </w:t>
      </w:r>
      <w:r w:rsidR="00187D4E">
        <w:rPr>
          <w:rStyle w:val="Funotenzeichen"/>
        </w:rPr>
        <w:footnoteReference w:id="23"/>
      </w:r>
      <w:r>
        <w:t xml:space="preserve"> beschreibt ein Datenmodell die zu verarbeitenden Daten eines Anwendungsbereichs mittels Grafik. Zudem zeigt dieses die Beziehung, welche die Daten untereinander aufweisen. </w:t>
      </w:r>
    </w:p>
    <w:p w14:paraId="523E8A8B" w14:textId="6E32D73B" w:rsidR="008D77E7" w:rsidRDefault="00055EEA" w:rsidP="00187D4E">
      <w:r>
        <w:t xml:space="preserve">Durch ein Datenmodell </w:t>
      </w:r>
      <w:r w:rsidR="00D02F2D">
        <w:t xml:space="preserve">können Redundanzen aufgedeckt werden. Ebenso wird dadurch ersichtlich, ob die Daten eindeutige Informationen aufzeigen. </w:t>
      </w:r>
      <w:r w:rsidR="008D77E7">
        <w:t xml:space="preserve">Unter Berücksichtigung dieser Punkte, kann die Datenqualität festgelegt werden, da hierdurch ersichtlich wird, ob alle vorausgesetzten Daten korrekt dargestellt werden. </w:t>
      </w:r>
    </w:p>
    <w:p w14:paraId="45C9417A" w14:textId="77777777" w:rsidR="00187D4E" w:rsidRDefault="00BC1FBF" w:rsidP="00187D4E">
      <w:r>
        <w:t>Ein Datenmodell, welches diese Punkte berücksichtigt, bildet</w:t>
      </w:r>
      <w:r w:rsidR="008C7E2B">
        <w:t xml:space="preserve"> somit</w:t>
      </w:r>
      <w:r>
        <w:t xml:space="preserve"> eine stabile Basis für die IT und trägt </w:t>
      </w:r>
      <w:r w:rsidR="008C7E2B">
        <w:t>dadurch</w:t>
      </w:r>
      <w:r>
        <w:t xml:space="preserve"> indirekt zum Erfolg eines Projektes bei. Aus diesem Grund ist es </w:t>
      </w:r>
      <w:r w:rsidR="008D77E7">
        <w:t>essenziell</w:t>
      </w:r>
      <w:r>
        <w:t xml:space="preserve"> sich vor der Implementierung mit dem Datenmodell auseinander zu </w:t>
      </w:r>
      <w:r w:rsidR="008D77E7">
        <w:t>setzen,</w:t>
      </w:r>
      <w:r>
        <w:t xml:space="preserve"> um eine möglichst solide Basis zu bilden. </w:t>
      </w:r>
      <w:r w:rsidR="008C7E2B">
        <w:t xml:space="preserve">Diese Basis kann bei dem Entwurf der Datenbank </w:t>
      </w:r>
      <w:r w:rsidR="00187D4E">
        <w:t>nützlich</w:t>
      </w:r>
      <w:r w:rsidR="008C7E2B">
        <w:t xml:space="preserve"> sein. Man hat dadurch einen visuellen Entwurf der Datenstruktur</w:t>
      </w:r>
      <w:r w:rsidR="00187D4E">
        <w:t xml:space="preserve">, was bei der Implementierung für die Übersichtlichkeit sehr hilfreich ist. </w:t>
      </w:r>
    </w:p>
    <w:p w14:paraId="3E4404FD" w14:textId="5388E515" w:rsidR="00D75F66" w:rsidRPr="00055EEA" w:rsidRDefault="00512723" w:rsidP="00187D4E">
      <w:r w:rsidRPr="00C4264A">
        <w:br w:type="page"/>
      </w:r>
    </w:p>
    <w:p w14:paraId="1A87666C" w14:textId="5A541812" w:rsidR="007010BE" w:rsidRDefault="007010BE" w:rsidP="007010BE">
      <w:pPr>
        <w:pStyle w:val="berschrift2"/>
      </w:pPr>
      <w:bookmarkStart w:id="33" w:name="_Toc32413741"/>
      <w:r>
        <w:lastRenderedPageBreak/>
        <w:t>Visualisierungskonzept für Graphen</w:t>
      </w:r>
      <w:bookmarkEnd w:id="33"/>
    </w:p>
    <w:p w14:paraId="4000BA20" w14:textId="621A0039" w:rsidR="000963ED" w:rsidRDefault="00CF50EC" w:rsidP="009C28BB">
      <w:r>
        <w:t xml:space="preserve">Eine weitere Best-Practice-Visualisierung ist </w:t>
      </w:r>
      <w:r w:rsidR="00ED0E87" w:rsidRPr="00512723">
        <w:rPr>
          <w:highlight w:val="yellow"/>
        </w:rPr>
        <w:t xml:space="preserve">nach </w:t>
      </w:r>
      <w:r w:rsidR="00C004B2">
        <w:rPr>
          <w:highlight w:val="yellow"/>
        </w:rPr>
        <w:t>(</w:t>
      </w:r>
      <w:proofErr w:type="spellStart"/>
      <w:r w:rsidRPr="00C004B2">
        <w:rPr>
          <w:highlight w:val="yellow"/>
        </w:rPr>
        <w:t>Hanschke</w:t>
      </w:r>
      <w:proofErr w:type="spellEnd"/>
      <w:r w:rsidR="00C004B2" w:rsidRPr="00C004B2">
        <w:rPr>
          <w:highlight w:val="yellow"/>
        </w:rPr>
        <w:t>, 2013)</w:t>
      </w:r>
      <w:r>
        <w:t xml:space="preserve"> zudem der Graph.</w:t>
      </w:r>
      <w:r w:rsidR="00B4304D">
        <w:t xml:space="preserve"> </w:t>
      </w:r>
      <w:r w:rsidR="00B4304D">
        <w:rPr>
          <w:rStyle w:val="Funotenzeichen"/>
        </w:rPr>
        <w:footnoteReference w:id="24"/>
      </w:r>
      <w:r>
        <w:t xml:space="preserve"> </w:t>
      </w:r>
      <w:r w:rsidR="00CE7B8C">
        <w:t>Ein Graph stellt die Beziehung zwischen mehreren Informationen visuell dar. Diese Verbindungslinien, auch Kanten genannt, können durch verschiedene Farben</w:t>
      </w:r>
      <w:r w:rsidR="001F7CC8">
        <w:t xml:space="preserve"> und</w:t>
      </w:r>
      <w:r w:rsidR="00CE7B8C">
        <w:t xml:space="preserve"> </w:t>
      </w:r>
      <w:r w:rsidR="001F7CC8">
        <w:t>Lienen typen</w:t>
      </w:r>
      <w:r w:rsidR="00CE7B8C">
        <w:t xml:space="preserve"> beschaffen sein. Außerdem können diese auch beschriftet </w:t>
      </w:r>
      <w:r w:rsidR="001F7CC8">
        <w:t>werden</w:t>
      </w:r>
      <w:r w:rsidR="00CE7B8C">
        <w:t xml:space="preserve"> und somit weitere Informationen liefern. Die dargestellten Knoten zeigen Beziehungen und mögliche Abhängigkeiten untereinander auf, welche visuell schneller wahrgenommen werden als durch eine Liste</w:t>
      </w:r>
      <w:r w:rsidR="00121EC5">
        <w:t xml:space="preserve">, </w:t>
      </w:r>
      <w:r w:rsidR="00121EC5" w:rsidRPr="00121EC5">
        <w:rPr>
          <w:highlight w:val="yellow"/>
        </w:rPr>
        <w:t xml:space="preserve">so </w:t>
      </w:r>
      <w:r w:rsidR="00C004B2">
        <w:rPr>
          <w:highlight w:val="yellow"/>
        </w:rPr>
        <w:t>(</w:t>
      </w:r>
      <w:proofErr w:type="spellStart"/>
      <w:r w:rsidR="00121EC5" w:rsidRPr="00121EC5">
        <w:rPr>
          <w:highlight w:val="yellow"/>
        </w:rPr>
        <w:t>Hanschke</w:t>
      </w:r>
      <w:proofErr w:type="spellEnd"/>
      <w:r w:rsidR="00C004B2">
        <w:rPr>
          <w:highlight w:val="yellow"/>
        </w:rPr>
        <w:t>, 2013)</w:t>
      </w:r>
      <w:r w:rsidR="00121EC5" w:rsidRPr="00121EC5">
        <w:rPr>
          <w:highlight w:val="yellow"/>
        </w:rPr>
        <w:t xml:space="preserve"> weiter</w:t>
      </w:r>
      <w:r w:rsidR="00CE7B8C">
        <w:t xml:space="preserve">. </w:t>
      </w:r>
      <w:r w:rsidR="00B4304D">
        <w:rPr>
          <w:rStyle w:val="Funotenzeichen"/>
        </w:rPr>
        <w:footnoteReference w:id="25"/>
      </w:r>
    </w:p>
    <w:p w14:paraId="4F878340" w14:textId="72B26C42" w:rsidR="00CE7B8C" w:rsidRDefault="00CE7B8C" w:rsidP="009C28BB">
      <w:r>
        <w:t xml:space="preserve">Ein Graph ist im Gegensatz zu der Bebauungsplan Grafik deutlich </w:t>
      </w:r>
      <w:r w:rsidR="005256B2">
        <w:t>agiler</w:t>
      </w:r>
      <w:r>
        <w:t xml:space="preserve"> in der Darstellung. Die Bebauungsplan Grafik hat eine vorgegebene Struktur </w:t>
      </w:r>
      <w:r w:rsidR="005256B2">
        <w:t xml:space="preserve">und lediglich der Inhalt kann flexibel befüllt werden. Beim Graph hingegen ist die gesamte Darstellung sehr anpassungsfähig. </w:t>
      </w:r>
      <w:r w:rsidR="001F7CC8">
        <w:t xml:space="preserve">Ebenso ist die Cluster Grafik nicht besonders beweglich in ihrer Darstellung. Bei den Ausprägungen der Prozesslandkarte oder dem funktionalen Referenzmodell gibt es eine vordefinierte Darstellung welche flexibel befüllt werden kann aber das Konstrukt an sich ist eher steif. Es ist schwer hier Abhängigkeiten untereinander darstellen zu können, besonders bei größeren Datenmengen.  Die Portfolie Grafik ist, wie auch der Graph, sehr aussagekräftig und kann flexibel befüllt werden. Allerdings lassen sich Beziehungen und Anhängigkeiten kaum darstellen und bei einer großen Datenmenge wird dieses Konstrukt schnell unübersichtlich. </w:t>
      </w:r>
    </w:p>
    <w:p w14:paraId="4A319461" w14:textId="630BF30E" w:rsidR="00D75F66" w:rsidRDefault="001F7CC8" w:rsidP="00B4304D">
      <w:r>
        <w:t xml:space="preserve">Aus diesem Grund wurde zunächst die Visualisierung mittels Graphen gewählt, da </w:t>
      </w:r>
      <w:r w:rsidR="0056318B">
        <w:t>dieser</w:t>
      </w:r>
      <w:r>
        <w:t xml:space="preserve"> </w:t>
      </w:r>
      <w:r w:rsidR="00920455">
        <w:t>einen guten Überblick der Beziehungen und Abhängigkeiten liefert</w:t>
      </w:r>
      <w:r w:rsidR="004F3037">
        <w:t xml:space="preserve"> und die Darstellung sehr performant ist</w:t>
      </w:r>
      <w:r w:rsidR="00920455">
        <w:t>.</w:t>
      </w:r>
      <w:r w:rsidR="004F3037">
        <w:t xml:space="preserve"> </w:t>
      </w:r>
      <w:r w:rsidR="0056318B">
        <w:t>Da jedoch die Darstellung des gesamten Graphen bei einer großen Datenmenge schnell unübersichtlich werden kann und somit für eine Entscheidungsgrundlage nicht dienlich ist, empfiehlt es sich den Graphen in Subgraphen zu unterteilen. Die folgenden Mockups stellen mögliche Subgraphen dar</w:t>
      </w:r>
      <w:r w:rsidR="002D7A09">
        <w:t xml:space="preserve">. </w:t>
      </w:r>
      <w:r w:rsidR="00877E08">
        <w:t>Beispielhaft wurden vier Mockups erstellt, welche in der Realität vorkommen könnten und somit eine hilfreiche Entscheidungsbasis liefern.</w:t>
      </w:r>
      <w:r w:rsidR="00463F7E">
        <w:t xml:space="preserve"> In Anbetracht des enormen Umfangs der Arbeit wurden diese lediglich konzipiert und nicht praktisch umgesetzt. Doch zum besseren Verständnis sind diese sehr wichtig, da dadurch das große Potenzial von Graphen besser nachvollziehbar ist. </w:t>
      </w:r>
    </w:p>
    <w:p w14:paraId="5C7847A3" w14:textId="2CA61C46" w:rsidR="00751364" w:rsidRDefault="00751364">
      <w:pPr>
        <w:spacing w:after="0" w:line="240" w:lineRule="auto"/>
        <w:ind w:firstLine="0"/>
        <w:jc w:val="left"/>
      </w:pPr>
      <w:r>
        <w:br w:type="page"/>
      </w:r>
    </w:p>
    <w:p w14:paraId="57993D71" w14:textId="03309664" w:rsidR="002D7A09" w:rsidRDefault="001A4077" w:rsidP="001A4077">
      <w:r>
        <w:rPr>
          <w:noProof/>
        </w:rPr>
        <w:lastRenderedPageBreak/>
        <w:drawing>
          <wp:inline distT="0" distB="0" distL="0" distR="0" wp14:anchorId="7E8B2D70" wp14:editId="3A39EA68">
            <wp:extent cx="5915025" cy="1362075"/>
            <wp:effectExtent l="0" t="0" r="9525" b="9525"/>
            <wp:docPr id="488" name="Grafik 488"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Untitled Diagram.png"/>
                    <pic:cNvPicPr/>
                  </pic:nvPicPr>
                  <pic:blipFill rotWithShape="1">
                    <a:blip r:embed="rId43">
                      <a:extLst>
                        <a:ext uri="{28A0092B-C50C-407E-A947-70E740481C1C}">
                          <a14:useLocalDpi xmlns:a14="http://schemas.microsoft.com/office/drawing/2010/main" val="0"/>
                        </a:ext>
                      </a:extLst>
                    </a:blip>
                    <a:srcRect b="79305"/>
                    <a:stretch/>
                  </pic:blipFill>
                  <pic:spPr bwMode="auto">
                    <a:xfrm>
                      <a:off x="0" y="0"/>
                      <a:ext cx="5915025" cy="1362075"/>
                    </a:xfrm>
                    <a:prstGeom prst="rect">
                      <a:avLst/>
                    </a:prstGeom>
                    <a:ln>
                      <a:noFill/>
                    </a:ln>
                    <a:extLst>
                      <a:ext uri="{53640926-AAD7-44D8-BBD7-CCE9431645EC}">
                        <a14:shadowObscured xmlns:a14="http://schemas.microsoft.com/office/drawing/2010/main"/>
                      </a:ext>
                    </a:extLst>
                  </pic:spPr>
                </pic:pic>
              </a:graphicData>
            </a:graphic>
          </wp:inline>
        </w:drawing>
      </w:r>
    </w:p>
    <w:p w14:paraId="4AC95751" w14:textId="61C1F881" w:rsidR="00513720" w:rsidRDefault="00513720" w:rsidP="005E3D17">
      <w:pPr>
        <w:spacing w:after="0"/>
        <w:ind w:firstLine="0"/>
      </w:pPr>
      <w:r>
        <w:rPr>
          <w:noProof/>
        </w:rPr>
        <mc:AlternateContent>
          <mc:Choice Requires="wps">
            <w:drawing>
              <wp:anchor distT="0" distB="0" distL="114300" distR="114300" simplePos="0" relativeHeight="251712512" behindDoc="0" locked="0" layoutInCell="1" allowOverlap="1" wp14:anchorId="4CA13AE0" wp14:editId="5AE26C4D">
                <wp:simplePos x="0" y="0"/>
                <wp:positionH relativeFrom="column">
                  <wp:posOffset>6985</wp:posOffset>
                </wp:positionH>
                <wp:positionV relativeFrom="paragraph">
                  <wp:posOffset>76200</wp:posOffset>
                </wp:positionV>
                <wp:extent cx="4686300" cy="635"/>
                <wp:effectExtent l="0" t="0" r="0" b="0"/>
                <wp:wrapNone/>
                <wp:docPr id="525" name="Textfeld 52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A420574" w14:textId="4BB6EEE1" w:rsidR="00653752" w:rsidRPr="005E058E" w:rsidRDefault="00653752" w:rsidP="00CB6049">
                            <w:pPr>
                              <w:pStyle w:val="Beschriftung"/>
                            </w:pPr>
                            <w:bookmarkStart w:id="34" w:name="_Toc32413722"/>
                            <w:r>
                              <w:t xml:space="preserve">Abbildung </w:t>
                            </w:r>
                            <w:r>
                              <w:fldChar w:fldCharType="begin"/>
                            </w:r>
                            <w:r>
                              <w:instrText xml:space="preserve"> SEQ Abbildung \* ARABIC </w:instrText>
                            </w:r>
                            <w:r>
                              <w:fldChar w:fldCharType="separate"/>
                            </w:r>
                            <w:r>
                              <w:t>14</w:t>
                            </w:r>
                            <w:r>
                              <w:fldChar w:fldCharType="end"/>
                            </w:r>
                            <w:r>
                              <w:t>: Mockup Grad der Vernetzung</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13AE0" id="Textfeld 525" o:spid="_x0000_s1034" type="#_x0000_t202" style="position:absolute;left:0;text-align:left;margin-left:.55pt;margin-top:6pt;width:36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6yHMwIAAGgEAAAOAAAAZHJzL2Uyb0RvYy54bWysVFFv2yAQfp+0/4B4X5yka1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" stroked="f">
                <v:textbox style="mso-fit-shape-to-text:t" inset="0,0,0,0">
                  <w:txbxContent>
                    <w:p w14:paraId="5A420574" w14:textId="4BB6EEE1" w:rsidR="00653752" w:rsidRPr="005E058E" w:rsidRDefault="00653752" w:rsidP="00CB6049">
                      <w:pPr>
                        <w:pStyle w:val="Beschriftung"/>
                      </w:pPr>
                      <w:bookmarkStart w:id="35" w:name="_Toc32413722"/>
                      <w:r>
                        <w:t xml:space="preserve">Abbildung </w:t>
                      </w:r>
                      <w:r>
                        <w:fldChar w:fldCharType="begin"/>
                      </w:r>
                      <w:r>
                        <w:instrText xml:space="preserve"> SEQ Abbildung \* ARABIC </w:instrText>
                      </w:r>
                      <w:r>
                        <w:fldChar w:fldCharType="separate"/>
                      </w:r>
                      <w:r>
                        <w:t>14</w:t>
                      </w:r>
                      <w:r>
                        <w:fldChar w:fldCharType="end"/>
                      </w:r>
                      <w:r>
                        <w:t>: Mockup Grad der Vernetzung</w:t>
                      </w:r>
                      <w:bookmarkEnd w:id="35"/>
                    </w:p>
                  </w:txbxContent>
                </v:textbox>
              </v:shape>
            </w:pict>
          </mc:Fallback>
        </mc:AlternateContent>
      </w:r>
    </w:p>
    <w:p w14:paraId="0384B79F" w14:textId="77777777" w:rsidR="00751364" w:rsidRDefault="00751364" w:rsidP="005E3D17">
      <w:pPr>
        <w:spacing w:after="0"/>
        <w:ind w:firstLine="0"/>
      </w:pPr>
    </w:p>
    <w:p w14:paraId="357E56A7" w14:textId="71487385" w:rsidR="00463F7E" w:rsidRDefault="00CB6049" w:rsidP="005E3D17">
      <w:pPr>
        <w:spacing w:after="0"/>
        <w:ind w:firstLine="0"/>
      </w:pPr>
      <w:r>
        <w:t>Dieses Mockup stellt den Grad der Vernetzung dar. Es zeigt auf, wie viele Beziehung</w:t>
      </w:r>
      <w:r w:rsidR="00463F7E">
        <w:t>en</w:t>
      </w:r>
      <w:r>
        <w:t xml:space="preserve"> untereinander existieren und zeigt somit, wie stark der </w:t>
      </w:r>
      <w:r w:rsidR="005E3D17">
        <w:t xml:space="preserve">dunkelgraufarbige </w:t>
      </w:r>
      <w:r>
        <w:t xml:space="preserve">Knoten eingebunden ist. Durch diesen Grad der Vernetzung wird schnell ersichtlich, ob ein Knoten einfach eliminiert werden kann oder ob er durch eine hohe Vernetzung ein wichtiger Bestandteil ist. </w:t>
      </w:r>
    </w:p>
    <w:p w14:paraId="4A591D61" w14:textId="355C5699" w:rsidR="007D29F3" w:rsidRDefault="00CB6049" w:rsidP="005E3D17">
      <w:pPr>
        <w:spacing w:after="0"/>
        <w:ind w:firstLine="0"/>
      </w:pPr>
      <w:r>
        <w:t>Der dunkelgraue Knoten könnte beispielsweise ein Informationssystem darstellen, welches mehrere Technologien verwendet.</w:t>
      </w:r>
      <w:r w:rsidR="007D29F3">
        <w:t xml:space="preserve"> Möchte man nun das Informationssystem durch ein anderes ersetzen, kann man durch solch eine Darstellung die Beziehungen sehen und daraus schließen wie machbar </w:t>
      </w:r>
      <w:r w:rsidR="005E3D17">
        <w:t xml:space="preserve">bzw. wie aufwendig </w:t>
      </w:r>
      <w:r w:rsidR="007D29F3">
        <w:t xml:space="preserve">diese Veränderung ist. </w:t>
      </w:r>
      <w:r w:rsidR="00463F7E">
        <w:t>Ein Vorteil durch diese Übersichtlichkeit ist, dass bei einer Änderung von Systemen alle</w:t>
      </w:r>
      <w:r w:rsidR="00513720">
        <w:t xml:space="preserve"> vernetzen Knoten sichtbar sind und folglich keins in Vergessenheit gerät. Dies ist besonders bei sehr komplexen Sachverhalten ein erheblicher Mehrwert. </w:t>
      </w:r>
    </w:p>
    <w:p w14:paraId="3272EEA5" w14:textId="44235576" w:rsidR="001A4077" w:rsidRDefault="001A4077" w:rsidP="005E3D17">
      <w:pPr>
        <w:spacing w:after="0"/>
        <w:ind w:firstLine="0"/>
      </w:pPr>
    </w:p>
    <w:p w14:paraId="1A927A7E" w14:textId="77777777" w:rsidR="001A4077" w:rsidRDefault="001A4077" w:rsidP="005E3D17">
      <w:pPr>
        <w:spacing w:after="0"/>
        <w:ind w:firstLine="0"/>
      </w:pPr>
    </w:p>
    <w:p w14:paraId="27F383DA" w14:textId="43335B70" w:rsidR="00877E08" w:rsidRDefault="001A4077" w:rsidP="00CB6049">
      <w:pPr>
        <w:spacing w:after="0"/>
        <w:ind w:firstLine="0"/>
        <w:jc w:val="left"/>
      </w:pPr>
      <w:r>
        <w:rPr>
          <w:noProof/>
        </w:rPr>
        <w:drawing>
          <wp:inline distT="0" distB="0" distL="0" distR="0" wp14:anchorId="24479FC5" wp14:editId="3B619B9E">
            <wp:extent cx="5915025" cy="1381125"/>
            <wp:effectExtent l="0" t="0" r="0" b="9525"/>
            <wp:docPr id="564" name="Grafik 564"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Untitled Diagram.png"/>
                    <pic:cNvPicPr/>
                  </pic:nvPicPr>
                  <pic:blipFill rotWithShape="1">
                    <a:blip r:embed="rId43">
                      <a:extLst>
                        <a:ext uri="{28A0092B-C50C-407E-A947-70E740481C1C}">
                          <a14:useLocalDpi xmlns:a14="http://schemas.microsoft.com/office/drawing/2010/main" val="0"/>
                        </a:ext>
                      </a:extLst>
                    </a:blip>
                    <a:srcRect t="25760" b="53256"/>
                    <a:stretch/>
                  </pic:blipFill>
                  <pic:spPr bwMode="auto">
                    <a:xfrm>
                      <a:off x="0" y="0"/>
                      <a:ext cx="5915025" cy="1381125"/>
                    </a:xfrm>
                    <a:prstGeom prst="rect">
                      <a:avLst/>
                    </a:prstGeom>
                    <a:ln>
                      <a:noFill/>
                    </a:ln>
                    <a:extLst>
                      <a:ext uri="{53640926-AAD7-44D8-BBD7-CCE9431645EC}">
                        <a14:shadowObscured xmlns:a14="http://schemas.microsoft.com/office/drawing/2010/main"/>
                      </a:ext>
                    </a:extLst>
                  </pic:spPr>
                </pic:pic>
              </a:graphicData>
            </a:graphic>
          </wp:inline>
        </w:drawing>
      </w:r>
    </w:p>
    <w:p w14:paraId="63EA7E78" w14:textId="14C31637" w:rsidR="007D29F3" w:rsidRDefault="00C22988" w:rsidP="00CB6049">
      <w:pPr>
        <w:spacing w:after="0"/>
        <w:ind w:firstLine="0"/>
        <w:jc w:val="left"/>
      </w:pPr>
      <w:r>
        <w:rPr>
          <w:noProof/>
        </w:rPr>
        <mc:AlternateContent>
          <mc:Choice Requires="wps">
            <w:drawing>
              <wp:anchor distT="0" distB="0" distL="114300" distR="114300" simplePos="0" relativeHeight="251716608" behindDoc="0" locked="0" layoutInCell="1" allowOverlap="1" wp14:anchorId="32BCDCB8" wp14:editId="2A9BC77A">
                <wp:simplePos x="0" y="0"/>
                <wp:positionH relativeFrom="column">
                  <wp:posOffset>23090</wp:posOffset>
                </wp:positionH>
                <wp:positionV relativeFrom="paragraph">
                  <wp:posOffset>8255</wp:posOffset>
                </wp:positionV>
                <wp:extent cx="2753360" cy="635"/>
                <wp:effectExtent l="0" t="0" r="0" b="0"/>
                <wp:wrapNone/>
                <wp:docPr id="537" name="Textfeld 537"/>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129620CC" w14:textId="0E591D1C" w:rsidR="00653752" w:rsidRPr="00822BD1" w:rsidRDefault="00653752" w:rsidP="007D29F3">
                            <w:pPr>
                              <w:pStyle w:val="Beschriftung"/>
                            </w:pPr>
                            <w:bookmarkStart w:id="36" w:name="_Toc32413723"/>
                            <w:r>
                              <w:t xml:space="preserve">Abbildung </w:t>
                            </w:r>
                            <w:r>
                              <w:fldChar w:fldCharType="begin"/>
                            </w:r>
                            <w:r>
                              <w:instrText xml:space="preserve"> SEQ Abbildung \* ARABIC </w:instrText>
                            </w:r>
                            <w:r>
                              <w:fldChar w:fldCharType="separate"/>
                            </w:r>
                            <w:r>
                              <w:t>15</w:t>
                            </w:r>
                            <w:r>
                              <w:fldChar w:fldCharType="end"/>
                            </w:r>
                            <w:r>
                              <w:t>: Mockup Beziehung zu</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CDCB8" id="Textfeld 537" o:spid="_x0000_s1035" type="#_x0000_t202" style="position:absolute;margin-left:1.8pt;margin-top:.65pt;width:216.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" stroked="f">
                <v:textbox style="mso-fit-shape-to-text:t" inset="0,0,0,0">
                  <w:txbxContent>
                    <w:p w14:paraId="129620CC" w14:textId="0E591D1C" w:rsidR="00653752" w:rsidRPr="00822BD1" w:rsidRDefault="00653752" w:rsidP="007D29F3">
                      <w:pPr>
                        <w:pStyle w:val="Beschriftung"/>
                      </w:pPr>
                      <w:bookmarkStart w:id="37" w:name="_Toc32413723"/>
                      <w:r>
                        <w:t xml:space="preserve">Abbildung </w:t>
                      </w:r>
                      <w:r>
                        <w:fldChar w:fldCharType="begin"/>
                      </w:r>
                      <w:r>
                        <w:instrText xml:space="preserve"> SEQ Abbildung \* ARABIC </w:instrText>
                      </w:r>
                      <w:r>
                        <w:fldChar w:fldCharType="separate"/>
                      </w:r>
                      <w:r>
                        <w:t>15</w:t>
                      </w:r>
                      <w:r>
                        <w:fldChar w:fldCharType="end"/>
                      </w:r>
                      <w:r>
                        <w:t>: Mockup Beziehung zu</w:t>
                      </w:r>
                      <w:bookmarkEnd w:id="37"/>
                    </w:p>
                  </w:txbxContent>
                </v:textbox>
              </v:shape>
            </w:pict>
          </mc:Fallback>
        </mc:AlternateContent>
      </w:r>
    </w:p>
    <w:p w14:paraId="53569DA8" w14:textId="7291150B" w:rsidR="007D29F3" w:rsidRDefault="007D29F3" w:rsidP="00CB6049">
      <w:pPr>
        <w:spacing w:after="0"/>
        <w:ind w:firstLine="0"/>
        <w:jc w:val="left"/>
      </w:pPr>
    </w:p>
    <w:p w14:paraId="44A2DE03" w14:textId="1EF260CC" w:rsidR="007D29F3" w:rsidRDefault="00E511E8" w:rsidP="005E3D17">
      <w:pPr>
        <w:spacing w:after="0"/>
        <w:ind w:firstLine="0"/>
      </w:pPr>
      <w:r>
        <w:t xml:space="preserve">Graphen können auch zur Analyse genutzt werden. </w:t>
      </w:r>
      <w:r w:rsidR="00C22988">
        <w:t xml:space="preserve">Das zweite Mockup </w:t>
      </w:r>
      <w:r>
        <w:t>zeigt</w:t>
      </w:r>
      <w:r w:rsidR="006D2325">
        <w:t xml:space="preserve"> den Fall, dass </w:t>
      </w:r>
      <w:r w:rsidR="00513720">
        <w:t xml:space="preserve">beispielsweise </w:t>
      </w:r>
      <w:r w:rsidR="006D2325">
        <w:t>ein Mitarbeiter aus einem Unternehmen ausscheidet, z. B. durch Rente</w:t>
      </w:r>
      <w:r>
        <w:t xml:space="preserve">. Daher müssen </w:t>
      </w:r>
      <w:r w:rsidR="006D2325">
        <w:t xml:space="preserve">seine Aufgaben auf andere Mitarbeiter umgelegt werden. </w:t>
      </w:r>
      <w:r w:rsidR="00513720">
        <w:t>Mittels Graphen</w:t>
      </w:r>
      <w:r>
        <w:t xml:space="preserve"> kann abgebildet werden</w:t>
      </w:r>
      <w:r w:rsidR="006D2325">
        <w:t xml:space="preserve">, für welche Systeme der Mitarbeiter verantwortlich war. </w:t>
      </w:r>
      <w:r>
        <w:t xml:space="preserve">Ebenso kann abgefragt werden, ob es Redundanzen gibt. Durch diese Analysemöglichkeit des Graphen kann man sehen, welche Mitarbeiter dieselben Verantwortlichkeiten aufweisen und entsprechend handeln. </w:t>
      </w:r>
    </w:p>
    <w:p w14:paraId="65DC3B09" w14:textId="70CAE88A" w:rsidR="00877E08" w:rsidRDefault="00E511E8" w:rsidP="005E3D17">
      <w:pPr>
        <w:spacing w:after="0"/>
        <w:ind w:firstLine="0"/>
      </w:pPr>
      <w:r>
        <w:t xml:space="preserve">Ein </w:t>
      </w:r>
      <w:r w:rsidR="00513720">
        <w:t>weiterer</w:t>
      </w:r>
      <w:r>
        <w:t xml:space="preserve"> Fall kann hier sein, dass die Technologie, welche hier grau dargestellt ist, veraltet ist.</w:t>
      </w:r>
      <w:r w:rsidR="00964F10">
        <w:t xml:space="preserve"> Diese sollte aus Sicherheitsgründen zeitnah ersetzt werden.</w:t>
      </w:r>
      <w:r>
        <w:t xml:space="preserve"> Die weißen Knoten sind alle Informationssysteme, welche diese Technologie verwenden. Durch diese Abfrageart, wer alles eine Beziehung zur Technologie hat, kann schnell erkannt werden, welche Informationssysteme davon betroffen sind.</w:t>
      </w:r>
      <w:r w:rsidR="00964F10">
        <w:t xml:space="preserve"> </w:t>
      </w:r>
    </w:p>
    <w:p w14:paraId="2F9AE7C4" w14:textId="6EC084CD" w:rsidR="00513720" w:rsidRDefault="00513720">
      <w:pPr>
        <w:spacing w:after="0" w:line="240" w:lineRule="auto"/>
        <w:ind w:firstLine="0"/>
        <w:jc w:val="left"/>
      </w:pPr>
      <w:r>
        <w:br w:type="page"/>
      </w:r>
    </w:p>
    <w:p w14:paraId="39758980" w14:textId="02B6CAD3" w:rsidR="007D29F3" w:rsidRDefault="001A4077" w:rsidP="00CB6049">
      <w:pPr>
        <w:spacing w:after="0"/>
        <w:ind w:firstLine="0"/>
        <w:jc w:val="left"/>
      </w:pPr>
      <w:r>
        <w:rPr>
          <w:noProof/>
        </w:rPr>
        <w:lastRenderedPageBreak/>
        <w:drawing>
          <wp:inline distT="0" distB="0" distL="0" distR="0" wp14:anchorId="398FB374" wp14:editId="35406D4F">
            <wp:extent cx="5915025" cy="1371600"/>
            <wp:effectExtent l="0" t="0" r="0" b="0"/>
            <wp:docPr id="566" name="Grafik 566"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Untitled Diagram.png"/>
                    <pic:cNvPicPr/>
                  </pic:nvPicPr>
                  <pic:blipFill rotWithShape="1">
                    <a:blip r:embed="rId43">
                      <a:extLst>
                        <a:ext uri="{28A0092B-C50C-407E-A947-70E740481C1C}">
                          <a14:useLocalDpi xmlns:a14="http://schemas.microsoft.com/office/drawing/2010/main" val="0"/>
                        </a:ext>
                      </a:extLst>
                    </a:blip>
                    <a:srcRect t="53401" b="25760"/>
                    <a:stretch/>
                  </pic:blipFill>
                  <pic:spPr bwMode="auto">
                    <a:xfrm>
                      <a:off x="0" y="0"/>
                      <a:ext cx="5915025" cy="1371600"/>
                    </a:xfrm>
                    <a:prstGeom prst="rect">
                      <a:avLst/>
                    </a:prstGeom>
                    <a:ln>
                      <a:noFill/>
                    </a:ln>
                    <a:extLst>
                      <a:ext uri="{53640926-AAD7-44D8-BBD7-CCE9431645EC}">
                        <a14:shadowObscured xmlns:a14="http://schemas.microsoft.com/office/drawing/2010/main"/>
                      </a:ext>
                    </a:extLst>
                  </pic:spPr>
                </pic:pic>
              </a:graphicData>
            </a:graphic>
          </wp:inline>
        </w:drawing>
      </w:r>
    </w:p>
    <w:p w14:paraId="537FFF2D" w14:textId="36A8A0B8" w:rsidR="007D29F3" w:rsidRDefault="00751364" w:rsidP="00CB6049">
      <w:pPr>
        <w:spacing w:after="0"/>
        <w:ind w:firstLine="0"/>
        <w:jc w:val="left"/>
      </w:pPr>
      <w:r>
        <w:rPr>
          <w:noProof/>
        </w:rPr>
        <mc:AlternateContent>
          <mc:Choice Requires="wps">
            <w:drawing>
              <wp:anchor distT="0" distB="0" distL="114300" distR="114300" simplePos="0" relativeHeight="251720704" behindDoc="0" locked="0" layoutInCell="1" allowOverlap="1" wp14:anchorId="42072343" wp14:editId="03AE4F50">
                <wp:simplePos x="0" y="0"/>
                <wp:positionH relativeFrom="column">
                  <wp:posOffset>-12386</wp:posOffset>
                </wp:positionH>
                <wp:positionV relativeFrom="paragraph">
                  <wp:posOffset>233045</wp:posOffset>
                </wp:positionV>
                <wp:extent cx="1933575" cy="635"/>
                <wp:effectExtent l="0" t="0" r="9525" b="1905"/>
                <wp:wrapNone/>
                <wp:docPr id="547" name="Textfeld 547"/>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10177384" w14:textId="39D2739C" w:rsidR="00653752" w:rsidRPr="00EB65BC" w:rsidRDefault="00653752" w:rsidP="00C22988">
                            <w:pPr>
                              <w:pStyle w:val="Beschriftung"/>
                            </w:pPr>
                            <w:bookmarkStart w:id="38" w:name="_Toc32413724"/>
                            <w:r>
                              <w:t xml:space="preserve">Abbildung </w:t>
                            </w:r>
                            <w:r>
                              <w:fldChar w:fldCharType="begin"/>
                            </w:r>
                            <w:r>
                              <w:instrText xml:space="preserve"> SEQ Abbildung \* ARABIC </w:instrText>
                            </w:r>
                            <w:r>
                              <w:fldChar w:fldCharType="separate"/>
                            </w:r>
                            <w:r>
                              <w:t>16</w:t>
                            </w:r>
                            <w:r>
                              <w:fldChar w:fldCharType="end"/>
                            </w:r>
                            <w:r>
                              <w:t>: Mockup Ampelsystem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72343" id="Textfeld 547" o:spid="_x0000_s1036" type="#_x0000_t202" style="position:absolute;margin-left:-1pt;margin-top:18.35pt;width:152.25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" stroked="f">
                <v:textbox style="mso-fit-shape-to-text:t" inset="0,0,0,0">
                  <w:txbxContent>
                    <w:p w14:paraId="10177384" w14:textId="39D2739C" w:rsidR="00653752" w:rsidRPr="00EB65BC" w:rsidRDefault="00653752" w:rsidP="00C22988">
                      <w:pPr>
                        <w:pStyle w:val="Beschriftung"/>
                      </w:pPr>
                      <w:bookmarkStart w:id="39" w:name="_Toc32413724"/>
                      <w:r>
                        <w:t xml:space="preserve">Abbildung </w:t>
                      </w:r>
                      <w:r>
                        <w:fldChar w:fldCharType="begin"/>
                      </w:r>
                      <w:r>
                        <w:instrText xml:space="preserve"> SEQ Abbildung \* ARABIC </w:instrText>
                      </w:r>
                      <w:r>
                        <w:fldChar w:fldCharType="separate"/>
                      </w:r>
                      <w:r>
                        <w:t>16</w:t>
                      </w:r>
                      <w:r>
                        <w:fldChar w:fldCharType="end"/>
                      </w:r>
                      <w:r>
                        <w:t>: Mockup Ampelsystem</w:t>
                      </w:r>
                      <w:bookmarkEnd w:id="39"/>
                    </w:p>
                  </w:txbxContent>
                </v:textbox>
              </v:shape>
            </w:pict>
          </mc:Fallback>
        </mc:AlternateContent>
      </w:r>
    </w:p>
    <w:p w14:paraId="6BAD85C9" w14:textId="7FBDFD3A" w:rsidR="007D29F3" w:rsidRDefault="007D29F3" w:rsidP="00CB6049">
      <w:pPr>
        <w:spacing w:after="0"/>
        <w:ind w:firstLine="0"/>
        <w:jc w:val="left"/>
      </w:pPr>
    </w:p>
    <w:p w14:paraId="6A522368" w14:textId="4ED1275E" w:rsidR="007D29F3" w:rsidRDefault="007D29F3" w:rsidP="00CB6049">
      <w:pPr>
        <w:spacing w:after="0"/>
        <w:ind w:firstLine="0"/>
        <w:jc w:val="left"/>
      </w:pPr>
    </w:p>
    <w:p w14:paraId="4D2B92C2" w14:textId="77777777" w:rsidR="00751364" w:rsidRDefault="00C22988" w:rsidP="005E3D17">
      <w:pPr>
        <w:spacing w:after="0"/>
        <w:ind w:firstLine="0"/>
      </w:pPr>
      <w:r>
        <w:t>D</w:t>
      </w:r>
      <w:r w:rsidR="004E110F">
        <w:t xml:space="preserve">ieses </w:t>
      </w:r>
      <w:r>
        <w:t>Mockup</w:t>
      </w:r>
      <w:r w:rsidR="004E110F">
        <w:t xml:space="preserve"> stellt ein Ampelsystem dar. Es könnte beispielsweise zum Einsatz kommen, wenn es um das Risiko im Bereich von Support geht. Die Knoten stellen hier Technologien dar, welche ein definiertes Datum für </w:t>
      </w:r>
      <w:r w:rsidR="00751364">
        <w:t xml:space="preserve">ein </w:t>
      </w:r>
      <w:r w:rsidR="004E110F">
        <w:t xml:space="preserve">Supportende aufweisen. Sobald kein Support mehr für die Technologie zur Verfügung steht, entsteht ein großes Sicherheitsrisiko für Unternehmen. </w:t>
      </w:r>
      <w:r w:rsidR="00751364">
        <w:t xml:space="preserve">Daraus folgt, dass Unternehmen vor Ablauf von Supportenden auf eine neuere Version oder ein anderes Produkt umstellen sollten. </w:t>
      </w:r>
      <w:r w:rsidR="004E110F">
        <w:t xml:space="preserve">Daher zeigt diese Darstellung den aktuellen Stand an. </w:t>
      </w:r>
    </w:p>
    <w:p w14:paraId="61A94AA8" w14:textId="3EA64BBD" w:rsidR="00C22988" w:rsidRDefault="004E110F" w:rsidP="005E3D17">
      <w:pPr>
        <w:spacing w:after="0"/>
        <w:ind w:firstLine="0"/>
      </w:pPr>
      <w:r>
        <w:t xml:space="preserve">Rot steht für Datum </w:t>
      </w:r>
      <w:r w:rsidR="00751364">
        <w:t xml:space="preserve">des </w:t>
      </w:r>
      <w:r>
        <w:t>Support</w:t>
      </w:r>
      <w:r w:rsidR="00751364">
        <w:t>s</w:t>
      </w:r>
      <w:r>
        <w:t xml:space="preserve"> </w:t>
      </w:r>
      <w:r w:rsidR="00751364">
        <w:t xml:space="preserve">ist </w:t>
      </w:r>
      <w:r>
        <w:t>bereits abgelaufen. Gelb steht für Support läuft in z. B. 200 Tagen</w:t>
      </w:r>
      <w:r w:rsidR="00F81EBB">
        <w:t xml:space="preserve"> ab</w:t>
      </w:r>
      <w:r>
        <w:t>. Abschließend steht grün dafür, dass der Support noch gewährleistet ist.</w:t>
      </w:r>
      <w:r w:rsidR="00751364">
        <w:t xml:space="preserve"> Durch diese Darstellung kann man schnell einen Überblick über die Lage bekommen, ohne jede Technologie im Detail anzuschauen. Daher ist diese farbige Darstellung eine erhebliche Zeitersparnis, was besonders bei einer großen Anzahl an verschiedenen Systemen sein Vorteil zeigt. </w:t>
      </w:r>
    </w:p>
    <w:p w14:paraId="0CB46176" w14:textId="6B93E967" w:rsidR="001A4077" w:rsidRDefault="001A4077" w:rsidP="005E3D17">
      <w:pPr>
        <w:spacing w:after="0"/>
        <w:ind w:firstLine="0"/>
      </w:pPr>
    </w:p>
    <w:p w14:paraId="246E1140" w14:textId="77777777" w:rsidR="001A4077" w:rsidRDefault="001A4077" w:rsidP="005E3D17">
      <w:pPr>
        <w:spacing w:after="0"/>
        <w:ind w:firstLine="0"/>
      </w:pPr>
    </w:p>
    <w:p w14:paraId="38162517" w14:textId="706C975B" w:rsidR="00877E08" w:rsidRDefault="00877E08">
      <w:pPr>
        <w:spacing w:after="0" w:line="240" w:lineRule="auto"/>
        <w:ind w:firstLine="0"/>
        <w:jc w:val="left"/>
      </w:pPr>
    </w:p>
    <w:p w14:paraId="10F76A7C" w14:textId="3A2E6544" w:rsidR="00513720" w:rsidRDefault="001A4077">
      <w:pPr>
        <w:spacing w:after="0" w:line="240" w:lineRule="auto"/>
        <w:ind w:firstLine="0"/>
        <w:jc w:val="left"/>
      </w:pPr>
      <w:r>
        <w:rPr>
          <w:noProof/>
        </w:rPr>
        <w:drawing>
          <wp:inline distT="0" distB="0" distL="0" distR="0" wp14:anchorId="20EFB9E5" wp14:editId="51255AD9">
            <wp:extent cx="5915025" cy="1381125"/>
            <wp:effectExtent l="0" t="0" r="0" b="9525"/>
            <wp:docPr id="567" name="Grafik 567"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Untitled Diagram.png"/>
                    <pic:cNvPicPr/>
                  </pic:nvPicPr>
                  <pic:blipFill rotWithShape="1">
                    <a:blip r:embed="rId43">
                      <a:extLst>
                        <a:ext uri="{28A0092B-C50C-407E-A947-70E740481C1C}">
                          <a14:useLocalDpi xmlns:a14="http://schemas.microsoft.com/office/drawing/2010/main" val="0"/>
                        </a:ext>
                      </a:extLst>
                    </a:blip>
                    <a:srcRect t="79016"/>
                    <a:stretch/>
                  </pic:blipFill>
                  <pic:spPr bwMode="auto">
                    <a:xfrm>
                      <a:off x="0" y="0"/>
                      <a:ext cx="5915025" cy="1381125"/>
                    </a:xfrm>
                    <a:prstGeom prst="rect">
                      <a:avLst/>
                    </a:prstGeom>
                    <a:ln>
                      <a:noFill/>
                    </a:ln>
                    <a:extLst>
                      <a:ext uri="{53640926-AAD7-44D8-BBD7-CCE9431645EC}">
                        <a14:shadowObscured xmlns:a14="http://schemas.microsoft.com/office/drawing/2010/main"/>
                      </a:ext>
                    </a:extLst>
                  </pic:spPr>
                </pic:pic>
              </a:graphicData>
            </a:graphic>
          </wp:inline>
        </w:drawing>
      </w:r>
    </w:p>
    <w:p w14:paraId="3F14B48F" w14:textId="7426A507" w:rsidR="00C22988" w:rsidRDefault="00751364" w:rsidP="00CB6049">
      <w:pPr>
        <w:spacing w:after="0"/>
        <w:ind w:firstLine="0"/>
        <w:jc w:val="left"/>
      </w:pPr>
      <w:r>
        <w:rPr>
          <w:noProof/>
        </w:rPr>
        <mc:AlternateContent>
          <mc:Choice Requires="wps">
            <w:drawing>
              <wp:anchor distT="0" distB="0" distL="114300" distR="114300" simplePos="0" relativeHeight="251724800" behindDoc="0" locked="0" layoutInCell="1" allowOverlap="1" wp14:anchorId="6777C272" wp14:editId="211B05CF">
                <wp:simplePos x="0" y="0"/>
                <wp:positionH relativeFrom="margin">
                  <wp:posOffset>0</wp:posOffset>
                </wp:positionH>
                <wp:positionV relativeFrom="paragraph">
                  <wp:posOffset>244475</wp:posOffset>
                </wp:positionV>
                <wp:extent cx="1828800" cy="635"/>
                <wp:effectExtent l="0" t="0" r="0" b="1905"/>
                <wp:wrapNone/>
                <wp:docPr id="557" name="Textfeld 557"/>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55C0052A" w14:textId="11801090" w:rsidR="00653752" w:rsidRPr="00BF4D8F" w:rsidRDefault="00653752" w:rsidP="00C22988">
                            <w:pPr>
                              <w:pStyle w:val="Beschriftung"/>
                            </w:pPr>
                            <w:bookmarkStart w:id="40" w:name="_Toc32413725"/>
                            <w:r>
                              <w:t xml:space="preserve">Abbildung </w:t>
                            </w:r>
                            <w:r>
                              <w:fldChar w:fldCharType="begin"/>
                            </w:r>
                            <w:r>
                              <w:instrText xml:space="preserve"> SEQ Abbildung \* ARABIC </w:instrText>
                            </w:r>
                            <w:r>
                              <w:fldChar w:fldCharType="separate"/>
                            </w:r>
                            <w:r>
                              <w:t>17</w:t>
                            </w:r>
                            <w:r>
                              <w:fldChar w:fldCharType="end"/>
                            </w:r>
                            <w:r>
                              <w:t>: Mockup Nutzeranzahl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77C272" id="Textfeld 557" o:spid="_x0000_s1037" type="#_x0000_t202" style="position:absolute;margin-left:0;margin-top:19.25pt;width:2in;height:.05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" stroked="f">
                <v:textbox style="mso-fit-shape-to-text:t" inset="0,0,0,0">
                  <w:txbxContent>
                    <w:p w14:paraId="55C0052A" w14:textId="11801090" w:rsidR="00653752" w:rsidRPr="00BF4D8F" w:rsidRDefault="00653752" w:rsidP="00C22988">
                      <w:pPr>
                        <w:pStyle w:val="Beschriftung"/>
                      </w:pPr>
                      <w:bookmarkStart w:id="41" w:name="_Toc32413725"/>
                      <w:r>
                        <w:t xml:space="preserve">Abbildung </w:t>
                      </w:r>
                      <w:r>
                        <w:fldChar w:fldCharType="begin"/>
                      </w:r>
                      <w:r>
                        <w:instrText xml:space="preserve"> SEQ Abbildung \* ARABIC </w:instrText>
                      </w:r>
                      <w:r>
                        <w:fldChar w:fldCharType="separate"/>
                      </w:r>
                      <w:r>
                        <w:t>17</w:t>
                      </w:r>
                      <w:r>
                        <w:fldChar w:fldCharType="end"/>
                      </w:r>
                      <w:r>
                        <w:t>: Mockup Nutzeranzahl</w:t>
                      </w:r>
                      <w:bookmarkEnd w:id="41"/>
                    </w:p>
                  </w:txbxContent>
                </v:textbox>
                <w10:wrap anchorx="margin"/>
              </v:shape>
            </w:pict>
          </mc:Fallback>
        </mc:AlternateContent>
      </w:r>
    </w:p>
    <w:p w14:paraId="0995F103" w14:textId="77777777" w:rsidR="001A4077" w:rsidRDefault="001A4077" w:rsidP="00CB6049">
      <w:pPr>
        <w:spacing w:after="0"/>
        <w:ind w:firstLine="0"/>
        <w:jc w:val="left"/>
      </w:pPr>
    </w:p>
    <w:p w14:paraId="1020202C" w14:textId="77777777" w:rsidR="00C22988" w:rsidRDefault="00C22988" w:rsidP="00CB6049">
      <w:pPr>
        <w:spacing w:after="0"/>
        <w:ind w:firstLine="0"/>
        <w:jc w:val="left"/>
      </w:pPr>
    </w:p>
    <w:p w14:paraId="7B626AA9" w14:textId="7C928384" w:rsidR="007D29F3" w:rsidRDefault="00877E08" w:rsidP="003865C7">
      <w:pPr>
        <w:spacing w:after="0"/>
        <w:ind w:firstLine="0"/>
      </w:pPr>
      <w:r>
        <w:t xml:space="preserve">Das letzte Mockup kann für eine Anzahl der Benutzer eines Informationssystems stehen. Je größer ein Knoten ist, desto mehr Nutzer verwenden ein Informationssystem. Wenn man aufgrund von Kosten ein Informationssystem eliminieren bzw. ersetzen möchte spielt die Anzahl </w:t>
      </w:r>
      <w:r w:rsidR="00F81EBB">
        <w:t>an Nutzer</w:t>
      </w:r>
      <w:r>
        <w:t xml:space="preserve"> eine große</w:t>
      </w:r>
      <w:r w:rsidR="003865C7">
        <w:t xml:space="preserve"> und wichtige</w:t>
      </w:r>
      <w:r>
        <w:t xml:space="preserve"> Rolle. Verwenden wenige Personen ein Informationssystem ist das Ersetzen von diesem nicht so aufwendig, wie wenn mehrere </w:t>
      </w:r>
      <w:r w:rsidR="003865C7">
        <w:t>h</w:t>
      </w:r>
      <w:r>
        <w:t xml:space="preserve">undert Personen dieses verwenden. Trotzdem </w:t>
      </w:r>
      <w:r w:rsidR="00F81EBB">
        <w:t>sollte man nicht vor viel benutzen Systemen zurückschrecken. Denn das Eliminieren eines viel benutzen Systems kann schnell kosten einsparen. Diese Ersparnis kann in Schulungen für Mitarbeiter investiert werden, um auf ein kostenloses oder kostengünstigeres System umzusteigen.</w:t>
      </w:r>
      <w:r w:rsidR="003865C7">
        <w:t xml:space="preserve"> </w:t>
      </w:r>
    </w:p>
    <w:p w14:paraId="1BCC6574" w14:textId="16129BED" w:rsidR="003865C7" w:rsidRPr="007D29F3" w:rsidRDefault="003865C7" w:rsidP="003865C7">
      <w:pPr>
        <w:spacing w:after="0"/>
        <w:ind w:firstLine="0"/>
      </w:pPr>
      <w:r>
        <w:lastRenderedPageBreak/>
        <w:t xml:space="preserve">Dieses Mockup kann sehr gut mit anderen gezeigten Mockups kombiniert werden. Beispielsweise bietet sich die Kombination mit dem Grad der Vernetzung oder der Abfrage, zu welchen dieser Knoten eine Beziehung darstellt, an. Dadurch kann sehr gut der reale Umfang dieses Knoten verdeutlicht werden. Wir ein Knoten durch viele Personen verwendet und ist der Grad der Vernetzung sehr hoch, sollte diese Technologie besonders sorgfältig gepflegt werden. </w:t>
      </w:r>
    </w:p>
    <w:p w14:paraId="74E07276" w14:textId="77777777" w:rsidR="00877E08" w:rsidRDefault="00877E08">
      <w:pPr>
        <w:spacing w:after="0" w:line="240" w:lineRule="auto"/>
        <w:ind w:firstLine="0"/>
        <w:jc w:val="left"/>
        <w:rPr>
          <w:b/>
          <w:bCs/>
          <w:iCs/>
          <w:color w:val="00844D"/>
          <w:sz w:val="28"/>
          <w:szCs w:val="28"/>
        </w:rPr>
      </w:pPr>
      <w:r>
        <w:br w:type="page"/>
      </w:r>
    </w:p>
    <w:p w14:paraId="4ADA3FAC" w14:textId="75CDD7E5" w:rsidR="003B56B8" w:rsidRDefault="00106852" w:rsidP="00B4304D">
      <w:pPr>
        <w:pStyle w:val="berschrift2"/>
      </w:pPr>
      <w:bookmarkStart w:id="42" w:name="_Toc32413742"/>
      <w:r>
        <w:lastRenderedPageBreak/>
        <w:t>Umsetzungsmöglichkeiten für künftige IT-Systementwürfe</w:t>
      </w:r>
      <w:bookmarkEnd w:id="42"/>
    </w:p>
    <w:p w14:paraId="3EA6E5E9" w14:textId="164E4A7D" w:rsidR="002008BB" w:rsidRDefault="0070590E" w:rsidP="002008BB">
      <w:pPr>
        <w:keepNext/>
      </w:pPr>
      <w:r w:rsidRPr="002008BB">
        <w:t xml:space="preserve">Eine künftige Visualisierung kann ein Tech Radar sein. Dieses ordnet die Knoten in einzelne definierte Phasen ein. Dies kann eine gute Entscheidungsgrundlage darstellen, wenn es beispielsweise darum geht welche Systeme Risiken aufweisen oder welche Technologien für neue Projekte verwendet werden sollen. </w:t>
      </w:r>
      <w:r w:rsidR="00F46991" w:rsidRPr="002008BB">
        <w:t xml:space="preserve">Unternehmen wie Zalando haben bereits eine eigene Visualisierung ihrer Daten im Web veröffentlicht. Dies wurde beispielsweise mittels Technologie Radar umgesetzt, wie </w:t>
      </w:r>
      <w:r w:rsidR="00F46991" w:rsidRPr="002008BB">
        <w:rPr>
          <w:highlight w:val="yellow"/>
        </w:rPr>
        <w:t xml:space="preserve">Abbildung </w:t>
      </w:r>
      <w:r w:rsidR="002008BB" w:rsidRPr="002008BB">
        <w:rPr>
          <w:highlight w:val="yellow"/>
        </w:rPr>
        <w:t>XX</w:t>
      </w:r>
      <w:r w:rsidR="00F46991" w:rsidRPr="002008BB">
        <w:t xml:space="preserve"> zeigt.  Der Aufbau und die Struktur dieses Technologie Radars wird </w:t>
      </w:r>
      <w:r w:rsidR="002008BB">
        <w:t xml:space="preserve">nach </w:t>
      </w:r>
      <w:r w:rsidR="00E95AB2">
        <w:t xml:space="preserve">der </w:t>
      </w:r>
      <w:r w:rsidR="002008BB" w:rsidRPr="002008BB">
        <w:t>folgend</w:t>
      </w:r>
      <w:r w:rsidR="002008BB">
        <w:t>e</w:t>
      </w:r>
      <w:r w:rsidR="00E95AB2">
        <w:t>n</w:t>
      </w:r>
      <w:r w:rsidR="002008BB">
        <w:t xml:space="preserve"> Grafik</w:t>
      </w:r>
      <w:r w:rsidR="002008BB" w:rsidRPr="002008BB">
        <w:t xml:space="preserve"> </w:t>
      </w:r>
      <w:r w:rsidR="00F46991" w:rsidRPr="002008BB">
        <w:t xml:space="preserve">näher beschrieben. </w:t>
      </w:r>
    </w:p>
    <w:p w14:paraId="32E2B3F4" w14:textId="77777777" w:rsidR="002008BB" w:rsidRDefault="002008BB" w:rsidP="002008BB">
      <w:pPr>
        <w:keepNext/>
      </w:pPr>
    </w:p>
    <w:p w14:paraId="09700DD9" w14:textId="6E689EF4" w:rsidR="002008BB" w:rsidRDefault="002008BB" w:rsidP="002008BB">
      <w:pPr>
        <w:keepNext/>
      </w:pPr>
      <w:r>
        <w:rPr>
          <w:noProof/>
        </w:rPr>
        <w:drawing>
          <wp:inline distT="0" distB="0" distL="0" distR="0" wp14:anchorId="10B1F481" wp14:editId="24BA9AE9">
            <wp:extent cx="5791200" cy="379884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1910" cy="3812433"/>
                    </a:xfrm>
                    <a:prstGeom prst="rect">
                      <a:avLst/>
                    </a:prstGeom>
                    <a:noFill/>
                    <a:ln>
                      <a:noFill/>
                    </a:ln>
                  </pic:spPr>
                </pic:pic>
              </a:graphicData>
            </a:graphic>
          </wp:inline>
        </w:drawing>
      </w:r>
    </w:p>
    <w:p w14:paraId="1CA2CC4B" w14:textId="3ED52266" w:rsidR="00F46991" w:rsidRPr="002008BB" w:rsidRDefault="002008BB" w:rsidP="002008BB">
      <w:pPr>
        <w:pStyle w:val="Beschriftung"/>
      </w:pPr>
      <w:bookmarkStart w:id="43" w:name="_Toc32413726"/>
      <w:r>
        <w:t xml:space="preserve">Abbildung </w:t>
      </w:r>
      <w:r>
        <w:fldChar w:fldCharType="begin"/>
      </w:r>
      <w:r>
        <w:instrText xml:space="preserve"> SEQ Abbildung \* ARABIC </w:instrText>
      </w:r>
      <w:r>
        <w:fldChar w:fldCharType="separate"/>
      </w:r>
      <w:r>
        <w:t>18</w:t>
      </w:r>
      <w:r>
        <w:fldChar w:fldCharType="end"/>
      </w:r>
      <w:r>
        <w:t>: Technologie Radar</w:t>
      </w:r>
      <w:r>
        <w:rPr>
          <w:rStyle w:val="Funotenzeichen"/>
        </w:rPr>
        <w:footnoteReference w:id="26"/>
      </w:r>
      <w:bookmarkEnd w:id="43"/>
    </w:p>
    <w:p w14:paraId="2B877F99" w14:textId="77777777" w:rsidR="002008BB" w:rsidRDefault="002008BB">
      <w:pPr>
        <w:spacing w:after="0" w:line="240" w:lineRule="auto"/>
        <w:ind w:firstLine="0"/>
        <w:jc w:val="left"/>
      </w:pPr>
      <w:r>
        <w:br w:type="page"/>
      </w:r>
    </w:p>
    <w:p w14:paraId="39AD3CAC" w14:textId="31D0DBB8" w:rsidR="0070590E" w:rsidRPr="00ED0E87" w:rsidRDefault="005319BE" w:rsidP="009C28BB">
      <w:r>
        <w:rPr>
          <w:noProof/>
        </w:rPr>
        <w:lastRenderedPageBreak/>
        <mc:AlternateContent>
          <mc:Choice Requires="wpg">
            <w:drawing>
              <wp:anchor distT="0" distB="0" distL="114300" distR="114300" simplePos="0" relativeHeight="251691008" behindDoc="0" locked="0" layoutInCell="1" allowOverlap="1" wp14:anchorId="3489ECFF" wp14:editId="7F295828">
                <wp:simplePos x="0" y="0"/>
                <wp:positionH relativeFrom="column">
                  <wp:posOffset>414020</wp:posOffset>
                </wp:positionH>
                <wp:positionV relativeFrom="paragraph">
                  <wp:posOffset>347345</wp:posOffset>
                </wp:positionV>
                <wp:extent cx="1230630" cy="6728460"/>
                <wp:effectExtent l="0" t="0" r="7620" b="0"/>
                <wp:wrapNone/>
                <wp:docPr id="22" name="Gruppieren 22"/>
                <wp:cNvGraphicFramePr/>
                <a:graphic xmlns:a="http://schemas.openxmlformats.org/drawingml/2006/main">
                  <a:graphicData uri="http://schemas.microsoft.com/office/word/2010/wordprocessingGroup">
                    <wpg:wgp>
                      <wpg:cNvGrpSpPr/>
                      <wpg:grpSpPr>
                        <a:xfrm>
                          <a:off x="0" y="0"/>
                          <a:ext cx="1230630" cy="6728460"/>
                          <a:chOff x="0" y="0"/>
                          <a:chExt cx="1230630" cy="6728460"/>
                        </a:xfrm>
                      </wpg:grpSpPr>
                      <wps:wsp>
                        <wps:cNvPr id="2" name="Rechteck 2"/>
                        <wps:cNvSpPr/>
                        <wps:spPr>
                          <a:xfrm>
                            <a:off x="0" y="0"/>
                            <a:ext cx="1211580" cy="251460"/>
                          </a:xfrm>
                          <a:prstGeom prst="rect">
                            <a:avLst/>
                          </a:prstGeom>
                          <a:solidFill>
                            <a:srgbClr val="92D05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eck 6"/>
                        <wps:cNvSpPr/>
                        <wps:spPr>
                          <a:xfrm>
                            <a:off x="0" y="2181225"/>
                            <a:ext cx="1211580" cy="251460"/>
                          </a:xfrm>
                          <a:prstGeom prst="rect">
                            <a:avLst/>
                          </a:prstGeom>
                          <a:solidFill>
                            <a:srgbClr val="00B0F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hteck 7"/>
                        <wps:cNvSpPr/>
                        <wps:spPr>
                          <a:xfrm>
                            <a:off x="19050" y="4314825"/>
                            <a:ext cx="1211580" cy="251460"/>
                          </a:xfrm>
                          <a:prstGeom prst="rect">
                            <a:avLst/>
                          </a:prstGeom>
                          <a:solidFill>
                            <a:srgbClr val="FFFF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hteck 8"/>
                        <wps:cNvSpPr/>
                        <wps:spPr>
                          <a:xfrm>
                            <a:off x="9525" y="6477000"/>
                            <a:ext cx="1211580" cy="251460"/>
                          </a:xfrm>
                          <a:prstGeom prst="rect">
                            <a:avLst/>
                          </a:prstGeom>
                          <a:solidFill>
                            <a:srgbClr val="FF0000">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957C45" id="Gruppieren 22" o:spid="_x0000_s1026" style="position:absolute;margin-left:32.6pt;margin-top:27.35pt;width:96.9pt;height:529.8pt;z-index:251691008" coordsize="12306,67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">
                <v:rect id="Rechteck 2" o:spid="_x0000_s1027" style="position:absolute;width:1211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" fillcolor="#92d050" stroked="f" strokeweight="2pt">
                  <v:fill opacity="32896f"/>
                </v:rect>
                <v:rect id="Rechteck 6" o:spid="_x0000_s1028" style="position:absolute;top:21812;width:1211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" fillcolor="#00b0f0" stroked="f" strokeweight="2pt">
                  <v:fill opacity="32896f"/>
                </v:rect>
                <v:rect id="Rechteck 7" o:spid="_x0000_s1029" style="position:absolute;left:190;top:43148;width:12116;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" fillcolor="yellow" stroked="f" strokeweight="2pt">
                  <v:fill opacity="32896f"/>
                </v:rect>
                <v:rect id="Rechteck 8" o:spid="_x0000_s1030" style="position:absolute;left:95;top:64770;width:12116;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" fillcolor="red" stroked="f" strokeweight="2pt">
                  <v:fill opacity="32896f"/>
                </v:rect>
              </v:group>
            </w:pict>
          </mc:Fallback>
        </mc:AlternateContent>
      </w:r>
      <w:r w:rsidR="0070590E" w:rsidRPr="00ED0E87">
        <w:t xml:space="preserve">Dieses Radar kann z. B. wie </w:t>
      </w:r>
      <w:r w:rsidR="0070590E" w:rsidRPr="002008BB">
        <w:t>bei Zalando in folgende</w:t>
      </w:r>
      <w:r w:rsidR="0070590E" w:rsidRPr="00ED0E87">
        <w:t xml:space="preserve"> Punkte untergliedert werden:</w:t>
      </w:r>
    </w:p>
    <w:p w14:paraId="45FD73BE" w14:textId="7509169B" w:rsidR="0070590E" w:rsidRPr="00ED0E87" w:rsidRDefault="0070590E" w:rsidP="009C28BB">
      <w:pPr>
        <w:pStyle w:val="Listenabsatz"/>
        <w:numPr>
          <w:ilvl w:val="0"/>
          <w:numId w:val="15"/>
        </w:numPr>
        <w:rPr>
          <w:b/>
          <w:bCs/>
        </w:rPr>
      </w:pPr>
      <w:proofErr w:type="spellStart"/>
      <w:r w:rsidRPr="00ED0E87">
        <w:rPr>
          <w:b/>
          <w:bCs/>
        </w:rPr>
        <w:t>Adopt</w:t>
      </w:r>
      <w:proofErr w:type="spellEnd"/>
      <w:r w:rsidRPr="00ED0E87">
        <w:rPr>
          <w:b/>
          <w:bCs/>
        </w:rPr>
        <w:t xml:space="preserve"> = Übernehmen</w:t>
      </w:r>
    </w:p>
    <w:p w14:paraId="4407260D" w14:textId="146220F4" w:rsidR="00E31CD2" w:rsidRDefault="0070590E" w:rsidP="00E31CD2">
      <w:pPr>
        <w:pStyle w:val="Listenabsatz"/>
        <w:numPr>
          <w:ilvl w:val="0"/>
          <w:numId w:val="0"/>
        </w:numPr>
        <w:ind w:left="717"/>
      </w:pPr>
      <w:r w:rsidRPr="00ED0E87">
        <w:t xml:space="preserve">In diesem Feld befinden sich Technologien, auf welche großes Vertrauen gesetzt wird, um langfristig mit diesen zu arbeiten. Ebenso sind diese weitestgehend risikofrei und sind recht verbreitet. </w:t>
      </w:r>
      <w:r w:rsidR="00E31CD2">
        <w:t>Ein Auszug dieser am Beispiel von Zalando sind u.a.:</w:t>
      </w:r>
    </w:p>
    <w:p w14:paraId="44F868F0" w14:textId="56034117" w:rsidR="00E31CD2" w:rsidRDefault="00E31CD2" w:rsidP="00E31CD2">
      <w:pPr>
        <w:pStyle w:val="Listenabsatz"/>
        <w:numPr>
          <w:ilvl w:val="0"/>
          <w:numId w:val="36"/>
        </w:numPr>
      </w:pPr>
      <w:r>
        <w:t xml:space="preserve">Frameworks: Node.js, </w:t>
      </w:r>
      <w:proofErr w:type="spellStart"/>
      <w:r>
        <w:t>ReactJS</w:t>
      </w:r>
      <w:proofErr w:type="spellEnd"/>
      <w:r>
        <w:t>, Spring</w:t>
      </w:r>
    </w:p>
    <w:p w14:paraId="578A4A3A" w14:textId="60D58B78" w:rsidR="00E31CD2" w:rsidRDefault="00E31CD2" w:rsidP="00E31CD2">
      <w:pPr>
        <w:pStyle w:val="Listenabsatz"/>
        <w:numPr>
          <w:ilvl w:val="0"/>
          <w:numId w:val="36"/>
        </w:numPr>
      </w:pPr>
      <w:r>
        <w:t xml:space="preserve">Infrastructure: Docker, </w:t>
      </w:r>
      <w:proofErr w:type="spellStart"/>
      <w:r>
        <w:t>Nginx</w:t>
      </w:r>
      <w:proofErr w:type="spellEnd"/>
      <w:r>
        <w:t xml:space="preserve">, </w:t>
      </w:r>
      <w:proofErr w:type="spellStart"/>
      <w:r>
        <w:t>Tomcat</w:t>
      </w:r>
      <w:proofErr w:type="spellEnd"/>
    </w:p>
    <w:p w14:paraId="36183BFB" w14:textId="74FD299F" w:rsidR="00E31CD2" w:rsidRPr="00ED0E87" w:rsidRDefault="00E31CD2" w:rsidP="00E31CD2">
      <w:pPr>
        <w:pStyle w:val="Listenabsatz"/>
        <w:numPr>
          <w:ilvl w:val="0"/>
          <w:numId w:val="36"/>
        </w:numPr>
      </w:pPr>
      <w:r>
        <w:t>Data Management: Cassandra, Kafka, PostgreSQL, Spark</w:t>
      </w:r>
    </w:p>
    <w:p w14:paraId="6DB990AE" w14:textId="7A1E86D9" w:rsidR="00E31CD2" w:rsidRDefault="00E31CD2" w:rsidP="00E31CD2">
      <w:pPr>
        <w:pStyle w:val="Listenabsatz"/>
        <w:numPr>
          <w:ilvl w:val="0"/>
          <w:numId w:val="36"/>
        </w:numPr>
      </w:pPr>
      <w:proofErr w:type="spellStart"/>
      <w:r>
        <w:t>Languages</w:t>
      </w:r>
      <w:proofErr w:type="spellEnd"/>
      <w:r>
        <w:t>: Java, JavaScript, Python, Scala</w:t>
      </w:r>
    </w:p>
    <w:p w14:paraId="78EFD437" w14:textId="26D13C32" w:rsidR="0070590E" w:rsidRPr="00ED0E87" w:rsidRDefault="0070590E" w:rsidP="009C28BB">
      <w:pPr>
        <w:pStyle w:val="Listenabsatz"/>
        <w:numPr>
          <w:ilvl w:val="0"/>
          <w:numId w:val="0"/>
        </w:numPr>
        <w:ind w:left="717"/>
        <w:rPr>
          <w:b/>
          <w:bCs/>
        </w:rPr>
      </w:pPr>
    </w:p>
    <w:p w14:paraId="23AD354C" w14:textId="42B4A4F0" w:rsidR="0070590E" w:rsidRPr="002E5A57" w:rsidRDefault="0070590E" w:rsidP="009C28BB">
      <w:pPr>
        <w:pStyle w:val="Listenabsatz"/>
        <w:numPr>
          <w:ilvl w:val="0"/>
          <w:numId w:val="15"/>
        </w:numPr>
        <w:rPr>
          <w:b/>
          <w:bCs/>
        </w:rPr>
      </w:pPr>
      <w:r w:rsidRPr="002E5A57">
        <w:rPr>
          <w:b/>
          <w:bCs/>
        </w:rPr>
        <w:t>Trial = Test</w:t>
      </w:r>
    </w:p>
    <w:p w14:paraId="2A5F4B22" w14:textId="227EA62A" w:rsidR="00E31CD2" w:rsidRDefault="0070590E" w:rsidP="00E31CD2">
      <w:pPr>
        <w:pStyle w:val="Listenabsatz"/>
        <w:numPr>
          <w:ilvl w:val="0"/>
          <w:numId w:val="0"/>
        </w:numPr>
        <w:ind w:left="717"/>
      </w:pPr>
      <w:r w:rsidRPr="00ED0E87">
        <w:t xml:space="preserve">Technologien werden </w:t>
      </w:r>
      <w:r w:rsidR="003F691D">
        <w:t>in diesem Bereich</w:t>
      </w:r>
      <w:r w:rsidRPr="00ED0E87">
        <w:t xml:space="preserve"> getestet, u. a. in Projekten. Die Technologie hat sich teilweise bereits in der Problemlösung bewährt. Testtechnologien sind riskanter, da sie unvorhersehbare Auswirkungen haben können. </w:t>
      </w:r>
      <w:r w:rsidR="00E31CD2">
        <w:t>Ein Auszug dieser am Beispiel von Zalando sind u.a.:</w:t>
      </w:r>
    </w:p>
    <w:p w14:paraId="775DA7B6" w14:textId="13245FDB" w:rsidR="00E31CD2" w:rsidRDefault="00E31CD2" w:rsidP="00E31CD2">
      <w:pPr>
        <w:pStyle w:val="Listenabsatz"/>
        <w:numPr>
          <w:ilvl w:val="0"/>
          <w:numId w:val="36"/>
        </w:numPr>
      </w:pPr>
      <w:r>
        <w:t xml:space="preserve">Frameworks: Angular, </w:t>
      </w:r>
      <w:proofErr w:type="spellStart"/>
      <w:r>
        <w:t>Camunda</w:t>
      </w:r>
      <w:proofErr w:type="spellEnd"/>
      <w:r w:rsidR="003F691D">
        <w:t xml:space="preserve">, </w:t>
      </w:r>
      <w:proofErr w:type="spellStart"/>
      <w:r w:rsidR="003F691D">
        <w:t>Thymeleaf</w:t>
      </w:r>
      <w:proofErr w:type="spellEnd"/>
    </w:p>
    <w:p w14:paraId="5EF7F5BD" w14:textId="0CF3B23A" w:rsidR="00E31CD2" w:rsidRDefault="00E31CD2" w:rsidP="00E31CD2">
      <w:pPr>
        <w:pStyle w:val="Listenabsatz"/>
        <w:numPr>
          <w:ilvl w:val="0"/>
          <w:numId w:val="36"/>
        </w:numPr>
      </w:pPr>
      <w:r>
        <w:t xml:space="preserve">Infrastructure: </w:t>
      </w:r>
      <w:proofErr w:type="spellStart"/>
      <w:r w:rsidR="003F691D">
        <w:t>Failsafe</w:t>
      </w:r>
      <w:proofErr w:type="spellEnd"/>
      <w:r w:rsidR="003F691D">
        <w:t xml:space="preserve">, </w:t>
      </w:r>
      <w:proofErr w:type="spellStart"/>
      <w:r w:rsidR="003F691D">
        <w:t>Underlow</w:t>
      </w:r>
      <w:proofErr w:type="spellEnd"/>
    </w:p>
    <w:p w14:paraId="699B40FA" w14:textId="03DC31AC" w:rsidR="00E31CD2" w:rsidRPr="00ED0E87" w:rsidRDefault="00E31CD2" w:rsidP="00E31CD2">
      <w:pPr>
        <w:pStyle w:val="Listenabsatz"/>
        <w:numPr>
          <w:ilvl w:val="0"/>
          <w:numId w:val="36"/>
        </w:numPr>
      </w:pPr>
      <w:r>
        <w:t xml:space="preserve">Data Management: </w:t>
      </w:r>
      <w:proofErr w:type="spellStart"/>
      <w:r w:rsidR="003F691D">
        <w:t>Airflow</w:t>
      </w:r>
      <w:proofErr w:type="spellEnd"/>
      <w:r w:rsidR="003F691D">
        <w:t xml:space="preserve">, AWS </w:t>
      </w:r>
      <w:proofErr w:type="spellStart"/>
      <w:r w:rsidR="003F691D">
        <w:t>DynamoDB</w:t>
      </w:r>
      <w:proofErr w:type="spellEnd"/>
      <w:r w:rsidR="003F691D">
        <w:t xml:space="preserve">, Flink, Google </w:t>
      </w:r>
      <w:proofErr w:type="spellStart"/>
      <w:r w:rsidR="003F691D">
        <w:t>BigQuery</w:t>
      </w:r>
      <w:proofErr w:type="spellEnd"/>
      <w:r w:rsidR="003F691D">
        <w:t>, Presto</w:t>
      </w:r>
    </w:p>
    <w:p w14:paraId="0418B78D" w14:textId="6751DE55" w:rsidR="00E31CD2" w:rsidRDefault="00E31CD2" w:rsidP="00E31CD2">
      <w:pPr>
        <w:pStyle w:val="Listenabsatz"/>
        <w:numPr>
          <w:ilvl w:val="0"/>
          <w:numId w:val="36"/>
        </w:numPr>
      </w:pPr>
      <w:proofErr w:type="spellStart"/>
      <w:r>
        <w:t>Languages</w:t>
      </w:r>
      <w:proofErr w:type="spellEnd"/>
      <w:r>
        <w:t xml:space="preserve">: </w:t>
      </w:r>
      <w:proofErr w:type="spellStart"/>
      <w:r w:rsidR="003F691D">
        <w:t>GraphQL</w:t>
      </w:r>
      <w:proofErr w:type="spellEnd"/>
      <w:r w:rsidR="003F691D">
        <w:t xml:space="preserve">, Haskell, </w:t>
      </w:r>
      <w:proofErr w:type="spellStart"/>
      <w:r w:rsidR="003F691D">
        <w:t>Kotlin</w:t>
      </w:r>
      <w:proofErr w:type="spellEnd"/>
      <w:r w:rsidR="003F691D">
        <w:t xml:space="preserve">, </w:t>
      </w:r>
      <w:proofErr w:type="spellStart"/>
      <w:r w:rsidR="003F691D">
        <w:t>TypeScript</w:t>
      </w:r>
      <w:proofErr w:type="spellEnd"/>
    </w:p>
    <w:p w14:paraId="2F9FD38E" w14:textId="54FAC9F4" w:rsidR="00E31CD2" w:rsidRPr="00ED0E87" w:rsidRDefault="00E31CD2" w:rsidP="009C28BB">
      <w:pPr>
        <w:pStyle w:val="Listenabsatz"/>
        <w:numPr>
          <w:ilvl w:val="0"/>
          <w:numId w:val="0"/>
        </w:numPr>
        <w:ind w:left="717"/>
      </w:pPr>
    </w:p>
    <w:p w14:paraId="5C01C588" w14:textId="36494B18" w:rsidR="0070590E" w:rsidRPr="00ED0E87" w:rsidRDefault="0070590E" w:rsidP="009C28BB">
      <w:pPr>
        <w:pStyle w:val="Listenabsatz"/>
        <w:numPr>
          <w:ilvl w:val="0"/>
          <w:numId w:val="15"/>
        </w:numPr>
        <w:rPr>
          <w:b/>
          <w:bCs/>
        </w:rPr>
      </w:pPr>
      <w:proofErr w:type="spellStart"/>
      <w:r w:rsidRPr="00ED0E87">
        <w:rPr>
          <w:b/>
          <w:bCs/>
        </w:rPr>
        <w:t>Assess</w:t>
      </w:r>
      <w:proofErr w:type="spellEnd"/>
      <w:r w:rsidRPr="00ED0E87">
        <w:rPr>
          <w:b/>
          <w:bCs/>
        </w:rPr>
        <w:t xml:space="preserve"> = Bewertung</w:t>
      </w:r>
    </w:p>
    <w:p w14:paraId="276A0EC6" w14:textId="63B9B27F" w:rsidR="00E31CD2" w:rsidRDefault="0070590E" w:rsidP="00E31CD2">
      <w:pPr>
        <w:pStyle w:val="Listenabsatz"/>
        <w:numPr>
          <w:ilvl w:val="0"/>
          <w:numId w:val="0"/>
        </w:numPr>
        <w:ind w:left="717"/>
      </w:pPr>
      <w:r w:rsidRPr="00ED0E87">
        <w:t xml:space="preserve">Technologien mit Potenzial für das Unternehmen, sowie für die sich Forschung und Prototypen lohnen. Das Risiko ist bei einer Wertung recht hoch, da die Technologien ggf. brandneu und vielversprechend sind, sich aber im Unternehmen noch nicht bewährt haben. </w:t>
      </w:r>
      <w:r w:rsidR="00E31CD2">
        <w:t>Ein Auszug dieser am Beispiel von Zalando sind u.a.:</w:t>
      </w:r>
    </w:p>
    <w:p w14:paraId="7A43C1F3" w14:textId="669801C1" w:rsidR="00E31CD2" w:rsidRDefault="00E31CD2" w:rsidP="00E31CD2">
      <w:pPr>
        <w:pStyle w:val="Listenabsatz"/>
        <w:numPr>
          <w:ilvl w:val="0"/>
          <w:numId w:val="36"/>
        </w:numPr>
      </w:pPr>
      <w:r>
        <w:t xml:space="preserve">Frameworks: </w:t>
      </w:r>
      <w:r w:rsidR="003F691D">
        <w:t xml:space="preserve">Aurelia, Ember.js, </w:t>
      </w:r>
      <w:proofErr w:type="spellStart"/>
      <w:r w:rsidR="003F691D">
        <w:t>Redux</w:t>
      </w:r>
      <w:proofErr w:type="spellEnd"/>
      <w:r w:rsidR="003F691D">
        <w:t xml:space="preserve">, </w:t>
      </w:r>
      <w:proofErr w:type="spellStart"/>
      <w:r w:rsidR="003F691D">
        <w:t>Vert.x</w:t>
      </w:r>
      <w:proofErr w:type="spellEnd"/>
      <w:r w:rsidR="003F691D">
        <w:t>, Vue.js</w:t>
      </w:r>
    </w:p>
    <w:p w14:paraId="14748AEE" w14:textId="24FB7624" w:rsidR="00E31CD2" w:rsidRDefault="00E31CD2" w:rsidP="00E31CD2">
      <w:pPr>
        <w:pStyle w:val="Listenabsatz"/>
        <w:numPr>
          <w:ilvl w:val="0"/>
          <w:numId w:val="36"/>
        </w:numPr>
      </w:pPr>
      <w:r>
        <w:t xml:space="preserve">Infrastructure: </w:t>
      </w:r>
      <w:r w:rsidR="003F691D">
        <w:t>AWS Lambda</w:t>
      </w:r>
    </w:p>
    <w:p w14:paraId="5602857B" w14:textId="58BBC61A" w:rsidR="00E31CD2" w:rsidRPr="00ED0E87" w:rsidRDefault="00E31CD2" w:rsidP="00E31CD2">
      <w:pPr>
        <w:pStyle w:val="Listenabsatz"/>
        <w:numPr>
          <w:ilvl w:val="0"/>
          <w:numId w:val="36"/>
        </w:numPr>
      </w:pPr>
      <w:r>
        <w:t xml:space="preserve">Data Management: </w:t>
      </w:r>
      <w:proofErr w:type="spellStart"/>
      <w:r w:rsidR="003F691D">
        <w:t>Consul</w:t>
      </w:r>
      <w:proofErr w:type="spellEnd"/>
      <w:r w:rsidR="003F691D">
        <w:t xml:space="preserve">, Google </w:t>
      </w:r>
      <w:proofErr w:type="spellStart"/>
      <w:r w:rsidR="003F691D">
        <w:t>Bigtable</w:t>
      </w:r>
      <w:proofErr w:type="spellEnd"/>
      <w:r w:rsidR="003F691D">
        <w:t xml:space="preserve">, Hadoop, </w:t>
      </w:r>
      <w:proofErr w:type="spellStart"/>
      <w:r w:rsidR="003F691D">
        <w:t>RocksDB</w:t>
      </w:r>
      <w:proofErr w:type="spellEnd"/>
      <w:r w:rsidR="003F691D">
        <w:t>, YARN</w:t>
      </w:r>
    </w:p>
    <w:p w14:paraId="39C7A24A" w14:textId="3BD04CC4" w:rsidR="00E31CD2" w:rsidRDefault="00E31CD2" w:rsidP="00E31CD2">
      <w:pPr>
        <w:pStyle w:val="Listenabsatz"/>
        <w:numPr>
          <w:ilvl w:val="0"/>
          <w:numId w:val="36"/>
        </w:numPr>
      </w:pPr>
      <w:proofErr w:type="spellStart"/>
      <w:r>
        <w:t>Languages</w:t>
      </w:r>
      <w:proofErr w:type="spellEnd"/>
      <w:r>
        <w:t xml:space="preserve">: </w:t>
      </w:r>
      <w:r w:rsidR="003F691D">
        <w:t>R, Rust</w:t>
      </w:r>
    </w:p>
    <w:p w14:paraId="6E3D81D9" w14:textId="2369BC8E" w:rsidR="0070590E" w:rsidRPr="00ED0E87" w:rsidRDefault="0070590E" w:rsidP="009C28BB">
      <w:pPr>
        <w:pStyle w:val="Listenabsatz"/>
        <w:numPr>
          <w:ilvl w:val="0"/>
          <w:numId w:val="0"/>
        </w:numPr>
        <w:ind w:left="717"/>
      </w:pPr>
    </w:p>
    <w:p w14:paraId="48AB4111" w14:textId="77777777" w:rsidR="0070590E" w:rsidRPr="00ED0E87" w:rsidRDefault="0070590E" w:rsidP="009C28BB">
      <w:pPr>
        <w:pStyle w:val="Listenabsatz"/>
        <w:numPr>
          <w:ilvl w:val="0"/>
          <w:numId w:val="15"/>
        </w:numPr>
        <w:rPr>
          <w:b/>
          <w:bCs/>
        </w:rPr>
      </w:pPr>
      <w:r w:rsidRPr="00ED0E87">
        <w:rPr>
          <w:b/>
          <w:bCs/>
        </w:rPr>
        <w:t>Hold = Halten</w:t>
      </w:r>
    </w:p>
    <w:p w14:paraId="1F4B694F" w14:textId="328CBBC7" w:rsidR="00E31CD2" w:rsidRDefault="0070590E" w:rsidP="00E31CD2">
      <w:pPr>
        <w:pStyle w:val="Listenabsatz"/>
        <w:numPr>
          <w:ilvl w:val="0"/>
          <w:numId w:val="0"/>
        </w:numPr>
        <w:ind w:left="717"/>
      </w:pPr>
      <w:r>
        <w:t>In diesem Bereich befinden sich Technologien, welche nicht für neue Projekte präferiert werden. Diese sind lediglich für aktuell bestehende Projekte notwendig. Daher sind diese Technologien keine weiteren Investitionen mehr wert.</w:t>
      </w:r>
      <w:r w:rsidR="00E31CD2">
        <w:t xml:space="preserve"> Ein Auszug dieser am Beispiel von Zalando sind u.a.:</w:t>
      </w:r>
    </w:p>
    <w:p w14:paraId="15788295" w14:textId="44DB3C2A" w:rsidR="00E31CD2" w:rsidRDefault="00E31CD2" w:rsidP="00E31CD2">
      <w:pPr>
        <w:pStyle w:val="Listenabsatz"/>
        <w:numPr>
          <w:ilvl w:val="0"/>
          <w:numId w:val="36"/>
        </w:numPr>
      </w:pPr>
      <w:r>
        <w:t xml:space="preserve">Frameworks: </w:t>
      </w:r>
      <w:proofErr w:type="spellStart"/>
      <w:r w:rsidR="003F691D">
        <w:t>Activiti</w:t>
      </w:r>
      <w:proofErr w:type="spellEnd"/>
      <w:r w:rsidR="003F691D">
        <w:t xml:space="preserve">, AngularJS 1.x, </w:t>
      </w:r>
      <w:proofErr w:type="spellStart"/>
      <w:r w:rsidR="003F691D">
        <w:t>BackboneJS</w:t>
      </w:r>
      <w:proofErr w:type="spellEnd"/>
      <w:r w:rsidR="003F691D">
        <w:t xml:space="preserve">, </w:t>
      </w:r>
      <w:proofErr w:type="spellStart"/>
      <w:r w:rsidR="003F691D">
        <w:t>Drools</w:t>
      </w:r>
      <w:proofErr w:type="spellEnd"/>
      <w:r w:rsidR="003F691D">
        <w:t>, Spray</w:t>
      </w:r>
    </w:p>
    <w:p w14:paraId="4B363C36" w14:textId="298AC41C" w:rsidR="00E31CD2" w:rsidRDefault="00E31CD2" w:rsidP="00E31CD2">
      <w:pPr>
        <w:pStyle w:val="Listenabsatz"/>
        <w:numPr>
          <w:ilvl w:val="0"/>
          <w:numId w:val="36"/>
        </w:numPr>
      </w:pPr>
      <w:r>
        <w:t xml:space="preserve">Infrastructure: </w:t>
      </w:r>
      <w:r w:rsidR="003F691D">
        <w:t>STUPS</w:t>
      </w:r>
    </w:p>
    <w:p w14:paraId="7AB0B24A" w14:textId="7259288E" w:rsidR="00E31CD2" w:rsidRPr="00ED0E87" w:rsidRDefault="00E31CD2" w:rsidP="00E31CD2">
      <w:pPr>
        <w:pStyle w:val="Listenabsatz"/>
        <w:numPr>
          <w:ilvl w:val="0"/>
          <w:numId w:val="36"/>
        </w:numPr>
      </w:pPr>
      <w:r>
        <w:t xml:space="preserve">Data Management: </w:t>
      </w:r>
      <w:proofErr w:type="spellStart"/>
      <w:r w:rsidR="009F458E">
        <w:t>ActiveMQ</w:t>
      </w:r>
      <w:proofErr w:type="spellEnd"/>
      <w:r w:rsidR="009F458E">
        <w:t xml:space="preserve">, </w:t>
      </w:r>
      <w:proofErr w:type="spellStart"/>
      <w:r w:rsidR="009F458E">
        <w:t>CouchBase</w:t>
      </w:r>
      <w:proofErr w:type="spellEnd"/>
      <w:r w:rsidR="009F458E">
        <w:t>, Esper, MongoDB, MySQL, Oracle DB</w:t>
      </w:r>
    </w:p>
    <w:p w14:paraId="67B4B671" w14:textId="03D8876A" w:rsidR="00E31CD2" w:rsidRDefault="00E31CD2" w:rsidP="00E31CD2">
      <w:pPr>
        <w:pStyle w:val="Listenabsatz"/>
        <w:numPr>
          <w:ilvl w:val="0"/>
          <w:numId w:val="36"/>
        </w:numPr>
      </w:pPr>
      <w:proofErr w:type="spellStart"/>
      <w:r>
        <w:t>Languages</w:t>
      </w:r>
      <w:proofErr w:type="spellEnd"/>
      <w:r>
        <w:t xml:space="preserve">: </w:t>
      </w:r>
      <w:r w:rsidR="009F458E">
        <w:t xml:space="preserve">.NET </w:t>
      </w:r>
      <w:proofErr w:type="spellStart"/>
      <w:r w:rsidR="009F458E">
        <w:t>languages</w:t>
      </w:r>
      <w:proofErr w:type="spellEnd"/>
      <w:r w:rsidR="009F458E">
        <w:t>, Elm, Groovy, Perl, PHP, Ruby</w:t>
      </w:r>
    </w:p>
    <w:p w14:paraId="375EEF42" w14:textId="4E434BDB" w:rsidR="00E31CD2" w:rsidRDefault="00E31CD2" w:rsidP="00F46991"/>
    <w:p w14:paraId="2F7D3BD5" w14:textId="61A0C7A9" w:rsidR="00C7564F" w:rsidRDefault="009F458E" w:rsidP="002008BB">
      <w:r>
        <w:t xml:space="preserve">Diese Auflistungen sind beispielhaft von Zalando aufgeführt. Für die Auflistung in dieser Arbeit wurden diese Komponenten gewählt, da sie recht bekannt sind und man sich somit von der Einordnung von Zalando einen besseren Einblick </w:t>
      </w:r>
      <w:r w:rsidR="00C7564F">
        <w:t>verschaffen kann</w:t>
      </w:r>
      <w:r>
        <w:t xml:space="preserve">. Besonders aufgefallen ist </w:t>
      </w:r>
      <w:r w:rsidR="00C7564F">
        <w:t>im Bereich des Frameworks</w:t>
      </w:r>
      <w:r>
        <w:t>, dass das vorherige AngularJS 1.x noch im roten Bereich gehalten werden muss und die neuere Version Angular</w:t>
      </w:r>
      <w:r w:rsidR="00C7564F">
        <w:t xml:space="preserve"> sich bereits im Testbereich des blauen Bereichs befindet. </w:t>
      </w:r>
    </w:p>
    <w:p w14:paraId="6147189D" w14:textId="51BC427A" w:rsidR="005E3155" w:rsidRDefault="00C7564F" w:rsidP="002008BB">
      <w:r>
        <w:t xml:space="preserve">In der Kategorie der Infrastructure ist aufgefallen, dass sich fast nur Technologien im grünen Bereich befinden. In der Testphase befinden sich nur zwei und in der Bewertungs- und Haltephase lediglich eine Technologie. Das erweckt den Eindruck, dass Zalando im Bereich der Infrastructure auf dem aktuellen Stand ist was langfristig zuverlässige Technologien angeht. </w:t>
      </w:r>
    </w:p>
    <w:p w14:paraId="0F3ACBEC" w14:textId="44F0F7CF" w:rsidR="00C7564F" w:rsidRDefault="00C7564F" w:rsidP="002008BB">
      <w:r>
        <w:t xml:space="preserve">Ganz im Gegensatz zum Data Management. In dieser Kategorie sind die Bereiche sehr ähnlich stark befüllt. </w:t>
      </w:r>
      <w:r w:rsidR="005E3155">
        <w:t xml:space="preserve">Vergleichbar ist es auch in der Kategorie der </w:t>
      </w:r>
      <w:proofErr w:type="spellStart"/>
      <w:r w:rsidR="005E3155">
        <w:t>Languages</w:t>
      </w:r>
      <w:proofErr w:type="spellEnd"/>
      <w:r w:rsidR="005E3155">
        <w:t xml:space="preserve">. </w:t>
      </w:r>
      <w:r w:rsidR="00F46991">
        <w:t xml:space="preserve">In diesen beiden Kategorien herrscht gelegentlicher Wechsel was neue Technologien angeht, im Vergleich zum Framework und der Infrastructure. Diese sind eher konstant da eine Änderung hierbei deutlich aufwendiger umzusetzen ist wie beispielsweise der Umstieg in eine andere Sprache. </w:t>
      </w:r>
    </w:p>
    <w:p w14:paraId="43E72669" w14:textId="2772BF1D" w:rsidR="00F46991" w:rsidRDefault="0070590E" w:rsidP="002008BB">
      <w:r>
        <w:t xml:space="preserve">Zudem sind </w:t>
      </w:r>
      <w:r w:rsidR="00F46991">
        <w:t>innerhalb der visuellen Darstellung der Kategorien</w:t>
      </w:r>
      <w:r>
        <w:t xml:space="preserve"> die Veränderungen der einzelnen Punkte mit Dreiecken versehen, was bedeutet ob sie auf- oder abgestiegen sind. So ist eine Änderung des Bereichs sehr schnell zu erkennen. </w:t>
      </w:r>
      <w:r w:rsidR="00F46991">
        <w:t xml:space="preserve">Anhand des Beispiels von Zalando ist dies in der Kategorie Infrastructure die Technologie STUPS. Diese befindet sich nun in der Haltephase, jedoch wird hier nicht ersichtlich aus welchem Bereich diese Technologie in die rote Phase gekommen ist. Dies ist auch in der Kategorie </w:t>
      </w:r>
      <w:proofErr w:type="spellStart"/>
      <w:r w:rsidR="00F46991">
        <w:t>Languages</w:t>
      </w:r>
      <w:proofErr w:type="spellEnd"/>
      <w:r w:rsidR="00F46991">
        <w:t xml:space="preserve"> zuerkennen. Einmal ist die Technologie </w:t>
      </w:r>
      <w:proofErr w:type="spellStart"/>
      <w:r w:rsidR="00F46991">
        <w:t>GraphQL</w:t>
      </w:r>
      <w:proofErr w:type="spellEnd"/>
      <w:r w:rsidR="00F46991">
        <w:t xml:space="preserve"> in die Testphase gekommen und die Technologie Elm ist die Haltephase. Auch hier kann man nur mutmaßen aus welchen Bereichen diese Veränderung kommen kann. </w:t>
      </w:r>
    </w:p>
    <w:p w14:paraId="18BE936A" w14:textId="5B2545A2" w:rsidR="002008BB" w:rsidRDefault="002008BB" w:rsidP="002008BB">
      <w:r w:rsidRPr="002008BB">
        <w:t>Eine Erstellung solcher Technologien ist in Unternehmen sehr sinnvoll und hilft den Mitarbeitern, besonders in großen Unternehmen einen Überblick zu behalten. Außerdem ist diese Übersicht sehr hilfreich für die Mitarbeiter, um für neue Projekte die besten Technologien auszuwählen zu können. Ebenso zeigt es Veränderungen von Technologien an und die Mitarbeiter können sich so schnell und selbstständig auf den neusten Stand bringen.</w:t>
      </w:r>
    </w:p>
    <w:p w14:paraId="64C79D4B" w14:textId="05500C1A" w:rsidR="003865C7" w:rsidRPr="002008BB" w:rsidRDefault="00F46991" w:rsidP="002008BB">
      <w:r>
        <w:t>Durch diese Visualisierung</w:t>
      </w:r>
      <w:r w:rsidR="0070590E">
        <w:t xml:space="preserve"> kann erkannt werden, welche Produkte das Unternehmen besitzt bzw. verwendet oder welche </w:t>
      </w:r>
      <w:r>
        <w:t xml:space="preserve">für bestehende Projekte </w:t>
      </w:r>
      <w:r w:rsidR="0070590E">
        <w:t xml:space="preserve">notwendig sind und nicht ohne weiteres eliminiert werden dürfen. </w:t>
      </w:r>
      <w:r w:rsidR="0070590E" w:rsidRPr="0070590E">
        <w:t>Abhängig davon was man aussagen möchte ist diese Visualisierung ggf. geeignet. Bei der vorliegenden Datenbasis macht diese Visualisierung nur Sinn, wenn man nicht alle Daten abbildet. Wenn es um eine rein technische Konsolidierung der Daten geht, sprich die Informationssysteme und Technologien nur im Fokus stehen</w:t>
      </w:r>
      <w:r>
        <w:t>,</w:t>
      </w:r>
      <w:r w:rsidR="0070590E" w:rsidRPr="0070590E">
        <w:t xml:space="preserve"> wäre dieses Radar eher geeignet.</w:t>
      </w:r>
      <w:r w:rsidR="0070590E">
        <w:t xml:space="preserve"> </w:t>
      </w:r>
      <w:r w:rsidR="003865C7">
        <w:br w:type="page"/>
      </w:r>
    </w:p>
    <w:p w14:paraId="02FEE0FC" w14:textId="30812079" w:rsidR="002E03B8" w:rsidRDefault="002E03B8" w:rsidP="002E03B8">
      <w:pPr>
        <w:pStyle w:val="berschrift2"/>
      </w:pPr>
      <w:bookmarkStart w:id="44" w:name="_Toc32413743"/>
      <w:r>
        <w:lastRenderedPageBreak/>
        <w:t>Konzeption der Entwicklungsumgebung</w:t>
      </w:r>
      <w:bookmarkEnd w:id="44"/>
    </w:p>
    <w:p w14:paraId="0709D0E2" w14:textId="4D2A6D7E" w:rsidR="002E03B8" w:rsidRDefault="002E03B8" w:rsidP="002E03B8">
      <w:r>
        <w:t xml:space="preserve">Bei der Erstellung des Konzeptes für die genutzte Entwicklungsumgebung, war neben den technischen Anforderungen dieser Arbeit auch die Nachhaltigkeit, die einfache Verwaltung wie auch die einfache Portierung des Systems auf andere Geräte von Bedeutung. In der Abbildung XX sind die </w:t>
      </w:r>
      <w:r w:rsidR="00597C8E">
        <w:t>e</w:t>
      </w:r>
      <w:r>
        <w:t>inzelnen Komponenten der Entwicklungsumgebung und deren Verknüpfungen untereinander visualisiert.</w:t>
      </w:r>
    </w:p>
    <w:p w14:paraId="08227BDF" w14:textId="70D2A2D9" w:rsidR="00D515E3" w:rsidRDefault="00714237" w:rsidP="00597C8E">
      <w:pPr>
        <w:ind w:firstLine="0"/>
        <w:jc w:val="left"/>
      </w:pPr>
      <w:r>
        <w:rPr>
          <w:noProof/>
        </w:rPr>
        <w:drawing>
          <wp:inline distT="0" distB="0" distL="0" distR="0" wp14:anchorId="7E3B4B71" wp14:editId="592EBB41">
            <wp:extent cx="5935980" cy="4290060"/>
            <wp:effectExtent l="0" t="0" r="7620" b="0"/>
            <wp:docPr id="565" name="Grafik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4290060"/>
                    </a:xfrm>
                    <a:prstGeom prst="rect">
                      <a:avLst/>
                    </a:prstGeom>
                    <a:noFill/>
                    <a:ln>
                      <a:noFill/>
                    </a:ln>
                  </pic:spPr>
                </pic:pic>
              </a:graphicData>
            </a:graphic>
          </wp:inline>
        </w:drawing>
      </w:r>
    </w:p>
    <w:p w14:paraId="3497CB79" w14:textId="77777777" w:rsidR="007B5313" w:rsidRDefault="00714237" w:rsidP="00714237">
      <w:pPr>
        <w:ind w:firstLine="0"/>
      </w:pPr>
      <w:r>
        <w:t xml:space="preserve">Als zentraler Ablageort für den Code wurde GitHub verwendet. Hinter GitHub steckt das Versionsverwaltungssystem </w:t>
      </w:r>
      <w:proofErr w:type="spellStart"/>
      <w:r>
        <w:t>Git</w:t>
      </w:r>
      <w:proofErr w:type="spellEnd"/>
      <w:r>
        <w:t xml:space="preserve">, welches sich auch in der Namensgebung von GitHub wiederfindet. Die Wahl fiel auf </w:t>
      </w:r>
      <w:proofErr w:type="spellStart"/>
      <w:r>
        <w:t>Git</w:t>
      </w:r>
      <w:proofErr w:type="spellEnd"/>
      <w:r>
        <w:t xml:space="preserve">, da es diverse Schnittstellen zu populären integrierten Entwicklungsumgebungen (IDE) bietet und zudem den aktuellen Standard im Bereich der Versionsverwaltungssysteme definiert. </w:t>
      </w:r>
      <w:r w:rsidR="007B5313">
        <w:t xml:space="preserve">Der Einsatz eines </w:t>
      </w:r>
      <w:proofErr w:type="spellStart"/>
      <w:r w:rsidR="007B5313">
        <w:t>Repositories</w:t>
      </w:r>
      <w:proofErr w:type="spellEnd"/>
      <w:r w:rsidR="007B5313">
        <w:t xml:space="preserve"> innerhalb eines Softwareprojekts bietet neben der Datensicherheit auch noch den Vorteil der einfachen Verteilung des Systems auf andere Geräte. </w:t>
      </w:r>
    </w:p>
    <w:p w14:paraId="18078A21" w14:textId="66830BBA" w:rsidR="00F039C6" w:rsidRDefault="00714237" w:rsidP="00714237">
      <w:pPr>
        <w:ind w:firstLine="0"/>
      </w:pPr>
      <w:r>
        <w:t xml:space="preserve">Als IDE wurde Visual Studio Code für die Entwicklung für CSS, JavaScript und HTML5 und für die Entwicklung für Java wurde </w:t>
      </w:r>
      <w:proofErr w:type="spellStart"/>
      <w:r>
        <w:t>Eclipse</w:t>
      </w:r>
      <w:proofErr w:type="spellEnd"/>
      <w:r>
        <w:t xml:space="preserve"> gewählt. Visual Studio Code zeichnet sich durch eine sehr schlanke IDE aus, welche modular durch zahlreiche Erweiterungen ergänzt werden kann. Erweiterungen sind für diverse Sprachen vorhanden. </w:t>
      </w:r>
      <w:proofErr w:type="spellStart"/>
      <w:r>
        <w:t>Eclipse</w:t>
      </w:r>
      <w:proofErr w:type="spellEnd"/>
      <w:r>
        <w:t xml:space="preserve"> ist eine sehr weitverbreitete IDE für Java und aufgrund </w:t>
      </w:r>
      <w:r w:rsidR="007B5313">
        <w:t>ihrer langjährigen Historie sehr bewährt.</w:t>
      </w:r>
      <w:r w:rsidR="00F039C6">
        <w:t xml:space="preserve"> </w:t>
      </w:r>
    </w:p>
    <w:p w14:paraId="6A3ACD64" w14:textId="61266166" w:rsidR="006B64CD" w:rsidRDefault="00F039C6" w:rsidP="00714237">
      <w:pPr>
        <w:ind w:firstLine="0"/>
      </w:pPr>
      <w:r>
        <w:t xml:space="preserve">Der Code des Softwareprojekts wird mittels eines Webservers bereitgestellt und über </w:t>
      </w:r>
      <w:r w:rsidR="00FC0ED0">
        <w:t>einen Browser visualisiert. Der Webserver wird durch die Pak</w:t>
      </w:r>
      <w:r w:rsidR="006B64CD">
        <w:t>et</w:t>
      </w:r>
      <w:r w:rsidR="00FC0ED0">
        <w:t xml:space="preserve">erweiterung </w:t>
      </w:r>
      <w:proofErr w:type="spellStart"/>
      <w:r w:rsidR="00FC0ED0">
        <w:t>webpack</w:t>
      </w:r>
      <w:proofErr w:type="spellEnd"/>
      <w:r w:rsidR="00FC0ED0">
        <w:t xml:space="preserve"> zur Verfügung gestellt, welche wiederum aus der </w:t>
      </w:r>
      <w:r w:rsidR="00FC0ED0">
        <w:lastRenderedPageBreak/>
        <w:t xml:space="preserve">Laufzeitumgebung </w:t>
      </w:r>
      <w:proofErr w:type="spellStart"/>
      <w:r w:rsidR="00FC0ED0">
        <w:t>NodeJS</w:t>
      </w:r>
      <w:proofErr w:type="spellEnd"/>
      <w:r w:rsidR="00FC0ED0">
        <w:t xml:space="preserve"> stammt. Die Installation von </w:t>
      </w:r>
      <w:proofErr w:type="spellStart"/>
      <w:r w:rsidR="00FC0ED0">
        <w:t>webpack</w:t>
      </w:r>
      <w:proofErr w:type="spellEnd"/>
      <w:r w:rsidR="00FC0ED0">
        <w:t xml:space="preserve"> erfolgt über den in </w:t>
      </w:r>
      <w:proofErr w:type="spellStart"/>
      <w:r w:rsidR="00FC0ED0">
        <w:t>NodeJS</w:t>
      </w:r>
      <w:proofErr w:type="spellEnd"/>
      <w:r w:rsidR="00FC0ED0">
        <w:t xml:space="preserve"> integrierten </w:t>
      </w:r>
      <w:proofErr w:type="spellStart"/>
      <w:r w:rsidR="00FC0ED0">
        <w:t>Node</w:t>
      </w:r>
      <w:proofErr w:type="spellEnd"/>
      <w:r w:rsidR="00FC0ED0">
        <w:t xml:space="preserve"> Package Manager. Dieser bietet auch die Option in einer zentralen Konfigurationsdatei (</w:t>
      </w:r>
      <w:proofErr w:type="spellStart"/>
      <w:proofErr w:type="gramStart"/>
      <w:r w:rsidR="00FC0ED0">
        <w:t>package.json</w:t>
      </w:r>
      <w:proofErr w:type="spellEnd"/>
      <w:proofErr w:type="gramEnd"/>
      <w:r w:rsidR="00FC0ED0">
        <w:t xml:space="preserve">) Abhängigkeiten des Softwareprojekts zu anderen Paketerweiterungen zu definieren. Diese können dann wiederum mittels des </w:t>
      </w:r>
      <w:proofErr w:type="spellStart"/>
      <w:r w:rsidR="00FC0ED0">
        <w:t>Node</w:t>
      </w:r>
      <w:proofErr w:type="spellEnd"/>
      <w:r w:rsidR="00FC0ED0">
        <w:t xml:space="preserve"> Package </w:t>
      </w:r>
      <w:r w:rsidR="00B61F71">
        <w:t>M</w:t>
      </w:r>
      <w:r w:rsidR="00FC0ED0">
        <w:t>anagers un</w:t>
      </w:r>
      <w:r w:rsidR="006B64CD">
        <w:t>d</w:t>
      </w:r>
      <w:r w:rsidR="00FC0ED0">
        <w:t xml:space="preserve"> der Konfigurationsdatei auf einem anderen System automatisiert installiert werden. Entsprechend trägt der </w:t>
      </w:r>
      <w:proofErr w:type="spellStart"/>
      <w:r w:rsidR="00FC0ED0">
        <w:t>Node</w:t>
      </w:r>
      <w:proofErr w:type="spellEnd"/>
      <w:r w:rsidR="00FC0ED0">
        <w:t xml:space="preserve"> Package Manager erheblich zur einfachen Verteilung </w:t>
      </w:r>
      <w:r w:rsidR="006B64CD">
        <w:t>des Systems auf anderen Geräten bei.</w:t>
      </w:r>
    </w:p>
    <w:p w14:paraId="75C02825" w14:textId="53830A04" w:rsidR="006B64CD" w:rsidRDefault="006B64CD" w:rsidP="00714237">
      <w:pPr>
        <w:ind w:firstLine="0"/>
      </w:pPr>
      <w:r>
        <w:t xml:space="preserve">Die eigentliche Hauptaufgabe von </w:t>
      </w:r>
      <w:proofErr w:type="spellStart"/>
      <w:r>
        <w:t>webpack</w:t>
      </w:r>
      <w:proofErr w:type="spellEnd"/>
      <w:r>
        <w:t xml:space="preserve"> liegt jedoch </w:t>
      </w:r>
      <w:r w:rsidR="00CD1810">
        <w:t xml:space="preserve">nicht darin einen Webserver für die Entwicklung bereitzustellen, sondern </w:t>
      </w:r>
      <w:r>
        <w:t xml:space="preserve">in dem Bereich des </w:t>
      </w:r>
      <w:proofErr w:type="spellStart"/>
      <w:r>
        <w:t>Deployments</w:t>
      </w:r>
      <w:proofErr w:type="spellEnd"/>
      <w:r>
        <w:t xml:space="preserve">. Ist ein lauffähiger Zustand des Softwareprojekts erreicht, kann mittels </w:t>
      </w:r>
      <w:proofErr w:type="spellStart"/>
      <w:r>
        <w:t>webpack</w:t>
      </w:r>
      <w:proofErr w:type="spellEnd"/>
      <w:r>
        <w:t xml:space="preserve"> ein </w:t>
      </w:r>
      <w:proofErr w:type="spellStart"/>
      <w:r>
        <w:t>Build</w:t>
      </w:r>
      <w:proofErr w:type="spellEnd"/>
      <w:r>
        <w:t xml:space="preserve"> erzeugt werden. Hierbei extrahiert </w:t>
      </w:r>
      <w:proofErr w:type="spellStart"/>
      <w:r>
        <w:t>webpack</w:t>
      </w:r>
      <w:proofErr w:type="spellEnd"/>
      <w:r>
        <w:t xml:space="preserve"> </w:t>
      </w:r>
      <w:r w:rsidR="00CD1810">
        <w:t>den gesamten</w:t>
      </w:r>
      <w:r>
        <w:t xml:space="preserve"> </w:t>
      </w:r>
      <w:r w:rsidR="00CD1810">
        <w:t>p</w:t>
      </w:r>
      <w:r>
        <w:t>rojektrelevante</w:t>
      </w:r>
      <w:r w:rsidR="00CD1810">
        <w:t>n</w:t>
      </w:r>
      <w:r>
        <w:t xml:space="preserve"> Quellcode, Ressourcen und Stylesheets </w:t>
      </w:r>
      <w:r w:rsidR="00CD1810">
        <w:t xml:space="preserve">und führt dies in entsprechenden Dateien </w:t>
      </w:r>
      <w:r>
        <w:t xml:space="preserve">zusammen. Dies führt beispielsweise dazu, dass eine komplette Bibliotheksdatei von mehreren Megabyte in </w:t>
      </w:r>
      <w:r w:rsidR="00CD1810">
        <w:t>Abhängigkeit,</w:t>
      </w:r>
      <w:r>
        <w:t xml:space="preserve"> </w:t>
      </w:r>
      <w:r w:rsidR="00CD1810">
        <w:t xml:space="preserve">des verwendeten Quellcodes auf mehrere Kilobyte reduziert werden kann. Der </w:t>
      </w:r>
      <w:proofErr w:type="spellStart"/>
      <w:r w:rsidR="00CD1810">
        <w:t>Build</w:t>
      </w:r>
      <w:proofErr w:type="spellEnd"/>
      <w:r w:rsidR="00CD1810">
        <w:t xml:space="preserve"> kann somit mit einer Art </w:t>
      </w:r>
      <w:proofErr w:type="spellStart"/>
      <w:r w:rsidR="00CD1810">
        <w:t>Standaloneimplementierung</w:t>
      </w:r>
      <w:proofErr w:type="spellEnd"/>
      <w:r w:rsidR="00CD1810">
        <w:t xml:space="preserve"> verglichen werden.</w:t>
      </w:r>
    </w:p>
    <w:p w14:paraId="46DE8ADE" w14:textId="27E199CB" w:rsidR="00CD1810" w:rsidRDefault="00CD1810" w:rsidP="00714237">
      <w:pPr>
        <w:ind w:firstLine="0"/>
      </w:pPr>
      <w:r>
        <w:t xml:space="preserve">Als abschließende Komponente der Entwicklungsumgebung sei an dieser Stelle der Datenbankserver von Neo4J erwähnt. Dieser ist für die Datenspeicherung und </w:t>
      </w:r>
      <w:proofErr w:type="spellStart"/>
      <w:r>
        <w:t>Datenbereitstelleung</w:t>
      </w:r>
      <w:proofErr w:type="spellEnd"/>
      <w:r>
        <w:t xml:space="preserve"> verantwortlich. Er kommuniziert </w:t>
      </w:r>
      <w:r w:rsidR="001C5697">
        <w:t>direkt mit der Website unter Zuhilfenahme spezieller Datenbanktreiber für JavaScript. Auf eine Middleware zwischen Datenbank und Website wurde bewusst verzichtet, da es das Gesamtsystem spürbar komplexer gemacht hätte, jedoch im aktuellen Zustand des Prototyps keinen erheblichen Mehrwert liefert. Das System kann jedoch ohne größeren Aufwand aufgrund des modularen Aufbaus zu einem späteren Zeitpunkt um eine Middleware nachgerüstet werden.</w:t>
      </w:r>
    </w:p>
    <w:p w14:paraId="19FE34FD" w14:textId="5A6DF5F9" w:rsidR="00F039C6" w:rsidRDefault="00F039C6" w:rsidP="00714237">
      <w:pPr>
        <w:ind w:firstLine="0"/>
      </w:pPr>
    </w:p>
    <w:p w14:paraId="47824033" w14:textId="77777777" w:rsidR="00F039C6" w:rsidRDefault="00F039C6" w:rsidP="00714237">
      <w:pPr>
        <w:ind w:firstLine="0"/>
      </w:pPr>
    </w:p>
    <w:p w14:paraId="1E6F8C4F" w14:textId="74585E3B" w:rsidR="00BB4E49" w:rsidRDefault="00BB4E49" w:rsidP="009C28BB">
      <w:r>
        <w:t>Eine Java Entwicklung</w:t>
      </w:r>
      <w:r w:rsidR="00107295">
        <w:t>sumgebung ist für Programmierer sehr von Vorteil, da es einem das Programmieren deutlich erleichtern kann. Das Syntax-</w:t>
      </w:r>
      <w:proofErr w:type="spellStart"/>
      <w:r w:rsidR="00107295">
        <w:t>Highlighting</w:t>
      </w:r>
      <w:proofErr w:type="spellEnd"/>
      <w:r w:rsidR="00107295">
        <w:t xml:space="preserve"> ist besonders hilfreich, da es einem schnell einen Überblick verschaffen kann, in welchem Bereich sich der Code wiederholt. Aber auch die Codevervollständigung ist ein </w:t>
      </w:r>
      <w:r w:rsidR="00A70B2E">
        <w:t xml:space="preserve">erheblicher </w:t>
      </w:r>
      <w:r w:rsidR="00107295">
        <w:t xml:space="preserve">Vorteil, da es den Zeitaufwand reduziert. </w:t>
      </w:r>
    </w:p>
    <w:p w14:paraId="527EB65F" w14:textId="0B4F6D85" w:rsidR="00107295" w:rsidRDefault="00C73B8B" w:rsidP="009C28BB">
      <w:r>
        <w:t xml:space="preserve">Die Entwicklungsumgebung in dieser Arbeit setzt sich aus </w:t>
      </w:r>
      <w:r w:rsidR="006A26A2">
        <w:t xml:space="preserve">mehreren Bestandteilen zusammen. Für die Programmierung wurde das Programm Visual Studio Code verwendet. Innerhalb dieses Programms wurde mit der Sprache Java, JavaScript, HTML und CSS programmiert. </w:t>
      </w:r>
      <w:r w:rsidR="00BB4E49">
        <w:t xml:space="preserve">Innerhalb von Visual Studio Code wurde die JavaScript Bibliothek D3.js verwendet. </w:t>
      </w:r>
      <w:r w:rsidR="00A623E2" w:rsidRPr="00A623E2">
        <w:rPr>
          <w:highlight w:val="yellow"/>
        </w:rPr>
        <w:t xml:space="preserve">Laut </w:t>
      </w:r>
      <w:r w:rsidR="00C004B2">
        <w:rPr>
          <w:highlight w:val="yellow"/>
        </w:rPr>
        <w:t>(</w:t>
      </w:r>
      <w:r w:rsidR="00A623E2" w:rsidRPr="00C004B2">
        <w:rPr>
          <w:highlight w:val="yellow"/>
        </w:rPr>
        <w:t>Webseite D3.js</w:t>
      </w:r>
      <w:r w:rsidR="00C004B2" w:rsidRPr="00C004B2">
        <w:rPr>
          <w:highlight w:val="yellow"/>
        </w:rPr>
        <w:t>, 2019)</w:t>
      </w:r>
      <w:r w:rsidR="00A623E2">
        <w:t xml:space="preserve"> ist d</w:t>
      </w:r>
      <w:r w:rsidR="00BB4E49">
        <w:t>iese besonders hilfreich im Umgang mit Daten in der Kombination mit HTML, da sie leistungsstarke Visualisierungskomponenten und einen datengesteuerten Ansatz kombiniert.</w:t>
      </w:r>
      <w:r w:rsidR="00BB4E49">
        <w:rPr>
          <w:rStyle w:val="Funotenzeichen"/>
        </w:rPr>
        <w:footnoteReference w:id="27"/>
      </w:r>
      <w:r w:rsidR="00BB4E49">
        <w:t xml:space="preserve"> </w:t>
      </w:r>
    </w:p>
    <w:p w14:paraId="66592991" w14:textId="641317A5" w:rsidR="00A70B2E" w:rsidRDefault="006A26A2" w:rsidP="009C28BB">
      <w:r>
        <w:lastRenderedPageBreak/>
        <w:t xml:space="preserve">Um die Datenbank anzubinden wurde in Visual Studio Code </w:t>
      </w:r>
      <w:r w:rsidR="00F541E0">
        <w:t xml:space="preserve">eine </w:t>
      </w:r>
      <w:r w:rsidR="00C56E99">
        <w:t>Verknüpfung</w:t>
      </w:r>
      <w:r w:rsidR="00F541E0">
        <w:t xml:space="preserve"> für</w:t>
      </w:r>
      <w:r w:rsidR="00107295">
        <w:t xml:space="preserve"> </w:t>
      </w:r>
      <w:r>
        <w:t>Neo4j eingearbeitet</w:t>
      </w:r>
      <w:r w:rsidR="00107295">
        <w:t xml:space="preserve">. </w:t>
      </w:r>
      <w:r w:rsidR="00A70B2E">
        <w:t xml:space="preserve">Allerdings wurde ein </w:t>
      </w:r>
      <w:r>
        <w:t>zusätzlich</w:t>
      </w:r>
      <w:r w:rsidR="00F541E0">
        <w:t xml:space="preserve">es </w:t>
      </w:r>
      <w:r>
        <w:t xml:space="preserve">Programm </w:t>
      </w:r>
      <w:r w:rsidR="00A70B2E">
        <w:t>benötigt, um die Daten in die Datenbank laden zu können</w:t>
      </w:r>
      <w:r>
        <w:t>.</w:t>
      </w:r>
      <w:r w:rsidR="00107295">
        <w:t xml:space="preserve"> </w:t>
      </w:r>
      <w:r w:rsidR="00283EEC">
        <w:t xml:space="preserve">Das wurde in </w:t>
      </w:r>
      <w:proofErr w:type="spellStart"/>
      <w:r w:rsidR="00283EEC">
        <w:t>Eclipse</w:t>
      </w:r>
      <w:proofErr w:type="spellEnd"/>
      <w:r w:rsidR="00283EEC">
        <w:t xml:space="preserve"> realisiert. </w:t>
      </w:r>
      <w:r w:rsidR="00F541E0">
        <w:t>Dies war notwendig, da</w:t>
      </w:r>
      <w:r w:rsidR="00107295">
        <w:t xml:space="preserve"> die Datenbank nur mit </w:t>
      </w:r>
      <w:proofErr w:type="spellStart"/>
      <w:r w:rsidR="00107295">
        <w:t>Cypher</w:t>
      </w:r>
      <w:proofErr w:type="spellEnd"/>
      <w:r w:rsidR="00107295">
        <w:t xml:space="preserve"> angesprochen werden kann</w:t>
      </w:r>
      <w:r w:rsidR="00283EEC">
        <w:t>.</w:t>
      </w:r>
      <w:r w:rsidR="00107295">
        <w:t xml:space="preserve"> </w:t>
      </w:r>
      <w:r w:rsidR="00283EEC">
        <w:t xml:space="preserve">Aus diesem Grund </w:t>
      </w:r>
      <w:r w:rsidR="00107295">
        <w:t xml:space="preserve">mussten die Daten zunächst umgewandelt werden. Da dies manuell umzuwandeln ein zu großer Aufwand - und langfristig auch nicht effizient wäre, wurde in </w:t>
      </w:r>
      <w:proofErr w:type="spellStart"/>
      <w:r w:rsidR="00107295">
        <w:t>Eclipse</w:t>
      </w:r>
      <w:proofErr w:type="spellEnd"/>
      <w:r w:rsidR="00107295">
        <w:t xml:space="preserve"> </w:t>
      </w:r>
      <w:r w:rsidR="0024113D">
        <w:t>ein Programm geschrieben, welches dies umwandelt</w:t>
      </w:r>
      <w:r w:rsidR="00107295">
        <w:t xml:space="preserve">. Nachdem der </w:t>
      </w:r>
      <w:r>
        <w:t>Output generier</w:t>
      </w:r>
      <w:r w:rsidR="00107295">
        <w:t>t wurde</w:t>
      </w:r>
      <w:r>
        <w:t>, war eine Ansicht im Programm Notepad++ erforderlich</w:t>
      </w:r>
      <w:r w:rsidR="00A70B2E">
        <w:t xml:space="preserve">, da durch Sonderzeichen der Daten dies zu Fehler in der Darstellung führen kann und dies anhand der Datenmenge nicht schnell </w:t>
      </w:r>
      <w:r w:rsidR="0024113D">
        <w:t>innerhalb</w:t>
      </w:r>
      <w:r w:rsidR="00A70B2E">
        <w:t xml:space="preserve"> der Datenbank </w:t>
      </w:r>
      <w:r w:rsidR="00283EEC">
        <w:t>ersichtlich</w:t>
      </w:r>
      <w:r w:rsidR="00A70B2E">
        <w:t xml:space="preserve"> wird. </w:t>
      </w:r>
      <w:r w:rsidR="00F541E0">
        <w:t>Die Ansicht in Notepad++ war somit eine zusätzliche Kontrolle zur Fehlervermeidung.</w:t>
      </w:r>
      <w:r w:rsidR="00283EEC">
        <w:t xml:space="preserve"> </w:t>
      </w:r>
    </w:p>
    <w:p w14:paraId="1CD33066" w14:textId="3EB57F31" w:rsidR="006A26A2" w:rsidRDefault="006A26A2" w:rsidP="009C28BB">
      <w:r>
        <w:t xml:space="preserve">Die Darstellung in der </w:t>
      </w:r>
      <w:r w:rsidR="00A70B2E">
        <w:t>Web</w:t>
      </w:r>
      <w:r w:rsidR="00DD1391">
        <w:t>-</w:t>
      </w:r>
      <w:r w:rsidR="00A70B2E">
        <w:t>Ansicht</w:t>
      </w:r>
      <w:r>
        <w:t xml:space="preserve"> erfolgte hier über d</w:t>
      </w:r>
      <w:r w:rsidR="00A70B2E">
        <w:t xml:space="preserve">en Browser </w:t>
      </w:r>
      <w:r>
        <w:t>Google Chrome</w:t>
      </w:r>
      <w:r w:rsidR="00F541E0">
        <w:t xml:space="preserve">, ebenso sollte dies auch bei einem anderen Browser konform funktionieren. </w:t>
      </w:r>
      <w:r w:rsidR="006F510C">
        <w:t xml:space="preserve"> Bei der von der ISB AG zur Verfügung gestellten Hardware, handelt es sich um ein</w:t>
      </w:r>
      <w:r w:rsidR="00BA0F39">
        <w:t>en</w:t>
      </w:r>
      <w:r w:rsidR="006F510C">
        <w:t xml:space="preserve"> Laptop mit dem Betriebssystem </w:t>
      </w:r>
      <w:r>
        <w:t>Windows 10 Enterprise</w:t>
      </w:r>
      <w:r w:rsidR="006F510C">
        <w:t>.</w:t>
      </w:r>
    </w:p>
    <w:p w14:paraId="44144BAB" w14:textId="77777777" w:rsidR="00C73B8B" w:rsidRDefault="00C73B8B" w:rsidP="00B4304D"/>
    <w:p w14:paraId="5444F17B" w14:textId="13C3A95C" w:rsidR="00CF4A39" w:rsidRDefault="00CF4A39" w:rsidP="00B4304D">
      <w:pPr>
        <w:pStyle w:val="berschrift1"/>
        <w:sectPr w:rsidR="00CF4A39" w:rsidSect="003753D8">
          <w:type w:val="continuous"/>
          <w:pgSz w:w="11906" w:h="16838" w:code="9"/>
          <w:pgMar w:top="1418" w:right="1418" w:bottom="1134" w:left="851" w:header="709" w:footer="709" w:gutter="284"/>
          <w:cols w:space="708"/>
          <w:titlePg/>
          <w:docGrid w:linePitch="360"/>
        </w:sectPr>
      </w:pPr>
    </w:p>
    <w:p w14:paraId="1EB21AA2" w14:textId="77777777" w:rsidR="00795FAF" w:rsidRDefault="00795FAF">
      <w:pPr>
        <w:spacing w:after="0" w:line="240" w:lineRule="auto"/>
        <w:ind w:firstLine="0"/>
        <w:jc w:val="left"/>
        <w:rPr>
          <w:b/>
          <w:bCs/>
          <w:iCs/>
          <w:color w:val="00844D"/>
          <w:sz w:val="32"/>
          <w:szCs w:val="32"/>
        </w:rPr>
      </w:pPr>
      <w:r>
        <w:br w:type="page"/>
      </w:r>
    </w:p>
    <w:p w14:paraId="55DFB45F" w14:textId="77777777" w:rsidR="00795FAF" w:rsidRDefault="00795FAF" w:rsidP="00E52002">
      <w:pPr>
        <w:pStyle w:val="berschrift1"/>
        <w:numPr>
          <w:ilvl w:val="0"/>
          <w:numId w:val="0"/>
        </w:numPr>
        <w:sectPr w:rsidR="00795FAF" w:rsidSect="00020C69">
          <w:type w:val="continuous"/>
          <w:pgSz w:w="11906" w:h="16838" w:code="9"/>
          <w:pgMar w:top="1418" w:right="1418" w:bottom="1134" w:left="851" w:header="709" w:footer="709" w:gutter="284"/>
          <w:cols w:space="708"/>
          <w:titlePg/>
          <w:docGrid w:linePitch="360"/>
        </w:sectPr>
      </w:pPr>
    </w:p>
    <w:p w14:paraId="1748E7A6" w14:textId="07189A2F" w:rsidR="00F66BDA" w:rsidRPr="00DD50F8" w:rsidRDefault="00106852" w:rsidP="00B4304D">
      <w:pPr>
        <w:pStyle w:val="berschrift1"/>
      </w:pPr>
      <w:bookmarkStart w:id="45" w:name="_Toc32413744"/>
      <w:r>
        <w:lastRenderedPageBreak/>
        <w:t>Implementierung</w:t>
      </w:r>
      <w:bookmarkEnd w:id="45"/>
    </w:p>
    <w:p w14:paraId="5070ED2A" w14:textId="290DC07D" w:rsidR="0070450D" w:rsidRPr="0095739D" w:rsidRDefault="0070450D" w:rsidP="009C28BB">
      <w:pPr>
        <w:spacing w:after="0"/>
        <w:ind w:firstLine="0"/>
      </w:pPr>
      <w:r w:rsidRPr="0095739D">
        <w:t xml:space="preserve">In diesem Kapitel wird </w:t>
      </w:r>
      <w:r w:rsidR="0095739D" w:rsidRPr="0095739D">
        <w:t>gezeigt, w</w:t>
      </w:r>
      <w:r w:rsidR="00715542">
        <w:t>as für</w:t>
      </w:r>
      <w:r w:rsidR="0095739D" w:rsidRPr="0095739D">
        <w:t xml:space="preserve"> das Vorgehen bei der Umsetzung der</w:t>
      </w:r>
      <w:r w:rsidR="00715542">
        <w:t xml:space="preserve"> technischen Seite der</w:t>
      </w:r>
      <w:r w:rsidR="0095739D" w:rsidRPr="0095739D">
        <w:t xml:space="preserve"> Arbeit </w:t>
      </w:r>
      <w:r w:rsidR="00715542">
        <w:t>erforderlich ist. D</w:t>
      </w:r>
      <w:r w:rsidR="0095739D" w:rsidRPr="0095739D">
        <w:t>ieser Punkt ist bei einer möglichen Nachbildung der Arbeit sehr wichtig. Hier kann man nochmal genau nachvollziehen was für eine Umsetzung</w:t>
      </w:r>
      <w:r w:rsidR="00715542">
        <w:t xml:space="preserve"> zwingend</w:t>
      </w:r>
      <w:r w:rsidR="0095739D" w:rsidRPr="0095739D">
        <w:t xml:space="preserve"> notwendig </w:t>
      </w:r>
      <w:r w:rsidR="00715542">
        <w:t>ist</w:t>
      </w:r>
      <w:r w:rsidR="0095739D" w:rsidRPr="0095739D">
        <w:t xml:space="preserve"> und wie das Ergebnis entsprechend </w:t>
      </w:r>
      <w:r w:rsidR="00715542">
        <w:t>aussehen soll</w:t>
      </w:r>
      <w:r w:rsidR="0095739D" w:rsidRPr="0095739D">
        <w:t>.</w:t>
      </w:r>
    </w:p>
    <w:p w14:paraId="2E030333" w14:textId="77777777" w:rsidR="00151A01" w:rsidRPr="00B32650" w:rsidRDefault="00151A01" w:rsidP="00B4304D">
      <w:pPr>
        <w:spacing w:after="0" w:line="240" w:lineRule="auto"/>
        <w:ind w:firstLine="0"/>
        <w:rPr>
          <w:b/>
          <w:bCs/>
          <w:iCs/>
          <w:sz w:val="28"/>
          <w:szCs w:val="28"/>
        </w:rPr>
      </w:pPr>
    </w:p>
    <w:p w14:paraId="2ED0ADCD" w14:textId="43CB3AFB" w:rsidR="00106852" w:rsidRDefault="00106852" w:rsidP="00B4304D">
      <w:pPr>
        <w:pStyle w:val="berschrift2"/>
      </w:pPr>
      <w:bookmarkStart w:id="46" w:name="_Toc32413745"/>
      <w:r>
        <w:t xml:space="preserve">Verwendete </w:t>
      </w:r>
      <w:r w:rsidR="003B56B8">
        <w:t>Technologien</w:t>
      </w:r>
      <w:bookmarkEnd w:id="46"/>
    </w:p>
    <w:p w14:paraId="24972022" w14:textId="62FB43CC" w:rsidR="00A61411" w:rsidRDefault="00A61411" w:rsidP="009C28BB">
      <w:r>
        <w:t xml:space="preserve">Um die in der Arbeit verwendeten Technologien in ihrer Gänze </w:t>
      </w:r>
      <w:r w:rsidR="00063E68">
        <w:t>bereitzustellen</w:t>
      </w:r>
      <w:r>
        <w:t xml:space="preserve">, sind diese Tools nachfolgend aufgelistet und mit den entsprechend verwendeten </w:t>
      </w:r>
      <w:r w:rsidRPr="00C004B2">
        <w:rPr>
          <w:highlight w:val="cyan"/>
        </w:rPr>
        <w:t>Versionsnummern</w:t>
      </w:r>
      <w:r>
        <w:t xml:space="preserve"> versehen:</w:t>
      </w:r>
    </w:p>
    <w:p w14:paraId="2CD1A9B8" w14:textId="77777777" w:rsidR="00917FE4" w:rsidRDefault="00917FE4" w:rsidP="009C28BB">
      <w:pPr>
        <w:pStyle w:val="Listenabsatz"/>
        <w:numPr>
          <w:ilvl w:val="0"/>
          <w:numId w:val="10"/>
        </w:numPr>
      </w:pPr>
      <w:r>
        <w:t>Betriebssystem: Windows 10 Enterprise</w:t>
      </w:r>
    </w:p>
    <w:p w14:paraId="3DE2A058" w14:textId="77777777" w:rsidR="00917FE4" w:rsidRDefault="00917FE4" w:rsidP="009C28BB">
      <w:pPr>
        <w:pStyle w:val="Listenabsatz"/>
        <w:numPr>
          <w:ilvl w:val="0"/>
          <w:numId w:val="10"/>
        </w:numPr>
      </w:pPr>
      <w:r>
        <w:t>D3.js Version 5</w:t>
      </w:r>
    </w:p>
    <w:p w14:paraId="2FDC2706" w14:textId="77777777" w:rsidR="00917FE4" w:rsidRDefault="00917FE4" w:rsidP="009C28BB">
      <w:pPr>
        <w:pStyle w:val="Listenabsatz"/>
        <w:numPr>
          <w:ilvl w:val="0"/>
          <w:numId w:val="10"/>
        </w:numPr>
      </w:pPr>
      <w:proofErr w:type="spellStart"/>
      <w:r>
        <w:t>Eclipse</w:t>
      </w:r>
      <w:proofErr w:type="spellEnd"/>
      <w:r>
        <w:t xml:space="preserve"> Java 2019-09</w:t>
      </w:r>
    </w:p>
    <w:p w14:paraId="5985FD1F" w14:textId="77777777" w:rsidR="00917FE4" w:rsidRDefault="00917FE4" w:rsidP="009C28BB">
      <w:pPr>
        <w:pStyle w:val="Listenabsatz"/>
        <w:numPr>
          <w:ilvl w:val="0"/>
          <w:numId w:val="10"/>
        </w:numPr>
      </w:pPr>
      <w:r>
        <w:t>GitHub Desktop Version 2.2.4</w:t>
      </w:r>
    </w:p>
    <w:p w14:paraId="3A2E161A" w14:textId="77777777" w:rsidR="00917FE4" w:rsidRDefault="00917FE4" w:rsidP="009C28BB">
      <w:pPr>
        <w:pStyle w:val="Listenabsatz"/>
        <w:numPr>
          <w:ilvl w:val="0"/>
          <w:numId w:val="10"/>
        </w:numPr>
      </w:pPr>
      <w:r>
        <w:t>Google Chrome Version 79.0.3945.130 (64-Bit)</w:t>
      </w:r>
    </w:p>
    <w:p w14:paraId="38BDCE10" w14:textId="77777777" w:rsidR="00917FE4" w:rsidRDefault="00917FE4" w:rsidP="009C28BB">
      <w:pPr>
        <w:pStyle w:val="Listenabsatz"/>
        <w:numPr>
          <w:ilvl w:val="0"/>
          <w:numId w:val="10"/>
        </w:numPr>
      </w:pPr>
      <w:r>
        <w:t>Java ™ SE Development Kit 13.0.1.0 (64-Bit)</w:t>
      </w:r>
    </w:p>
    <w:p w14:paraId="0C4993FA" w14:textId="77777777" w:rsidR="00917FE4" w:rsidRDefault="00917FE4" w:rsidP="009C28BB">
      <w:pPr>
        <w:pStyle w:val="Listenabsatz"/>
        <w:numPr>
          <w:ilvl w:val="0"/>
          <w:numId w:val="10"/>
        </w:numPr>
      </w:pPr>
      <w:r>
        <w:t>Microsoft Visual Studio Code (User) Version 1.41.1</w:t>
      </w:r>
    </w:p>
    <w:p w14:paraId="0B0B6A29" w14:textId="77777777" w:rsidR="00917FE4" w:rsidRPr="00063E68" w:rsidRDefault="00917FE4" w:rsidP="009C28BB">
      <w:pPr>
        <w:pStyle w:val="Listenabsatz"/>
        <w:numPr>
          <w:ilvl w:val="0"/>
          <w:numId w:val="10"/>
        </w:numPr>
        <w:rPr>
          <w:color w:val="FF0000"/>
        </w:rPr>
      </w:pPr>
      <w:r w:rsidRPr="00063E68">
        <w:rPr>
          <w:color w:val="FF0000"/>
        </w:rPr>
        <w:t xml:space="preserve">Neo4j </w:t>
      </w:r>
      <w:r w:rsidRPr="00063E68">
        <w:rPr>
          <w:color w:val="FF0000"/>
          <w:highlight w:val="yellow"/>
        </w:rPr>
        <w:t>Desktop</w:t>
      </w:r>
      <w:r w:rsidRPr="00063E68">
        <w:rPr>
          <w:color w:val="FF0000"/>
        </w:rPr>
        <w:t xml:space="preserve"> Version 1.2.1</w:t>
      </w:r>
    </w:p>
    <w:p w14:paraId="4FF45F51" w14:textId="77777777" w:rsidR="00917FE4" w:rsidRDefault="00917FE4" w:rsidP="009C28BB">
      <w:pPr>
        <w:pStyle w:val="Listenabsatz"/>
        <w:numPr>
          <w:ilvl w:val="0"/>
          <w:numId w:val="10"/>
        </w:numPr>
      </w:pPr>
      <w:r>
        <w:t>Node.js Version 10.16.3</w:t>
      </w:r>
    </w:p>
    <w:p w14:paraId="396FF140" w14:textId="77777777" w:rsidR="00917FE4" w:rsidRDefault="00917FE4" w:rsidP="009C28BB">
      <w:pPr>
        <w:pStyle w:val="Listenabsatz"/>
        <w:numPr>
          <w:ilvl w:val="0"/>
          <w:numId w:val="10"/>
        </w:numPr>
      </w:pPr>
      <w:r>
        <w:t>Notepad++ Version 6.5.4</w:t>
      </w:r>
    </w:p>
    <w:p w14:paraId="1686E4EA" w14:textId="77777777" w:rsidR="00917FE4" w:rsidRDefault="00917FE4" w:rsidP="009C28BB">
      <w:pPr>
        <w:pStyle w:val="Listenabsatz"/>
        <w:numPr>
          <w:ilvl w:val="0"/>
          <w:numId w:val="10"/>
        </w:numPr>
      </w:pPr>
      <w:r>
        <w:t>XAMPP Version 7.3.9-0</w:t>
      </w:r>
    </w:p>
    <w:p w14:paraId="6FDBC81D" w14:textId="451FA51C" w:rsidR="00A61411" w:rsidRPr="00C004B2" w:rsidRDefault="0070590E" w:rsidP="009C28BB">
      <w:pPr>
        <w:spacing w:after="0"/>
        <w:ind w:firstLine="0"/>
        <w:rPr>
          <w:highlight w:val="cyan"/>
        </w:rPr>
      </w:pPr>
      <w:r w:rsidRPr="00C004B2">
        <w:rPr>
          <w:highlight w:val="cyan"/>
        </w:rPr>
        <w:t>E</w:t>
      </w:r>
      <w:r w:rsidR="00A61411" w:rsidRPr="00C004B2">
        <w:rPr>
          <w:highlight w:val="cyan"/>
        </w:rPr>
        <w:t>inbauen</w:t>
      </w:r>
      <w:r w:rsidRPr="00C004B2">
        <w:rPr>
          <w:highlight w:val="cyan"/>
        </w:rPr>
        <w:t xml:space="preserve">: </w:t>
      </w:r>
      <w:proofErr w:type="spellStart"/>
      <w:r w:rsidR="00A61411" w:rsidRPr="00C004B2">
        <w:rPr>
          <w:highlight w:val="cyan"/>
        </w:rPr>
        <w:t>jquery</w:t>
      </w:r>
      <w:proofErr w:type="spellEnd"/>
      <w:r w:rsidR="00A61411" w:rsidRPr="00C004B2">
        <w:rPr>
          <w:highlight w:val="cyan"/>
        </w:rPr>
        <w:t xml:space="preserve">, PowerShell, </w:t>
      </w:r>
      <w:proofErr w:type="spellStart"/>
      <w:r w:rsidR="00A61411" w:rsidRPr="00C004B2">
        <w:rPr>
          <w:highlight w:val="cyan"/>
        </w:rPr>
        <w:t>Webpack</w:t>
      </w:r>
      <w:proofErr w:type="spellEnd"/>
      <w:r w:rsidRPr="00C004B2">
        <w:rPr>
          <w:highlight w:val="cyan"/>
        </w:rPr>
        <w:t>?</w:t>
      </w:r>
    </w:p>
    <w:p w14:paraId="7945BA97" w14:textId="6F1CC0A4" w:rsidR="006C5905" w:rsidRDefault="006C5905" w:rsidP="009C28BB">
      <w:pPr>
        <w:spacing w:after="0"/>
        <w:ind w:firstLine="0"/>
      </w:pPr>
    </w:p>
    <w:p w14:paraId="2902A7B0" w14:textId="58E2E94C" w:rsidR="00FA3390" w:rsidRDefault="00D5294F" w:rsidP="009C28BB">
      <w:r>
        <w:t>Eine Anforderung an den Anwender ist, dass ein aktueller Browser verwendet werden sollte. Mit einer veralteten Version kann es zu Schwierigkeiten in der Darstellung kommen.</w:t>
      </w:r>
      <w:r w:rsidR="00A61411">
        <w:t xml:space="preserve"> Zudem wird eine stabile Internetverbindung grundsätzlich vorausgesetzt.</w:t>
      </w:r>
    </w:p>
    <w:p w14:paraId="16A862EC" w14:textId="6631F4C3" w:rsidR="00106852" w:rsidRDefault="00106852" w:rsidP="00B4304D">
      <w:pPr>
        <w:pStyle w:val="berschrift2"/>
      </w:pPr>
      <w:bookmarkStart w:id="47" w:name="_Toc32413746"/>
      <w:r>
        <w:lastRenderedPageBreak/>
        <w:t>Vorgehen bei der Visualisierung</w:t>
      </w:r>
      <w:bookmarkEnd w:id="47"/>
    </w:p>
    <w:p w14:paraId="52CBE22D" w14:textId="2DDB7377" w:rsidR="0095739D" w:rsidRDefault="00D1422A" w:rsidP="009C28BB">
      <w:r>
        <w:t>Es war zu Beginn wichtig</w:t>
      </w:r>
      <w:r w:rsidR="003753D8">
        <w:t>,</w:t>
      </w:r>
      <w:r>
        <w:t xml:space="preserve"> die </w:t>
      </w:r>
      <w:r w:rsidR="00D5294F">
        <w:t>in die Datenbank eingespielten Daten</w:t>
      </w:r>
      <w:r w:rsidR="003753D8">
        <w:t>,</w:t>
      </w:r>
      <w:r w:rsidR="00D5294F">
        <w:t xml:space="preserve"> direkt zu Visualisieren. Dadurch konnten Unstimmigkeiten oder Verbesserungsmöglichkeit schneller festgestellt werden. Ebenso konnte dadurch abgeschätzt werden, ob diese Visualisierung eine Entscheidungsgrundlage bieten kann oder ob es zu unübersichtlich anhand der Datenmenge ist. Zum einen wurden die Daten innerhalb der Datenbank Neo4j visuell dargestellt und zum anderen auf der </w:t>
      </w:r>
      <w:r w:rsidR="00C50556">
        <w:t>p</w:t>
      </w:r>
      <w:r w:rsidR="00D5294F">
        <w:t>rogrammierten Webansicht</w:t>
      </w:r>
      <w:r w:rsidR="00C50556">
        <w:t xml:space="preserve"> im Browser</w:t>
      </w:r>
      <w:r w:rsidR="00D5294F">
        <w:t xml:space="preserve">. </w:t>
      </w:r>
    </w:p>
    <w:p w14:paraId="54D288DA" w14:textId="6D4F3FA2" w:rsidR="00A61411" w:rsidRDefault="003753D8" w:rsidP="009C28BB">
      <w:r>
        <w:t xml:space="preserve">Zudem wurde bei der Visualisierung der Daten festgestellt, dass einige Knoten sehr dominant wirken und die ganze Aufmerksamkeit auf sich ziehen, obwohl diese nicht relevanter sind als andere Knoten. Daher wurden die Farben der Knoten harmonisch angepasst, im Sinne von Farbintensität. </w:t>
      </w:r>
      <w:r w:rsidR="00DD486F">
        <w:t xml:space="preserve">Je heller und kontrastierender, desto stärker werden einzelne Farben hervorgehoben. </w:t>
      </w:r>
    </w:p>
    <w:p w14:paraId="7ABA5373" w14:textId="68B9E28E" w:rsidR="00563AB2" w:rsidRPr="00B845A6" w:rsidRDefault="00563AB2">
      <w:pPr>
        <w:spacing w:after="0" w:line="240" w:lineRule="auto"/>
        <w:ind w:firstLine="0"/>
        <w:jc w:val="left"/>
        <w:rPr>
          <w:b/>
          <w:bCs/>
          <w:iCs/>
          <w:sz w:val="28"/>
          <w:szCs w:val="28"/>
        </w:rPr>
      </w:pPr>
    </w:p>
    <w:p w14:paraId="41842A02" w14:textId="6BE99307" w:rsidR="00063E68" w:rsidRDefault="00106852" w:rsidP="00CF13B3">
      <w:pPr>
        <w:pStyle w:val="berschrift2"/>
      </w:pPr>
      <w:bookmarkStart w:id="48" w:name="_Toc32413747"/>
      <w:r>
        <w:t>Interpretation und Ergebnisse</w:t>
      </w:r>
      <w:bookmarkEnd w:id="48"/>
    </w:p>
    <w:p w14:paraId="43686862" w14:textId="1D2BFFF5" w:rsidR="0054243B" w:rsidRDefault="00F51DED" w:rsidP="009C28BB">
      <w:r>
        <w:t xml:space="preserve">Die vorliegende Datenmenge </w:t>
      </w:r>
      <w:r w:rsidR="00E64C80">
        <w:t>ist</w:t>
      </w:r>
      <w:r>
        <w:t xml:space="preserve"> restlos in die Datenbank eingebunden. </w:t>
      </w:r>
      <w:r w:rsidR="00C50556">
        <w:t xml:space="preserve">Anhand der Datenvisualisierung konnte die Darstellung weiter optimiert werden. Eine Erkenntnis war, dass bei einer großen Datenmenge, welche viele Abhängigkeiten und Beziehungen aufweist, eine Visualisierung in Form eines Graphen, eine Herausforderung war. Die Herausforderung war hierbei, dies gut sichtbar darzustellen, ohne die Datenmenge zu reduzieren. </w:t>
      </w:r>
      <w:r w:rsidR="00C45F83">
        <w:t xml:space="preserve">Ein Graph ist für eine umfangreiche Datenmenge konzipiert und bleibt zu jeder Zeit sehr performant. </w:t>
      </w:r>
    </w:p>
    <w:p w14:paraId="56BFCFC9" w14:textId="4445AFDB" w:rsidR="00795FAF" w:rsidRPr="00E25B61" w:rsidRDefault="0054243B" w:rsidP="00E25B61">
      <w:r>
        <w:t xml:space="preserve">Bei der Visualisierung der Daten hat sich gezeigt, dass man bei </w:t>
      </w:r>
      <w:r w:rsidR="00BD7CA2">
        <w:t>einer</w:t>
      </w:r>
      <w:r>
        <w:t xml:space="preserve"> hohen Datenmenge schnell den Überblick verliert. </w:t>
      </w:r>
      <w:r w:rsidR="00C50556">
        <w:t>Durch Veränderungen der Darstellung, wie beispielsweise wurde die Anzahl der Anwender nicht mehr als eigener Knoten dargestellt, sondern haben die</w:t>
      </w:r>
      <w:r w:rsidR="003753D8">
        <w:t>se Informationen die</w:t>
      </w:r>
      <w:r w:rsidR="00C50556">
        <w:t xml:space="preserve"> </w:t>
      </w:r>
      <w:r w:rsidR="003753D8">
        <w:t>G</w:t>
      </w:r>
      <w:r w:rsidR="00C50556">
        <w:t>r</w:t>
      </w:r>
      <w:r w:rsidR="003753D8">
        <w:t>ö</w:t>
      </w:r>
      <w:r w:rsidR="00C50556">
        <w:t>ße der Informationssystem</w:t>
      </w:r>
      <w:r w:rsidR="003753D8">
        <w:t>-</w:t>
      </w:r>
      <w:r w:rsidR="00C50556">
        <w:t xml:space="preserve">Knoten verändert. </w:t>
      </w:r>
      <w:r>
        <w:t xml:space="preserve">Somit wurden einige Knoten aus der Darstellung entfernt und die Größe der Knoten gibt Auskunft über die Anzahl der Anwender. Als Beispiel auf der Datenbasis bedeutet dies, wie viele Personen ein Informationssystem verwenden. </w:t>
      </w:r>
      <w:r w:rsidR="006B33FF">
        <w:t>Je größer der Knoten, desto mehr Anwender gibt es bei diesem Informationssystem. Auch die Farbgebung der Knoten hat sich erst bei der Visualisierung gezeigt, welche Farben dominanter wirken als anderen. Dementsprechend wurden hier auch Änderungen vorgenommen</w:t>
      </w:r>
      <w:r w:rsidR="00E25B61">
        <w:t>.</w:t>
      </w:r>
      <w:r w:rsidR="00795FAF">
        <w:br w:type="page"/>
      </w:r>
    </w:p>
    <w:p w14:paraId="2F9A8514" w14:textId="77777777" w:rsidR="00CF13B3" w:rsidRDefault="00CF13B3" w:rsidP="00CF13B3">
      <w:pPr>
        <w:pStyle w:val="berschrift1"/>
        <w:sectPr w:rsidR="00CF13B3" w:rsidSect="00B32650">
          <w:headerReference w:type="default" r:id="rId46"/>
          <w:type w:val="continuous"/>
          <w:pgSz w:w="11906" w:h="16838" w:code="9"/>
          <w:pgMar w:top="1418" w:right="1418" w:bottom="1134" w:left="851" w:header="709" w:footer="709" w:gutter="284"/>
          <w:cols w:space="708"/>
          <w:titlePg/>
          <w:docGrid w:linePitch="360"/>
        </w:sectPr>
      </w:pPr>
    </w:p>
    <w:p w14:paraId="4FF86FE3" w14:textId="15B72F33" w:rsidR="00F66BDA" w:rsidRPr="00DD50F8" w:rsidRDefault="00106852" w:rsidP="00CF13B3">
      <w:pPr>
        <w:pStyle w:val="berschrift1"/>
      </w:pPr>
      <w:bookmarkStart w:id="49" w:name="_Toc32413748"/>
      <w:r>
        <w:lastRenderedPageBreak/>
        <w:t>Evaluation</w:t>
      </w:r>
      <w:r w:rsidR="003B56B8">
        <w:t xml:space="preserve"> (Fazit)</w:t>
      </w:r>
      <w:bookmarkEnd w:id="49"/>
    </w:p>
    <w:p w14:paraId="47438CF2" w14:textId="0E7F6561" w:rsidR="003B7707" w:rsidRDefault="0095739D" w:rsidP="009C28BB">
      <w:r w:rsidRPr="0095739D">
        <w:t xml:space="preserve">Bei </w:t>
      </w:r>
      <w:r w:rsidRPr="00304CA1">
        <w:t>der Evaluation</w:t>
      </w:r>
      <w:r w:rsidRPr="0095739D">
        <w:t xml:space="preserve"> wird die Arbeit in ihrer Gänze reflektiert. </w:t>
      </w:r>
      <w:r w:rsidR="003B7707">
        <w:t xml:space="preserve">Dabei werden die </w:t>
      </w:r>
      <w:r w:rsidR="003B7707" w:rsidRPr="003B7707">
        <w:t>wichtigsten Ergebnisse prägnant präsentiert</w:t>
      </w:r>
      <w:r w:rsidR="003B7707">
        <w:t xml:space="preserve"> und</w:t>
      </w:r>
      <w:r w:rsidRPr="0095739D">
        <w:t xml:space="preserve"> die gesamte Vorgehensweise</w:t>
      </w:r>
      <w:r w:rsidR="003B7707">
        <w:t xml:space="preserve"> wird</w:t>
      </w:r>
      <w:r w:rsidRPr="0095739D">
        <w:t xml:space="preserve"> konstruktiv hinterfragt und bewertet</w:t>
      </w:r>
      <w:r w:rsidR="003B7707">
        <w:t xml:space="preserve">. </w:t>
      </w:r>
    </w:p>
    <w:p w14:paraId="0BEC69B8" w14:textId="380E52E2" w:rsidR="0047670A" w:rsidRDefault="0047670A" w:rsidP="009C28BB">
      <w:r>
        <w:t xml:space="preserve">Der Beginn der Zusammenarbeit mit dem Unternehmen verlief </w:t>
      </w:r>
      <w:r w:rsidR="003B7707">
        <w:t>reibungslos</w:t>
      </w:r>
      <w:r>
        <w:t xml:space="preserve">. Zunächst </w:t>
      </w:r>
      <w:r w:rsidR="002934F9">
        <w:t>wurde</w:t>
      </w:r>
      <w:r>
        <w:t xml:space="preserve"> diverse Literatur</w:t>
      </w:r>
      <w:r w:rsidR="002934F9">
        <w:t xml:space="preserve"> bereitgestellt</w:t>
      </w:r>
      <w:r>
        <w:t xml:space="preserve">, um einen Einblick in die Thematik zu erhalten. Bei den wöchentlichen Abstimmungen </w:t>
      </w:r>
      <w:r w:rsidR="003B7707">
        <w:t xml:space="preserve">mit dem Betreuer des Unternehmens </w:t>
      </w:r>
      <w:r>
        <w:t xml:space="preserve">wurde auch sehr auf die theoretischen Zusammenhänge eingegangen und durch </w:t>
      </w:r>
      <w:r w:rsidR="002934F9">
        <w:t xml:space="preserve">das </w:t>
      </w:r>
      <w:r>
        <w:t xml:space="preserve">Besprechen ein grobes Modell der Datengrundlage erstellt. Mitte Oktober </w:t>
      </w:r>
      <w:r w:rsidR="00F07D92">
        <w:t xml:space="preserve">wurden vorläufige Daten erzeugt, mit welchen das Einspielen </w:t>
      </w:r>
      <w:r w:rsidR="002934F9">
        <w:t>von</w:t>
      </w:r>
      <w:r w:rsidR="00F07D92">
        <w:t xml:space="preserve"> Daten </w:t>
      </w:r>
      <w:r w:rsidR="002934F9">
        <w:t xml:space="preserve">in die Datenbank </w:t>
      </w:r>
      <w:r w:rsidR="00F07D92">
        <w:t>ermöglicht wurde. Die vorab programmierten Zusammenhänge konnten dadurch korrigiert und erweitert werden. Da die Thematik mit Graph Datenbanken kein Bestandteil des Studiums war, war hier sehr viel Einarbeitung und „</w:t>
      </w:r>
      <w:proofErr w:type="spellStart"/>
      <w:r w:rsidR="00F07D92">
        <w:t>learning</w:t>
      </w:r>
      <w:proofErr w:type="spellEnd"/>
      <w:r w:rsidR="00F07D92">
        <w:t xml:space="preserve"> </w:t>
      </w:r>
      <w:proofErr w:type="spellStart"/>
      <w:r w:rsidR="00F07D92">
        <w:t>by</w:t>
      </w:r>
      <w:proofErr w:type="spellEnd"/>
      <w:r w:rsidR="00F07D92">
        <w:t xml:space="preserve"> </w:t>
      </w:r>
      <w:proofErr w:type="spellStart"/>
      <w:r w:rsidR="00F07D92">
        <w:t>doing</w:t>
      </w:r>
      <w:proofErr w:type="spellEnd"/>
      <w:r w:rsidR="00F07D92">
        <w:t>“ notwendig. Die Datenbasis wurde seitens des Betreuers regelmäßig geändert und erweitert, um möglichst praxisnahe Datenbestände zu generieren. Dies hatte zufolge, dass d</w:t>
      </w:r>
      <w:r w:rsidR="00541F70">
        <w:t>er</w:t>
      </w:r>
      <w:r w:rsidR="00F07D92">
        <w:t xml:space="preserve"> Aufbau der Datenbank und des Imports, </w:t>
      </w:r>
      <w:r w:rsidR="002934F9">
        <w:t>als</w:t>
      </w:r>
      <w:r w:rsidR="00F07D92">
        <w:t xml:space="preserve"> auch die optische Darstellung abgeändert und teilweise auch neu </w:t>
      </w:r>
      <w:r w:rsidR="00541F70">
        <w:t>strukturiert</w:t>
      </w:r>
      <w:r w:rsidR="00F07D92">
        <w:t xml:space="preserve"> werden musste. </w:t>
      </w:r>
    </w:p>
    <w:p w14:paraId="03C531DD" w14:textId="56429295" w:rsidR="00541F70" w:rsidRDefault="00541F70" w:rsidP="009C28BB">
      <w:r>
        <w:t xml:space="preserve">Im Laufe der praktischen Arbeit sind von Zeit zu Zeit einige Schwierigkeiten im </w:t>
      </w:r>
      <w:r w:rsidR="002934F9">
        <w:t>Bereich</w:t>
      </w:r>
      <w:r>
        <w:t xml:space="preserve"> des Programmierens aufgetreten, da teilweise das </w:t>
      </w:r>
      <w:proofErr w:type="spellStart"/>
      <w:r>
        <w:t>Know-How</w:t>
      </w:r>
      <w:proofErr w:type="spellEnd"/>
      <w:r>
        <w:t xml:space="preserve"> noch nicht ausreichend vorhanden war. Hier hieß es wieder tiefer in die Thematik einlesen, um eine Lösung für das vorliegende Problem zu finden. Zu jeder Zeit stand der Betreuer des Unternehmens mit Rat zur Seite, jedoch war der eigene Ehrgeiz da, es selbst lösen zu können. </w:t>
      </w:r>
    </w:p>
    <w:p w14:paraId="2B8DDC71" w14:textId="77CCF303" w:rsidR="00A753A4" w:rsidRDefault="00541F70" w:rsidP="009C28BB">
      <w:r>
        <w:t xml:space="preserve">Der Betreuer hat regelmäßig an Zeitplan und an die Risikoanalyse erinnert, um nicht zu sehr in Verzug zu geraten. Im Zuge dessen wurde ab Dezember auch mehr Energie in den schriftlichen Teil gelegt. Das sah so aus, dass zu Beginn viel praktisch gearbeitet wurde und an einem Wochentag geschrieben und dies </w:t>
      </w:r>
      <w:r w:rsidR="00D75F66">
        <w:t xml:space="preserve">nun </w:t>
      </w:r>
      <w:r>
        <w:t>umgekehrt wurde</w:t>
      </w:r>
      <w:r w:rsidR="00A76DE2">
        <w:t xml:space="preserve"> -</w:t>
      </w:r>
      <w:r>
        <w:t xml:space="preserve"> sprich an einem Wochentag praktisch gearbeitet und den Rest der Woche an der Arbeit geschrieben.</w:t>
      </w:r>
      <w:r w:rsidR="00A76DE2">
        <w:t xml:space="preserve"> </w:t>
      </w:r>
    </w:p>
    <w:p w14:paraId="0C93C0E4" w14:textId="55E85EF1" w:rsidR="003B7707" w:rsidRDefault="003B7707" w:rsidP="009C28BB">
      <w:r>
        <w:t>Nachdem die aktuelle Version der Datenbestände eingespielt war, musste die optische Darstellung des Graphen angepasst werden. Durch die Anzahl der verschiedenen Typen war die Übersichtlichkeit nicht automatisch gegeben, was eine schlechte Entscheidungsgrundlage für den Kunden bedeuten würde. Daher mussten hier noch diverse Änderungen im Bereich der Visualisierung vorgenommen werden</w:t>
      </w:r>
      <w:r w:rsidR="00E25B61">
        <w:t>.</w:t>
      </w:r>
      <w:r>
        <w:t xml:space="preserve"> </w:t>
      </w:r>
    </w:p>
    <w:p w14:paraId="1AABE991" w14:textId="49CF5EC8" w:rsidR="00304CA1" w:rsidRDefault="00304CA1" w:rsidP="009C28BB">
      <w:r>
        <w:lastRenderedPageBreak/>
        <w:t xml:space="preserve">Durch das Endergebnis des Graphen ist es nun einem Berater möglich mittels Präsentation dem Kunden durch diese Darstellung einen visuellen Einblick in den Datenbestand zu ermöglichen.  Anhand dieser Entscheidungsgrundlage wird es möglich sein eine Entscheidung zwecks IT-Konsolidierung zu treffen. </w:t>
      </w:r>
    </w:p>
    <w:p w14:paraId="325B8247" w14:textId="7BA1B3CF" w:rsidR="0047670A" w:rsidRDefault="0047670A" w:rsidP="00B4304D"/>
    <w:p w14:paraId="057BFA1F" w14:textId="77777777" w:rsidR="0047670A" w:rsidRDefault="0047670A" w:rsidP="00B4304D"/>
    <w:p w14:paraId="5003A58C" w14:textId="3202001F" w:rsidR="00A44690" w:rsidRDefault="00A44690" w:rsidP="0047670A">
      <w:pPr>
        <w:pStyle w:val="berschrift1"/>
        <w:numPr>
          <w:ilvl w:val="0"/>
          <w:numId w:val="0"/>
        </w:numPr>
        <w:ind w:left="432"/>
        <w:sectPr w:rsidR="00A44690" w:rsidSect="00B32650">
          <w:type w:val="continuous"/>
          <w:pgSz w:w="11906" w:h="16838" w:code="9"/>
          <w:pgMar w:top="1418" w:right="1418" w:bottom="1134" w:left="851" w:header="709" w:footer="709" w:gutter="284"/>
          <w:cols w:space="708"/>
          <w:titlePg/>
          <w:docGrid w:linePitch="360"/>
        </w:sectPr>
      </w:pPr>
    </w:p>
    <w:p w14:paraId="375F186A" w14:textId="77777777" w:rsidR="00D5587B" w:rsidRPr="00B845A6" w:rsidRDefault="00D5587B">
      <w:pPr>
        <w:spacing w:after="0" w:line="240" w:lineRule="auto"/>
        <w:ind w:firstLine="0"/>
        <w:jc w:val="left"/>
        <w:rPr>
          <w:b/>
          <w:bCs/>
          <w:iCs/>
          <w:sz w:val="32"/>
          <w:szCs w:val="32"/>
        </w:rPr>
      </w:pPr>
      <w:r w:rsidRPr="00B845A6">
        <w:rPr>
          <w:b/>
          <w:bCs/>
          <w:iCs/>
          <w:sz w:val="32"/>
          <w:szCs w:val="32"/>
        </w:rPr>
        <w:br w:type="page"/>
      </w:r>
    </w:p>
    <w:p w14:paraId="0993F06C" w14:textId="77777777" w:rsidR="00D5587B" w:rsidRPr="00B845A6" w:rsidRDefault="00D5587B" w:rsidP="00B4304D">
      <w:pPr>
        <w:pStyle w:val="berschrift1"/>
        <w:rPr>
          <w:color w:val="auto"/>
        </w:rPr>
        <w:sectPr w:rsidR="00D5587B" w:rsidRPr="00B845A6" w:rsidSect="00B32650">
          <w:type w:val="continuous"/>
          <w:pgSz w:w="11906" w:h="16838" w:code="9"/>
          <w:pgMar w:top="1418" w:right="1418" w:bottom="1134" w:left="851" w:header="709" w:footer="709" w:gutter="284"/>
          <w:cols w:space="708"/>
          <w:titlePg/>
          <w:docGrid w:linePitch="360"/>
        </w:sectPr>
      </w:pPr>
    </w:p>
    <w:p w14:paraId="4BB1A711" w14:textId="3F465E14" w:rsidR="0068554A" w:rsidRDefault="00106852" w:rsidP="00B4304D">
      <w:pPr>
        <w:pStyle w:val="berschrift1"/>
      </w:pPr>
      <w:bookmarkStart w:id="50" w:name="_Toc32413749"/>
      <w:r>
        <w:lastRenderedPageBreak/>
        <w:t>Zusammenfassung und Ausblick</w:t>
      </w:r>
      <w:bookmarkEnd w:id="50"/>
    </w:p>
    <w:p w14:paraId="2DFE3DAC" w14:textId="02B1CE1B" w:rsidR="00020C69" w:rsidRPr="0095739D" w:rsidRDefault="00D97162" w:rsidP="009C28BB">
      <w:r>
        <w:t xml:space="preserve">In diesem Kapitel </w:t>
      </w:r>
      <w:r w:rsidR="00020C69" w:rsidRPr="0095739D">
        <w:t>wird die Abschlussarbei</w:t>
      </w:r>
      <w:r>
        <w:t>t kurz</w:t>
      </w:r>
      <w:r w:rsidR="00020C69" w:rsidRPr="0095739D">
        <w:t xml:space="preserve"> zusammengefasst und legt die wichtigsten Erkenntnisse der Arbeit dar.</w:t>
      </w:r>
      <w:r w:rsidR="00020C69">
        <w:t xml:space="preserve"> </w:t>
      </w:r>
      <w:r>
        <w:t>Der</w:t>
      </w:r>
      <w:r w:rsidR="00020C69" w:rsidRPr="0095739D">
        <w:t xml:space="preserve"> </w:t>
      </w:r>
      <w:r w:rsidRPr="00D97162">
        <w:t>a</w:t>
      </w:r>
      <w:r w:rsidR="00020C69" w:rsidRPr="00D97162">
        <w:t>bschließende Ausblick zeigt auf</w:t>
      </w:r>
      <w:r w:rsidR="00020C69" w:rsidRPr="0095739D">
        <w:t xml:space="preserve">, welches Potenzial noch in der Arbeit steckt und wie diese Arbeit in Zukunft noch weiter ausgebaut werden kann. </w:t>
      </w:r>
    </w:p>
    <w:p w14:paraId="7548A657" w14:textId="77777777" w:rsidR="00151A01" w:rsidRPr="00020C69" w:rsidRDefault="00151A01" w:rsidP="00B4304D"/>
    <w:p w14:paraId="45A9ABB1" w14:textId="6B6867F1" w:rsidR="00106852" w:rsidRDefault="00106852" w:rsidP="00B4304D">
      <w:pPr>
        <w:pStyle w:val="berschrift2"/>
      </w:pPr>
      <w:bookmarkStart w:id="51" w:name="_Toc32413750"/>
      <w:r>
        <w:t>Zusammenfassung</w:t>
      </w:r>
      <w:bookmarkEnd w:id="51"/>
    </w:p>
    <w:p w14:paraId="249B6DDF" w14:textId="785A0D1A" w:rsidR="00061083" w:rsidRDefault="00D46AC4" w:rsidP="009C28BB">
      <w:r>
        <w:t xml:space="preserve">Diese Arbeit ist einerseits in einen </w:t>
      </w:r>
      <w:r w:rsidR="00522F10">
        <w:t>k</w:t>
      </w:r>
      <w:r>
        <w:t>onzeptionellen Teil, als auch in einen praktischen Teil untergliedert. Daraus resultiert</w:t>
      </w:r>
      <w:r w:rsidR="005755DF" w:rsidRPr="0095739D">
        <w:t xml:space="preserve"> ein prototypisches Werkzeug zur IT-Konsolidierung. </w:t>
      </w:r>
      <w:r w:rsidR="005755DF">
        <w:t xml:space="preserve">Dieses stellt ein Planungswerkzeug für den Bereich der IT-Konsolidierung dar. Sein Zweck ist es, eine Entscheidungsgrundlage darzustellen. </w:t>
      </w:r>
      <w:r w:rsidR="00061083">
        <w:t xml:space="preserve">Diese </w:t>
      </w:r>
      <w:r w:rsidR="00522F10">
        <w:t>b</w:t>
      </w:r>
      <w:r w:rsidR="00061083">
        <w:t xml:space="preserve">asiert auf einer Datengrundlage, welche zum </w:t>
      </w:r>
      <w:r w:rsidR="00522F10">
        <w:t>b</w:t>
      </w:r>
      <w:r w:rsidR="00061083">
        <w:t xml:space="preserve">esseren Verständnis visuell dargestellt </w:t>
      </w:r>
      <w:r>
        <w:t>wird</w:t>
      </w:r>
      <w:r w:rsidR="00061083">
        <w:t xml:space="preserve">. </w:t>
      </w:r>
    </w:p>
    <w:p w14:paraId="681BE72D" w14:textId="31157188" w:rsidR="0014681E" w:rsidRDefault="00D97162" w:rsidP="009C28BB">
      <w:r>
        <w:t xml:space="preserve">Ein Mensch kann bei einer Anzahl von mehreren 100 Systemen kaum einen Überblick </w:t>
      </w:r>
      <w:r w:rsidR="00061083">
        <w:t>behalten, welche Systeme noch aktuell sind oder welche irrelevant geworden sind. Durch eine visuelle Darstellung</w:t>
      </w:r>
      <w:r w:rsidR="005755DF">
        <w:t xml:space="preserve"> kann recht schnell eine Beziehung oder Abhängigkeit zwischen den Daten festgestellt werden</w:t>
      </w:r>
      <w:r w:rsidR="00061083">
        <w:t xml:space="preserve"> und man erhält wieder einen Überblick</w:t>
      </w:r>
      <w:r w:rsidR="005755DF">
        <w:t xml:space="preserve">. </w:t>
      </w:r>
      <w:r w:rsidR="00061083">
        <w:t xml:space="preserve">Doch von Zeit zu Zeit sollte ein Unternehmen eine IT-Konsolidierung durchführen, um sich von kritischen oder irrelevanten Technologien zu lösen. </w:t>
      </w:r>
      <w:r w:rsidR="006341FC">
        <w:t xml:space="preserve">Durch eine Fusion können Irrelevanzen entstehen und durch veraltete Technologien können Sicherheitsrisiken entstehen. </w:t>
      </w:r>
    </w:p>
    <w:p w14:paraId="40F14698" w14:textId="77777777" w:rsidR="00304CA1" w:rsidRDefault="005755DF" w:rsidP="009C28BB">
      <w:r>
        <w:t xml:space="preserve">Genutzt wird dieses Tool voraussichtlich von Beratern und Software Architekten, um den Kunden gewonnene Erkenntnisse visuell zu präsentieren. Anhand dieser Präsentation ist die IT-Konsolidierung für das Unternehmen verständlicher und eine Entscheidung anhand der Visualisierung </w:t>
      </w:r>
      <w:r w:rsidR="00D97162">
        <w:t xml:space="preserve">kann </w:t>
      </w:r>
      <w:r>
        <w:t xml:space="preserve">getroffen werden. </w:t>
      </w:r>
    </w:p>
    <w:p w14:paraId="73C51D76" w14:textId="77777777" w:rsidR="00304CA1" w:rsidRDefault="000057BE" w:rsidP="009C28BB">
      <w:r>
        <w:t xml:space="preserve">Zu Beginn des technischen Teils wurde zunächst eine gut </w:t>
      </w:r>
      <w:r w:rsidR="006341FC">
        <w:t>strukturierte</w:t>
      </w:r>
      <w:r>
        <w:t xml:space="preserve"> Infrastruktur erstellt, welche das Arbeiten erheblich erleichtert hat. Hierbei war besonders hilfreich das verwendete Repository, welches neben einer Versionsverwaltung auch das Arbeiten an verschiedenen Geräten ermöglicht</w:t>
      </w:r>
      <w:r w:rsidR="00020C69">
        <w:t xml:space="preserve">. Während der Einbindung der Daten in die </w:t>
      </w:r>
      <w:r w:rsidR="00020C69">
        <w:lastRenderedPageBreak/>
        <w:t xml:space="preserve">Datenbank wurde das Datenmodell erstellt und nach Datenupdates </w:t>
      </w:r>
      <w:r w:rsidR="00D46AC4">
        <w:t xml:space="preserve">aktualisiert und </w:t>
      </w:r>
      <w:r w:rsidR="00020C69">
        <w:t>erweitert. Das Datenmodell war während des Programmierens hilfreich, um die Beziehungen und Anhängigkeiten der Daten schnell erkennen zu können</w:t>
      </w:r>
      <w:r w:rsidR="0014681E">
        <w:t xml:space="preserve">.  </w:t>
      </w:r>
    </w:p>
    <w:p w14:paraId="09D8AF9D" w14:textId="77777777" w:rsidR="00304CA1" w:rsidRDefault="00020C69" w:rsidP="009C28BB">
      <w:r w:rsidRPr="00020C69">
        <w:t xml:space="preserve">Während </w:t>
      </w:r>
      <w:r>
        <w:t xml:space="preserve">der </w:t>
      </w:r>
      <w:r w:rsidR="00D46AC4">
        <w:t>Implementierung</w:t>
      </w:r>
      <w:r>
        <w:t xml:space="preserve"> </w:t>
      </w:r>
      <w:r w:rsidR="006341FC">
        <w:t xml:space="preserve">war es notwendig die Daten, welche sich in einer Excel-Datei befinden zunächst mittels Importdatei in eine </w:t>
      </w:r>
      <w:proofErr w:type="spellStart"/>
      <w:r w:rsidR="006341FC">
        <w:t>csv</w:t>
      </w:r>
      <w:proofErr w:type="spellEnd"/>
      <w:r w:rsidR="006341FC">
        <w:t xml:space="preserve"> Datei umzuwandeln. Ohne diese Umwandlung </w:t>
      </w:r>
      <w:r w:rsidR="00D46AC4">
        <w:t>ist es der</w:t>
      </w:r>
      <w:r w:rsidR="006341FC">
        <w:t xml:space="preserve"> Datenbank </w:t>
      </w:r>
      <w:r w:rsidR="00D46AC4">
        <w:t xml:space="preserve">nicht möglich </w:t>
      </w:r>
      <w:r w:rsidR="006341FC">
        <w:t>die Daten ein</w:t>
      </w:r>
      <w:r w:rsidR="00D46AC4">
        <w:t>zu</w:t>
      </w:r>
      <w:r w:rsidR="006341FC">
        <w:t xml:space="preserve">lesen. </w:t>
      </w:r>
    </w:p>
    <w:p w14:paraId="6790A59B" w14:textId="37A32BEB" w:rsidR="00020C69" w:rsidRPr="00020C69" w:rsidRDefault="005E247E" w:rsidP="009C28BB">
      <w:r>
        <w:t xml:space="preserve">Innerhalb der </w:t>
      </w:r>
      <w:r w:rsidR="00020C69">
        <w:t xml:space="preserve">Graph Datenbank Neo4j </w:t>
      </w:r>
      <w:r>
        <w:t xml:space="preserve">konnte </w:t>
      </w:r>
      <w:r w:rsidR="00020C69">
        <w:t xml:space="preserve">direkt visualisiert werden. Das hatte den Vorteil, dass </w:t>
      </w:r>
      <w:r>
        <w:t>direkt sichtbar wurde,</w:t>
      </w:r>
      <w:r w:rsidR="00020C69">
        <w:t xml:space="preserve"> ob die Datenbestände korrekt in ihrer Art und Menge eingespielt wurden. Die zusätzliche Visualisierung per Webseite hat </w:t>
      </w:r>
      <w:r w:rsidR="00D97162">
        <w:t xml:space="preserve">durch die ansprechende Darstellung eventuelle Probleme </w:t>
      </w:r>
      <w:r>
        <w:t xml:space="preserve">oder Unstimmigkeiten </w:t>
      </w:r>
      <w:r w:rsidR="00D97162">
        <w:t xml:space="preserve">in der Optik aufgezeigt. Durch diese beiden visuellen Kontrollen war es möglich gezielte Anpassungen vorzunehmen. </w:t>
      </w:r>
    </w:p>
    <w:p w14:paraId="5ED62F13" w14:textId="77777777" w:rsidR="00D97162" w:rsidRDefault="00D97162" w:rsidP="00B4304D">
      <w:pPr>
        <w:spacing w:after="0" w:line="240" w:lineRule="auto"/>
        <w:ind w:firstLine="0"/>
      </w:pPr>
    </w:p>
    <w:p w14:paraId="281E7A98" w14:textId="77777777" w:rsidR="00151A01" w:rsidRPr="00D97162" w:rsidRDefault="00151A01" w:rsidP="00B4304D"/>
    <w:p w14:paraId="33D3C9A5" w14:textId="150F8B2E" w:rsidR="00D75F66" w:rsidRPr="00B845A6" w:rsidRDefault="00D75F66">
      <w:pPr>
        <w:spacing w:after="0" w:line="240" w:lineRule="auto"/>
        <w:ind w:firstLine="0"/>
        <w:jc w:val="left"/>
        <w:rPr>
          <w:b/>
          <w:bCs/>
          <w:iCs/>
          <w:sz w:val="28"/>
          <w:szCs w:val="28"/>
        </w:rPr>
      </w:pPr>
    </w:p>
    <w:p w14:paraId="6E65FFE5" w14:textId="5B7F0AF2" w:rsidR="00B32650" w:rsidRDefault="00106852" w:rsidP="00B4304D">
      <w:pPr>
        <w:pStyle w:val="berschrift2"/>
      </w:pPr>
      <w:bookmarkStart w:id="52" w:name="_Toc32413751"/>
      <w:r>
        <w:t>Ausblick</w:t>
      </w:r>
      <w:bookmarkEnd w:id="52"/>
    </w:p>
    <w:p w14:paraId="37F3E870" w14:textId="0864561D" w:rsidR="0014681E" w:rsidRPr="0014681E" w:rsidRDefault="00304CA1" w:rsidP="00B4304D">
      <w:r w:rsidRPr="00304CA1">
        <w:rPr>
          <w:highlight w:val="yellow"/>
        </w:rPr>
        <w:t>Bezug auf künftige Vis</w:t>
      </w:r>
      <w:r w:rsidR="001D41F4">
        <w:rPr>
          <w:highlight w:val="yellow"/>
        </w:rPr>
        <w:t>ualisierung</w:t>
      </w:r>
      <w:r w:rsidRPr="00304CA1">
        <w:rPr>
          <w:highlight w:val="yellow"/>
        </w:rPr>
        <w:t xml:space="preserve"> nehmen</w:t>
      </w:r>
    </w:p>
    <w:p w14:paraId="4D3B6EE7" w14:textId="5E2E7521" w:rsidR="00D5587B" w:rsidRDefault="00B32650">
      <w:pPr>
        <w:spacing w:after="0" w:line="240" w:lineRule="auto"/>
        <w:ind w:firstLine="0"/>
        <w:jc w:val="left"/>
      </w:pPr>
      <w:r w:rsidRPr="0014681E">
        <w:br w:type="page"/>
      </w:r>
    </w:p>
    <w:p w14:paraId="7B8180C9" w14:textId="77777777" w:rsidR="00AE4369" w:rsidRDefault="00AE4369" w:rsidP="00B4304D">
      <w:pPr>
        <w:spacing w:after="0" w:line="240" w:lineRule="auto"/>
        <w:ind w:firstLine="0"/>
        <w:sectPr w:rsidR="00AE4369" w:rsidSect="00B32650">
          <w:type w:val="continuous"/>
          <w:pgSz w:w="11906" w:h="16838" w:code="9"/>
          <w:pgMar w:top="1418" w:right="1418" w:bottom="1134" w:left="851" w:header="709" w:footer="709" w:gutter="284"/>
          <w:cols w:space="708"/>
          <w:titlePg/>
          <w:docGrid w:linePitch="360"/>
        </w:sectPr>
      </w:pPr>
    </w:p>
    <w:p w14:paraId="084E8058" w14:textId="77777777" w:rsidR="00AE4369" w:rsidRDefault="00AE4369" w:rsidP="00B4304D">
      <w:pPr>
        <w:rPr>
          <w:b/>
          <w:bCs/>
          <w:iCs/>
          <w:color w:val="00844D"/>
          <w:sz w:val="32"/>
          <w:szCs w:val="32"/>
        </w:rPr>
        <w:sectPr w:rsidR="00AE4369" w:rsidSect="00B32650">
          <w:type w:val="continuous"/>
          <w:pgSz w:w="11906" w:h="16838" w:code="9"/>
          <w:pgMar w:top="1418" w:right="1418" w:bottom="1134" w:left="851" w:header="709" w:footer="709" w:gutter="284"/>
          <w:cols w:space="708"/>
          <w:titlePg/>
          <w:docGrid w:linePitch="360"/>
        </w:sectPr>
      </w:pPr>
    </w:p>
    <w:sdt>
      <w:sdtPr>
        <w:rPr>
          <w:b/>
          <w:bCs/>
          <w:iCs/>
          <w:color w:val="00844D"/>
          <w:sz w:val="32"/>
          <w:szCs w:val="32"/>
        </w:rPr>
        <w:id w:val="-97251364"/>
        <w:docPartObj>
          <w:docPartGallery w:val="Bibliographies"/>
          <w:docPartUnique/>
        </w:docPartObj>
      </w:sdtPr>
      <w:sdtEndPr>
        <w:rPr>
          <w:b w:val="0"/>
          <w:bCs w:val="0"/>
          <w:iCs w:val="0"/>
          <w:color w:val="auto"/>
          <w:sz w:val="22"/>
          <w:szCs w:val="22"/>
        </w:rPr>
      </w:sdtEndPr>
      <w:sdtContent>
        <w:p w14:paraId="1DA4CEF6" w14:textId="021204CB" w:rsidR="00B32650" w:rsidRPr="009F392C" w:rsidRDefault="00B32650" w:rsidP="00B4304D">
          <w:pPr>
            <w:rPr>
              <w:b/>
              <w:bCs/>
              <w:iCs/>
              <w:color w:val="00844D"/>
              <w:sz w:val="32"/>
              <w:szCs w:val="32"/>
            </w:rPr>
          </w:pPr>
          <w:r w:rsidRPr="009F392C">
            <w:rPr>
              <w:b/>
              <w:bCs/>
              <w:iCs/>
              <w:color w:val="00844D"/>
              <w:sz w:val="32"/>
              <w:szCs w:val="32"/>
            </w:rPr>
            <w:t>Literaturverzeichnis</w:t>
          </w:r>
        </w:p>
        <w:sdt>
          <w:sdtPr>
            <w:id w:val="111145805"/>
            <w:bibliography/>
          </w:sdtPr>
          <w:sdtContent>
            <w:p w14:paraId="3EDB9EFD" w14:textId="77777777" w:rsidR="00AE4369" w:rsidRDefault="00B32650" w:rsidP="00AE4369">
              <w:pPr>
                <w:pStyle w:val="Literaturverzeichnis"/>
                <w:rPr>
                  <w:noProof/>
                  <w:sz w:val="24"/>
                  <w:szCs w:val="24"/>
                </w:rPr>
              </w:pPr>
              <w:r>
                <w:fldChar w:fldCharType="begin"/>
              </w:r>
              <w:r>
                <w:instrText>BIBLIOGRAPHY</w:instrText>
              </w:r>
              <w:r>
                <w:fldChar w:fldCharType="separate"/>
              </w:r>
              <w:r w:rsidR="00AE4369">
                <w:rPr>
                  <w:b/>
                  <w:bCs/>
                  <w:noProof/>
                </w:rPr>
                <w:t>Klein, Manfred. 2017.</w:t>
              </w:r>
              <w:r w:rsidR="00AE4369">
                <w:rPr>
                  <w:noProof/>
                </w:rPr>
                <w:t xml:space="preserve"> eGovernment Computing. </w:t>
              </w:r>
              <w:r w:rsidR="00AE4369">
                <w:rPr>
                  <w:i/>
                  <w:iCs/>
                  <w:noProof/>
                </w:rPr>
                <w:t xml:space="preserve">egovernment-computing.de. </w:t>
              </w:r>
              <w:r w:rsidR="00AE4369">
                <w:rPr>
                  <w:noProof/>
                </w:rPr>
                <w:t>[Online] 13. August 2017. https://www.egovernment-computing.de/was-ist-it-konsolidierung-in-der-oeffentlichen-hand-a-741563/.</w:t>
              </w:r>
            </w:p>
            <w:p w14:paraId="56A46C16" w14:textId="6EA16E5A" w:rsidR="00B32650" w:rsidRDefault="00B32650" w:rsidP="00AE4369">
              <w:r>
                <w:rPr>
                  <w:b/>
                  <w:bCs/>
                </w:rPr>
                <w:fldChar w:fldCharType="end"/>
              </w:r>
            </w:p>
          </w:sdtContent>
        </w:sdt>
      </w:sdtContent>
    </w:sdt>
    <w:p w14:paraId="678FE023" w14:textId="4A0036EE" w:rsidR="00B32650" w:rsidRDefault="00B32650" w:rsidP="00B4304D">
      <w:pPr>
        <w:spacing w:after="0" w:line="240" w:lineRule="auto"/>
        <w:ind w:firstLine="0"/>
        <w:rPr>
          <w:b/>
          <w:bCs/>
          <w:iCs/>
          <w:color w:val="00844D"/>
          <w:sz w:val="28"/>
          <w:szCs w:val="28"/>
        </w:rPr>
        <w:sectPr w:rsidR="00B32650" w:rsidSect="00B32650">
          <w:type w:val="continuous"/>
          <w:pgSz w:w="11906" w:h="16838" w:code="9"/>
          <w:pgMar w:top="1418" w:right="1418" w:bottom="1134" w:left="851" w:header="709" w:footer="709" w:gutter="284"/>
          <w:cols w:space="708"/>
          <w:titlePg/>
          <w:docGrid w:linePitch="360"/>
        </w:sectPr>
      </w:pPr>
      <w:r>
        <w:br w:type="page"/>
      </w:r>
    </w:p>
    <w:p w14:paraId="0D818EF4" w14:textId="1EDEC369" w:rsidR="00C471DC" w:rsidRPr="00122657" w:rsidRDefault="00C471DC" w:rsidP="009F392C">
      <w:pPr>
        <w:pStyle w:val="berschrift1"/>
        <w:numPr>
          <w:ilvl w:val="0"/>
          <w:numId w:val="0"/>
        </w:numPr>
      </w:pPr>
      <w:bookmarkStart w:id="53" w:name="_Toc32413752"/>
      <w:r w:rsidRPr="00122657">
        <w:lastRenderedPageBreak/>
        <w:t>Glossar</w:t>
      </w:r>
      <w:bookmarkEnd w:id="53"/>
    </w:p>
    <w:p w14:paraId="60BC1960" w14:textId="145600C7" w:rsidR="00B32650" w:rsidRPr="004E0D17" w:rsidRDefault="004E0D17" w:rsidP="00B4304D">
      <w:pPr>
        <w:spacing w:after="0"/>
        <w:ind w:firstLine="0"/>
        <w:rPr>
          <w:b/>
          <w:bCs/>
        </w:rPr>
      </w:pPr>
      <w:r w:rsidRPr="004E0D17">
        <w:rPr>
          <w:b/>
          <w:bCs/>
        </w:rPr>
        <w:t>Begriff</w:t>
      </w:r>
      <w:r w:rsidRPr="004E0D17">
        <w:rPr>
          <w:b/>
          <w:bCs/>
        </w:rPr>
        <w:tab/>
      </w:r>
      <w:r w:rsidRPr="004E0D17">
        <w:rPr>
          <w:b/>
          <w:bCs/>
        </w:rPr>
        <w:tab/>
      </w:r>
      <w:r w:rsidRPr="004E0D17">
        <w:rPr>
          <w:b/>
          <w:bCs/>
        </w:rPr>
        <w:tab/>
      </w:r>
      <w:r w:rsidRPr="004E0D17">
        <w:rPr>
          <w:b/>
          <w:bCs/>
        </w:rPr>
        <w:tab/>
      </w:r>
      <w:r w:rsidRPr="004E0D17">
        <w:rPr>
          <w:b/>
          <w:bCs/>
        </w:rPr>
        <w:tab/>
      </w:r>
      <w:r w:rsidRPr="004E0D17">
        <w:rPr>
          <w:b/>
          <w:bCs/>
        </w:rPr>
        <w:tab/>
        <w:t>Definition / Erklärung</w:t>
      </w:r>
    </w:p>
    <w:p w14:paraId="220B9C34" w14:textId="77777777" w:rsidR="004E0D17" w:rsidRPr="004E0D17" w:rsidRDefault="004E0D17" w:rsidP="00B4304D">
      <w:pPr>
        <w:spacing w:after="0"/>
        <w:ind w:firstLine="0"/>
        <w:rPr>
          <w:b/>
          <w:bCs/>
        </w:rPr>
      </w:pPr>
    </w:p>
    <w:p w14:paraId="5BE02538" w14:textId="3405E201" w:rsidR="00731975" w:rsidRDefault="00731975" w:rsidP="00B4304D">
      <w:pPr>
        <w:spacing w:after="0"/>
        <w:ind w:firstLine="0"/>
      </w:pPr>
      <w:r>
        <w:t>Ampel</w:t>
      </w:r>
      <w:r w:rsidR="006B6D73">
        <w:tab/>
      </w:r>
      <w:r w:rsidR="006B6D73">
        <w:tab/>
      </w:r>
      <w:r w:rsidR="006B6D73">
        <w:tab/>
      </w:r>
      <w:r w:rsidR="006B6D73">
        <w:tab/>
      </w:r>
      <w:r w:rsidR="006B6D73">
        <w:tab/>
      </w:r>
      <w:r w:rsidR="006B6D73">
        <w:tab/>
      </w:r>
    </w:p>
    <w:p w14:paraId="36927855" w14:textId="1088F7CA" w:rsidR="00C471DC" w:rsidRDefault="00C471DC" w:rsidP="00B4304D">
      <w:pPr>
        <w:spacing w:after="0"/>
        <w:ind w:firstLine="0"/>
      </w:pPr>
      <w:r w:rsidRPr="00C471DC">
        <w:t>Bebauung</w:t>
      </w:r>
      <w:r w:rsidR="006B6D73">
        <w:tab/>
      </w:r>
      <w:r w:rsidR="006B6D73">
        <w:tab/>
      </w:r>
      <w:r w:rsidR="006B6D73">
        <w:tab/>
      </w:r>
      <w:r w:rsidR="006B6D73">
        <w:tab/>
      </w:r>
      <w:r w:rsidR="006B6D73">
        <w:tab/>
      </w:r>
    </w:p>
    <w:p w14:paraId="1CDA6AF7" w14:textId="6F5B8E9A" w:rsidR="00C471DC" w:rsidRDefault="00C471DC" w:rsidP="00B4304D">
      <w:pPr>
        <w:spacing w:after="0"/>
        <w:ind w:firstLine="0"/>
      </w:pPr>
      <w:r>
        <w:t>Best Practice</w:t>
      </w:r>
      <w:r w:rsidR="006B6D73">
        <w:tab/>
      </w:r>
      <w:r w:rsidR="006B6D73">
        <w:tab/>
      </w:r>
      <w:r w:rsidR="006B6D73">
        <w:tab/>
      </w:r>
      <w:r w:rsidR="006B6D73">
        <w:tab/>
      </w:r>
      <w:r w:rsidR="006B6D73">
        <w:tab/>
      </w:r>
    </w:p>
    <w:p w14:paraId="63DFFF30" w14:textId="49C2FC7D" w:rsidR="00C471DC" w:rsidRDefault="00C471DC" w:rsidP="00B4304D">
      <w:pPr>
        <w:spacing w:after="0"/>
        <w:ind w:firstLine="0"/>
      </w:pPr>
      <w:r>
        <w:t>Enterprise Architecture (EA)</w:t>
      </w:r>
      <w:r w:rsidR="006B6D73">
        <w:tab/>
      </w:r>
      <w:r w:rsidR="006B6D73">
        <w:tab/>
      </w:r>
      <w:r w:rsidR="006B6D73">
        <w:tab/>
      </w:r>
    </w:p>
    <w:p w14:paraId="3C709B63" w14:textId="0D857A4D" w:rsidR="00C471DC" w:rsidRDefault="00C471DC" w:rsidP="00B4304D">
      <w:pPr>
        <w:spacing w:after="0"/>
        <w:ind w:firstLine="0"/>
      </w:pPr>
      <w:r>
        <w:t>Enterprise Architecture Management (EAM)</w:t>
      </w:r>
      <w:r w:rsidR="006B6D73">
        <w:tab/>
      </w:r>
      <w:r w:rsidR="00B32650">
        <w:tab/>
      </w:r>
    </w:p>
    <w:p w14:paraId="3C872F64" w14:textId="7742CF86" w:rsidR="00C471DC" w:rsidRDefault="00C471DC" w:rsidP="00B4304D">
      <w:pPr>
        <w:spacing w:after="0"/>
        <w:ind w:firstLine="0"/>
      </w:pPr>
      <w:r>
        <w:t>Fachliches Domänenmodell</w:t>
      </w:r>
      <w:r w:rsidR="006B6D73">
        <w:tab/>
      </w:r>
      <w:r w:rsidR="006B6D73">
        <w:tab/>
      </w:r>
      <w:r w:rsidR="006B6D73">
        <w:tab/>
      </w:r>
    </w:p>
    <w:p w14:paraId="51C7298B" w14:textId="16E629C0" w:rsidR="00C471DC" w:rsidRDefault="00C471DC" w:rsidP="00B4304D">
      <w:pPr>
        <w:spacing w:after="0"/>
        <w:ind w:firstLine="0"/>
      </w:pPr>
      <w:r>
        <w:t>Funktionales Referenzmodell</w:t>
      </w:r>
      <w:r w:rsidR="006B6D73">
        <w:tab/>
      </w:r>
      <w:r w:rsidR="006B6D73">
        <w:tab/>
      </w:r>
      <w:r w:rsidR="006B6D73">
        <w:tab/>
      </w:r>
    </w:p>
    <w:p w14:paraId="76C7A57C" w14:textId="0F193453" w:rsidR="00C471DC" w:rsidRDefault="00C471DC" w:rsidP="00B4304D">
      <w:pPr>
        <w:spacing w:after="0"/>
        <w:ind w:firstLine="0"/>
      </w:pPr>
      <w:r>
        <w:t>Geschäftsarchitektur</w:t>
      </w:r>
      <w:r w:rsidR="006B6D73">
        <w:tab/>
      </w:r>
      <w:r w:rsidR="006B6D73">
        <w:tab/>
      </w:r>
      <w:r w:rsidR="006B6D73">
        <w:tab/>
      </w:r>
      <w:r w:rsidR="006B6D73">
        <w:tab/>
      </w:r>
    </w:p>
    <w:p w14:paraId="2AC98B84" w14:textId="608505AD" w:rsidR="00C471DC" w:rsidRDefault="00C471DC" w:rsidP="00B4304D">
      <w:pPr>
        <w:spacing w:after="0"/>
        <w:ind w:firstLine="0"/>
      </w:pPr>
      <w:r>
        <w:t>Geschäftsprozess</w:t>
      </w:r>
      <w:r w:rsidR="006B6D73">
        <w:tab/>
      </w:r>
      <w:r w:rsidR="006B6D73">
        <w:tab/>
      </w:r>
      <w:r w:rsidR="006B6D73">
        <w:tab/>
      </w:r>
      <w:r w:rsidR="006B6D73">
        <w:tab/>
      </w:r>
    </w:p>
    <w:p w14:paraId="1D03BCEA" w14:textId="3E215CE7" w:rsidR="00C471DC" w:rsidRDefault="00C471DC" w:rsidP="00B4304D">
      <w:pPr>
        <w:spacing w:after="0"/>
        <w:ind w:firstLine="0"/>
      </w:pPr>
      <w:r>
        <w:t>Informationssystem</w:t>
      </w:r>
      <w:r w:rsidR="006B6D73">
        <w:tab/>
      </w:r>
      <w:r w:rsidR="006B6D73">
        <w:tab/>
      </w:r>
      <w:r w:rsidR="006B6D73">
        <w:tab/>
      </w:r>
      <w:r w:rsidR="006B6D73">
        <w:tab/>
      </w:r>
    </w:p>
    <w:p w14:paraId="2999B083" w14:textId="2D3FDF2F" w:rsidR="00C471DC" w:rsidRDefault="00C471DC" w:rsidP="00B4304D">
      <w:pPr>
        <w:spacing w:after="0"/>
        <w:ind w:firstLine="0"/>
      </w:pPr>
      <w:r>
        <w:t>IT-</w:t>
      </w:r>
      <w:proofErr w:type="spellStart"/>
      <w:r>
        <w:t>Governance</w:t>
      </w:r>
      <w:proofErr w:type="spellEnd"/>
      <w:r w:rsidR="006B6D73">
        <w:tab/>
      </w:r>
      <w:r w:rsidR="006B6D73">
        <w:tab/>
      </w:r>
      <w:r w:rsidR="006B6D73">
        <w:tab/>
      </w:r>
      <w:r w:rsidR="006B6D73">
        <w:tab/>
      </w:r>
      <w:r w:rsidR="006B6D73">
        <w:tab/>
      </w:r>
    </w:p>
    <w:p w14:paraId="12B51A84" w14:textId="3F751955" w:rsidR="00C471DC" w:rsidRDefault="00C471DC" w:rsidP="00B4304D">
      <w:pPr>
        <w:spacing w:after="0"/>
        <w:ind w:firstLine="0"/>
      </w:pPr>
      <w:r>
        <w:t>IT-Konsolidierung</w:t>
      </w:r>
      <w:r w:rsidR="006B6D73">
        <w:tab/>
      </w:r>
      <w:r w:rsidR="006B6D73">
        <w:tab/>
      </w:r>
      <w:r w:rsidR="006B6D73">
        <w:tab/>
      </w:r>
      <w:r w:rsidR="006B6D73">
        <w:tab/>
      </w:r>
      <w:r w:rsidR="006B6D73">
        <w:tab/>
      </w:r>
    </w:p>
    <w:p w14:paraId="4C30A7C4" w14:textId="30BFE7FE" w:rsidR="00C471DC" w:rsidRDefault="00C471DC" w:rsidP="00B4304D">
      <w:pPr>
        <w:spacing w:after="0"/>
        <w:ind w:firstLine="0"/>
      </w:pPr>
      <w:r>
        <w:t>IT-Management</w:t>
      </w:r>
      <w:r w:rsidR="006B6D73">
        <w:tab/>
      </w:r>
      <w:r w:rsidR="006B6D73">
        <w:tab/>
      </w:r>
      <w:r w:rsidR="006B6D73">
        <w:tab/>
      </w:r>
      <w:r w:rsidR="006B6D73">
        <w:tab/>
      </w:r>
      <w:r w:rsidR="006B6D73">
        <w:tab/>
      </w:r>
    </w:p>
    <w:p w14:paraId="50CDCBEC" w14:textId="7A473778" w:rsidR="00C471DC" w:rsidRDefault="00C471DC" w:rsidP="00B4304D">
      <w:pPr>
        <w:spacing w:after="0"/>
        <w:ind w:firstLine="0"/>
      </w:pPr>
      <w:r>
        <w:t>Organisationseinheit</w:t>
      </w:r>
      <w:r w:rsidR="006B6D73">
        <w:tab/>
      </w:r>
      <w:r w:rsidR="006B6D73">
        <w:tab/>
      </w:r>
      <w:r w:rsidR="006B6D73">
        <w:tab/>
      </w:r>
      <w:r w:rsidR="006B6D73">
        <w:tab/>
      </w:r>
    </w:p>
    <w:p w14:paraId="4001E262" w14:textId="35A587A5" w:rsidR="00731975" w:rsidRDefault="00C471DC" w:rsidP="00B4304D">
      <w:pPr>
        <w:spacing w:after="0"/>
        <w:ind w:firstLine="0"/>
      </w:pPr>
      <w:r>
        <w:t>Prozesslandkarte</w:t>
      </w:r>
      <w:r w:rsidR="006B6D73">
        <w:tab/>
      </w:r>
      <w:r w:rsidR="006B6D73">
        <w:tab/>
      </w:r>
      <w:r w:rsidR="006B6D73">
        <w:tab/>
      </w:r>
      <w:r w:rsidR="006B6D73">
        <w:tab/>
      </w:r>
      <w:r w:rsidR="006B6D73">
        <w:tab/>
      </w:r>
    </w:p>
    <w:p w14:paraId="571CA6A2" w14:textId="25B28343" w:rsidR="00731975" w:rsidRDefault="00731975" w:rsidP="00B4304D">
      <w:pPr>
        <w:spacing w:after="0"/>
        <w:ind w:firstLine="0"/>
      </w:pPr>
      <w:r>
        <w:t>Schnittstelle</w:t>
      </w:r>
      <w:r w:rsidR="006B6D73">
        <w:tab/>
      </w:r>
      <w:r w:rsidR="006B6D73">
        <w:tab/>
      </w:r>
      <w:r w:rsidR="006B6D73">
        <w:tab/>
      </w:r>
      <w:r w:rsidR="006B6D73">
        <w:tab/>
      </w:r>
      <w:r w:rsidR="006B6D73">
        <w:tab/>
      </w:r>
    </w:p>
    <w:p w14:paraId="20CF8485" w14:textId="3882E56A" w:rsidR="00731975" w:rsidRDefault="00731975" w:rsidP="00B4304D">
      <w:pPr>
        <w:spacing w:after="0"/>
        <w:ind w:firstLine="0"/>
      </w:pPr>
      <w:r>
        <w:t>Strategie</w:t>
      </w:r>
      <w:r w:rsidR="006B6D73">
        <w:tab/>
      </w:r>
      <w:r w:rsidR="006B6D73">
        <w:tab/>
      </w:r>
      <w:r w:rsidR="006B6D73">
        <w:tab/>
      </w:r>
      <w:r w:rsidR="006B6D73">
        <w:tab/>
      </w:r>
      <w:r w:rsidR="006B6D73">
        <w:tab/>
      </w:r>
    </w:p>
    <w:p w14:paraId="221A4D8E" w14:textId="03ED8C29" w:rsidR="00122657" w:rsidRDefault="00731975" w:rsidP="00B4304D">
      <w:pPr>
        <w:spacing w:after="0"/>
        <w:ind w:firstLine="0"/>
      </w:pPr>
      <w:r>
        <w:t>Unternehmensarchitektur</w:t>
      </w:r>
      <w:r w:rsidR="006B6D73">
        <w:tab/>
      </w:r>
      <w:r w:rsidR="006B6D73">
        <w:tab/>
      </w:r>
      <w:r w:rsidR="006B6D73">
        <w:tab/>
      </w:r>
      <w:r w:rsidR="006B6D73">
        <w:tab/>
      </w:r>
    </w:p>
    <w:p w14:paraId="059BB78C" w14:textId="77777777" w:rsidR="004E0D17" w:rsidRDefault="004E0D17">
      <w:pPr>
        <w:spacing w:after="0" w:line="240" w:lineRule="auto"/>
        <w:ind w:firstLine="0"/>
        <w:jc w:val="left"/>
      </w:pPr>
    </w:p>
    <w:p w14:paraId="44130763" w14:textId="77777777" w:rsidR="004E0D17" w:rsidRDefault="004E0D17">
      <w:pPr>
        <w:spacing w:after="0" w:line="240" w:lineRule="auto"/>
        <w:ind w:firstLine="0"/>
        <w:jc w:val="left"/>
      </w:pPr>
    </w:p>
    <w:p w14:paraId="4AD3A58A" w14:textId="77777777" w:rsidR="004E0D17" w:rsidRDefault="004E0D17">
      <w:pPr>
        <w:spacing w:after="0" w:line="240" w:lineRule="auto"/>
        <w:ind w:firstLine="0"/>
        <w:jc w:val="left"/>
      </w:pPr>
    </w:p>
    <w:p w14:paraId="38FD03FD" w14:textId="77777777" w:rsidR="004E0D17" w:rsidRDefault="004E0D17" w:rsidP="004E0D17">
      <w:r>
        <w:t xml:space="preserve">Die Erklärungen sind dem Strategisches Management der IT-Landschaft: Ein praktischer Leitfaden für das Enterprise Architecture Management, als auch </w:t>
      </w:r>
      <w:r w:rsidRPr="004E0D17">
        <w:rPr>
          <w:highlight w:val="yellow"/>
        </w:rPr>
        <w:t>XX</w:t>
      </w:r>
      <w:r>
        <w:t xml:space="preserve"> entnommen. </w:t>
      </w:r>
    </w:p>
    <w:p w14:paraId="7DEBAFFC" w14:textId="77777777" w:rsidR="004E0D17" w:rsidRDefault="004E0D17" w:rsidP="004E0D17">
      <w:pPr>
        <w:pStyle w:val="berschrift1"/>
        <w:numPr>
          <w:ilvl w:val="0"/>
          <w:numId w:val="0"/>
        </w:numPr>
        <w:sectPr w:rsidR="004E0D17" w:rsidSect="00B32650">
          <w:type w:val="continuous"/>
          <w:pgSz w:w="11906" w:h="16838" w:code="9"/>
          <w:pgMar w:top="1418" w:right="1418" w:bottom="1134" w:left="851" w:header="709" w:footer="709" w:gutter="284"/>
          <w:cols w:space="708"/>
          <w:titlePg/>
          <w:docGrid w:linePitch="360"/>
        </w:sectPr>
      </w:pPr>
    </w:p>
    <w:p w14:paraId="0344DD61" w14:textId="15D094DD" w:rsidR="006B6D73" w:rsidRDefault="00122657" w:rsidP="004E0D17">
      <w:pPr>
        <w:pStyle w:val="berschrift1"/>
        <w:numPr>
          <w:ilvl w:val="0"/>
          <w:numId w:val="0"/>
        </w:numPr>
      </w:pPr>
      <w:bookmarkStart w:id="54" w:name="_Toc32413753"/>
      <w:r>
        <w:lastRenderedPageBreak/>
        <w:t>Anhang</w:t>
      </w:r>
      <w:bookmarkEnd w:id="54"/>
    </w:p>
    <w:p w14:paraId="76571738" w14:textId="053EB7DD" w:rsidR="00122657" w:rsidRDefault="009F392C" w:rsidP="00B4304D">
      <w:pPr>
        <w:spacing w:after="0"/>
        <w:ind w:firstLine="0"/>
      </w:pPr>
      <w:r>
        <w:t xml:space="preserve">In der angehängten </w:t>
      </w:r>
      <w:r w:rsidR="00795FAF">
        <w:t>Daten-</w:t>
      </w:r>
      <w:r>
        <w:t>CD befinden sich folgende Punkte:</w:t>
      </w:r>
    </w:p>
    <w:p w14:paraId="55BF89F2" w14:textId="77777777" w:rsidR="009F392C" w:rsidRDefault="009F392C" w:rsidP="00B4304D">
      <w:pPr>
        <w:spacing w:after="0"/>
        <w:ind w:firstLine="0"/>
      </w:pPr>
    </w:p>
    <w:p w14:paraId="39F0B799" w14:textId="1258C250" w:rsidR="009F392C" w:rsidRDefault="009F392C" w:rsidP="009F392C">
      <w:pPr>
        <w:pStyle w:val="Listenabsatz"/>
        <w:numPr>
          <w:ilvl w:val="0"/>
          <w:numId w:val="29"/>
        </w:numPr>
        <w:spacing w:after="0"/>
      </w:pPr>
      <w:r>
        <w:t xml:space="preserve">schriftliche Arbeit </w:t>
      </w:r>
    </w:p>
    <w:p w14:paraId="02E0980B" w14:textId="52C06116" w:rsidR="009F392C" w:rsidRDefault="009F392C" w:rsidP="009F392C">
      <w:pPr>
        <w:pStyle w:val="Listenabsatz"/>
        <w:numPr>
          <w:ilvl w:val="0"/>
          <w:numId w:val="29"/>
        </w:numPr>
        <w:spacing w:after="0"/>
      </w:pPr>
      <w:r>
        <w:t xml:space="preserve">kompletter Quellcode </w:t>
      </w:r>
    </w:p>
    <w:p w14:paraId="514C931F" w14:textId="02CD67CC" w:rsidR="009F392C" w:rsidRDefault="009F392C" w:rsidP="009F392C">
      <w:pPr>
        <w:pStyle w:val="Listenabsatz"/>
        <w:numPr>
          <w:ilvl w:val="0"/>
          <w:numId w:val="29"/>
        </w:numPr>
        <w:spacing w:after="0"/>
      </w:pPr>
      <w:r>
        <w:t xml:space="preserve">aktuelle Datenbestände </w:t>
      </w:r>
    </w:p>
    <w:p w14:paraId="505806B8" w14:textId="77777777" w:rsidR="00122657" w:rsidRDefault="00122657" w:rsidP="00B4304D">
      <w:pPr>
        <w:spacing w:after="0"/>
        <w:ind w:firstLine="0"/>
      </w:pPr>
    </w:p>
    <w:sectPr w:rsidR="00122657" w:rsidSect="00B32650">
      <w:type w:val="continuous"/>
      <w:pgSz w:w="11906" w:h="16838" w:code="9"/>
      <w:pgMar w:top="1418" w:right="1418" w:bottom="1134" w:left="851" w:header="709" w:footer="709" w:gutter="28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0BF3F" w14:textId="77777777" w:rsidR="00A62FF0" w:rsidRDefault="00A62FF0" w:rsidP="00FC3C0F">
      <w:r>
        <w:separator/>
      </w:r>
    </w:p>
    <w:p w14:paraId="2875A735" w14:textId="77777777" w:rsidR="00A62FF0" w:rsidRDefault="00A62FF0" w:rsidP="00FC3C0F"/>
  </w:endnote>
  <w:endnote w:type="continuationSeparator" w:id="0">
    <w:p w14:paraId="4154496D" w14:textId="77777777" w:rsidR="00A62FF0" w:rsidRDefault="00A62FF0" w:rsidP="00FC3C0F">
      <w:r>
        <w:continuationSeparator/>
      </w:r>
    </w:p>
    <w:p w14:paraId="5991AE97" w14:textId="77777777" w:rsidR="00A62FF0" w:rsidRDefault="00A62FF0" w:rsidP="00FC3C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DA5E3" w14:textId="77777777" w:rsidR="00653752" w:rsidRDefault="00653752" w:rsidP="00FC3C0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4F47" w14:textId="147AE60A" w:rsidR="00653752" w:rsidRPr="005E247E" w:rsidRDefault="00653752" w:rsidP="005E247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7BB85" w14:textId="77777777" w:rsidR="00653752" w:rsidRDefault="00653752" w:rsidP="00FC3C0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2B2A9F" w14:textId="77777777" w:rsidR="00A62FF0" w:rsidRDefault="00A62FF0" w:rsidP="00FC3C0F">
      <w:r>
        <w:separator/>
      </w:r>
    </w:p>
    <w:p w14:paraId="310EDCA5" w14:textId="77777777" w:rsidR="00A62FF0" w:rsidRDefault="00A62FF0" w:rsidP="00FC3C0F"/>
  </w:footnote>
  <w:footnote w:type="continuationSeparator" w:id="0">
    <w:p w14:paraId="2BC2B874" w14:textId="77777777" w:rsidR="00A62FF0" w:rsidRDefault="00A62FF0" w:rsidP="00FC3C0F">
      <w:r>
        <w:continuationSeparator/>
      </w:r>
    </w:p>
    <w:p w14:paraId="682AF64E" w14:textId="77777777" w:rsidR="00A62FF0" w:rsidRDefault="00A62FF0" w:rsidP="00FC3C0F"/>
  </w:footnote>
  <w:footnote w:id="1">
    <w:p w14:paraId="36D5C5C4" w14:textId="77777777" w:rsidR="00653752" w:rsidRDefault="00653752" w:rsidP="006566E1">
      <w:pPr>
        <w:pStyle w:val="Funotentext"/>
      </w:pPr>
      <w:r>
        <w:rPr>
          <w:rStyle w:val="Funotenzeichen"/>
        </w:rPr>
        <w:footnoteRef/>
      </w:r>
      <w:r>
        <w:t xml:space="preserve"> Inge </w:t>
      </w:r>
      <w:proofErr w:type="spellStart"/>
      <w:r>
        <w:t>Hanschke</w:t>
      </w:r>
      <w:proofErr w:type="spellEnd"/>
      <w:r>
        <w:t xml:space="preserve"> S. 615.</w:t>
      </w:r>
    </w:p>
  </w:footnote>
  <w:footnote w:id="2">
    <w:p w14:paraId="57C07048" w14:textId="5A03BA35" w:rsidR="00653752" w:rsidRDefault="00653752">
      <w:pPr>
        <w:pStyle w:val="Funotentext"/>
      </w:pPr>
      <w:r>
        <w:rPr>
          <w:rStyle w:val="Funotenzeichen"/>
        </w:rPr>
        <w:footnoteRef/>
      </w:r>
      <w:r>
        <w:t xml:space="preserve"> Inge </w:t>
      </w:r>
      <w:proofErr w:type="spellStart"/>
      <w:r>
        <w:t>Hanschke</w:t>
      </w:r>
      <w:proofErr w:type="spellEnd"/>
      <w:r>
        <w:t xml:space="preserve"> S. 144 / 592.</w:t>
      </w:r>
    </w:p>
  </w:footnote>
  <w:footnote w:id="3">
    <w:p w14:paraId="3896A0B1" w14:textId="77777777" w:rsidR="00653752" w:rsidRDefault="00653752" w:rsidP="008732F2">
      <w:pPr>
        <w:pStyle w:val="Funotentext"/>
      </w:pPr>
      <w:r>
        <w:rPr>
          <w:rStyle w:val="Funotenzeichen"/>
        </w:rPr>
        <w:footnoteRef/>
      </w:r>
      <w:r>
        <w:t xml:space="preserve"> </w:t>
      </w:r>
      <w:hyperlink r:id="rId1" w:history="1">
        <w:r>
          <w:rPr>
            <w:rStyle w:val="Hyperlink"/>
          </w:rPr>
          <w:t>https://www.bitkom.org/sites/default/files/file/import/EAM-Enterprise-Architecture-Management-BITKOM-Leitfaden.pdf</w:t>
        </w:r>
      </w:hyperlink>
    </w:p>
  </w:footnote>
  <w:footnote w:id="4">
    <w:p w14:paraId="1ED9230F" w14:textId="0775CD42" w:rsidR="00653752" w:rsidRDefault="00653752">
      <w:pPr>
        <w:pStyle w:val="Funotentext"/>
      </w:pPr>
      <w:r>
        <w:rPr>
          <w:rStyle w:val="Funotenzeichen"/>
        </w:rPr>
        <w:footnoteRef/>
      </w:r>
      <w:r>
        <w:t xml:space="preserve"> </w:t>
      </w:r>
      <w:hyperlink r:id="rId2" w:history="1">
        <w:r>
          <w:rPr>
            <w:rStyle w:val="Hyperlink"/>
          </w:rPr>
          <w:t>https://www.business-it.link/unternehmen/vision-leitbild-strategie</w:t>
        </w:r>
      </w:hyperlink>
    </w:p>
  </w:footnote>
  <w:footnote w:id="5">
    <w:p w14:paraId="48EDE7E3" w14:textId="2D426326" w:rsidR="00653752" w:rsidRDefault="00653752">
      <w:pPr>
        <w:pStyle w:val="Funotentext"/>
      </w:pPr>
      <w:r>
        <w:rPr>
          <w:rStyle w:val="Funotenzeichen"/>
        </w:rPr>
        <w:footnoteRef/>
      </w:r>
      <w:r>
        <w:t xml:space="preserve"> Inge </w:t>
      </w:r>
      <w:proofErr w:type="spellStart"/>
      <w:r>
        <w:t>Hanschke</w:t>
      </w:r>
      <w:proofErr w:type="spellEnd"/>
      <w:r>
        <w:t>, S. 144f.</w:t>
      </w:r>
    </w:p>
  </w:footnote>
  <w:footnote w:id="6">
    <w:p w14:paraId="4D820468" w14:textId="12265F1F" w:rsidR="00653752" w:rsidRDefault="00653752">
      <w:pPr>
        <w:pStyle w:val="Funotentext"/>
      </w:pPr>
      <w:r>
        <w:rPr>
          <w:rStyle w:val="Funotenzeichen"/>
        </w:rPr>
        <w:footnoteRef/>
      </w:r>
      <w:r>
        <w:t xml:space="preserve"> Inge </w:t>
      </w:r>
      <w:proofErr w:type="spellStart"/>
      <w:r>
        <w:t>Hanschke</w:t>
      </w:r>
      <w:proofErr w:type="spellEnd"/>
      <w:r>
        <w:t>, S. 27.</w:t>
      </w:r>
    </w:p>
  </w:footnote>
  <w:footnote w:id="7">
    <w:p w14:paraId="122498BE" w14:textId="77777777" w:rsidR="00653752" w:rsidRDefault="00653752" w:rsidP="00B73A6D">
      <w:pPr>
        <w:pStyle w:val="Funotentext"/>
      </w:pPr>
      <w:r>
        <w:rPr>
          <w:rStyle w:val="Funotenzeichen"/>
        </w:rPr>
        <w:footnoteRef/>
      </w:r>
      <w:r>
        <w:t xml:space="preserve"> Neo4j 2.0: Eine </w:t>
      </w:r>
      <w:proofErr w:type="spellStart"/>
      <w:r>
        <w:t>Graphdatenbank</w:t>
      </w:r>
      <w:proofErr w:type="spellEnd"/>
      <w:r>
        <w:t xml:space="preserve"> für alle, entwickler-press, 2014, Paderborn.</w:t>
      </w:r>
    </w:p>
  </w:footnote>
  <w:footnote w:id="8">
    <w:p w14:paraId="21046420" w14:textId="77777777" w:rsidR="00653752" w:rsidRDefault="00653752" w:rsidP="00B73A6D">
      <w:pPr>
        <w:pStyle w:val="Funotentext"/>
      </w:pPr>
      <w:r>
        <w:rPr>
          <w:rStyle w:val="Funotenzeichen"/>
        </w:rPr>
        <w:footnoteRef/>
      </w:r>
      <w:r>
        <w:t xml:space="preserve"> </w:t>
      </w:r>
      <w:hyperlink r:id="rId3" w:history="1">
        <w:r>
          <w:rPr>
            <w:rStyle w:val="Hyperlink"/>
          </w:rPr>
          <w:t>https://blog.codecentric.de/2017/06/graphen-visualisierung-mit-neo4j/</w:t>
        </w:r>
      </w:hyperlink>
      <w:r>
        <w:t xml:space="preserve">, Tobias </w:t>
      </w:r>
      <w:proofErr w:type="spellStart"/>
      <w:r>
        <w:t>Trelle</w:t>
      </w:r>
      <w:proofErr w:type="spellEnd"/>
      <w:r>
        <w:t>, 2017</w:t>
      </w:r>
    </w:p>
  </w:footnote>
  <w:footnote w:id="9">
    <w:p w14:paraId="4081F4D2" w14:textId="77777777" w:rsidR="00653752" w:rsidRDefault="00653752" w:rsidP="00B73A6D">
      <w:pPr>
        <w:pStyle w:val="Funotentext"/>
      </w:pPr>
      <w:r>
        <w:rPr>
          <w:rStyle w:val="Funotenzeichen"/>
        </w:rPr>
        <w:footnoteRef/>
      </w:r>
      <w:r>
        <w:t xml:space="preserve"> NoSQL-Datenbanken, Andreas Maier, Michael Kaufmann, 2016, Springer Vieweg, 8. Auflage, S. 237ff.</w:t>
      </w:r>
    </w:p>
  </w:footnote>
  <w:footnote w:id="10">
    <w:p w14:paraId="5499E3EB" w14:textId="77777777" w:rsidR="00653752" w:rsidRDefault="00653752" w:rsidP="00B73A6D">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w:t>
      </w:r>
    </w:p>
  </w:footnote>
  <w:footnote w:id="11">
    <w:p w14:paraId="2EC9A116" w14:textId="77777777" w:rsidR="00653752" w:rsidRDefault="00653752" w:rsidP="00B73A6D">
      <w:pPr>
        <w:pStyle w:val="Funotentext"/>
      </w:pPr>
      <w:r>
        <w:rPr>
          <w:rStyle w:val="Funotenzeichen"/>
        </w:rPr>
        <w:footnoteRef/>
      </w:r>
      <w:r>
        <w:t xml:space="preserve"> </w:t>
      </w:r>
      <w:hyperlink r:id="rId4" w:history="1">
        <w:r>
          <w:rPr>
            <w:rStyle w:val="Hyperlink"/>
          </w:rPr>
          <w:t>https://www.bigdata-insider.de/was-ist-nosql-a-615718/</w:t>
        </w:r>
      </w:hyperlink>
      <w:r>
        <w:rPr>
          <w:rStyle w:val="Hyperlink"/>
        </w:rPr>
        <w:t xml:space="preserve">, Stefan Luber / Nico </w:t>
      </w:r>
      <w:proofErr w:type="spellStart"/>
      <w:r>
        <w:rPr>
          <w:rStyle w:val="Hyperlink"/>
        </w:rPr>
        <w:t>Litzel</w:t>
      </w:r>
      <w:proofErr w:type="spellEnd"/>
      <w:r>
        <w:rPr>
          <w:rStyle w:val="Hyperlink"/>
        </w:rPr>
        <w:t>, 2017.</w:t>
      </w:r>
    </w:p>
  </w:footnote>
  <w:footnote w:id="12">
    <w:p w14:paraId="0835A65B" w14:textId="77777777" w:rsidR="00653752" w:rsidRDefault="00653752" w:rsidP="00B73A6D">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 xml:space="preserve">. </w:t>
      </w:r>
    </w:p>
  </w:footnote>
  <w:footnote w:id="13">
    <w:p w14:paraId="0D3BB0FA" w14:textId="77777777" w:rsidR="00653752" w:rsidRDefault="00653752" w:rsidP="00B73A6D">
      <w:pPr>
        <w:pStyle w:val="Funotentext"/>
      </w:pPr>
      <w:r>
        <w:rPr>
          <w:rStyle w:val="Funotenzeichen"/>
        </w:rPr>
        <w:footnoteRef/>
      </w:r>
      <w:r>
        <w:t xml:space="preserve"> </w:t>
      </w:r>
      <w:proofErr w:type="spellStart"/>
      <w:r>
        <w:t>Ebook</w:t>
      </w:r>
      <w:proofErr w:type="spellEnd"/>
      <w:r>
        <w:t xml:space="preserve"> Big Data Insider, Graph-Datenbanken, Michael </w:t>
      </w:r>
      <w:proofErr w:type="spellStart"/>
      <w:r>
        <w:t>Matzer</w:t>
      </w:r>
      <w:proofErr w:type="spellEnd"/>
      <w:r>
        <w:t>.</w:t>
      </w:r>
    </w:p>
  </w:footnote>
  <w:footnote w:id="14">
    <w:p w14:paraId="001D0EE6" w14:textId="448E5480" w:rsidR="00653752" w:rsidRDefault="00653752">
      <w:pPr>
        <w:pStyle w:val="Funotentext"/>
      </w:pPr>
      <w:r>
        <w:rPr>
          <w:rStyle w:val="Funotenzeichen"/>
        </w:rPr>
        <w:footnoteRef/>
      </w:r>
      <w:r>
        <w:t xml:space="preserve"> Interactive Data </w:t>
      </w:r>
      <w:proofErr w:type="spellStart"/>
      <w:r>
        <w:t>Visualization</w:t>
      </w:r>
      <w:proofErr w:type="spellEnd"/>
      <w:r>
        <w:t xml:space="preserve"> fort he Web S. 3.</w:t>
      </w:r>
    </w:p>
  </w:footnote>
  <w:footnote w:id="15">
    <w:p w14:paraId="42ED4DC1" w14:textId="123E524E" w:rsidR="00653752" w:rsidRDefault="00653752" w:rsidP="0070414C">
      <w:pPr>
        <w:pStyle w:val="Funotentext"/>
      </w:pPr>
      <w:r>
        <w:rPr>
          <w:rStyle w:val="Funotenzeichen"/>
        </w:rPr>
        <w:footnoteRef/>
      </w:r>
      <w:r>
        <w:t xml:space="preserve"> </w:t>
      </w:r>
      <w:hyperlink r:id="rId5" w:history="1">
        <w:r>
          <w:rPr>
            <w:rStyle w:val="Hyperlink"/>
          </w:rPr>
          <w:t>https://www.onpulson.de/lexikon/benutzerfreundlichkeit/</w:t>
        </w:r>
      </w:hyperlink>
      <w:r>
        <w:rPr>
          <w:rStyle w:val="Hyperlink"/>
        </w:rPr>
        <w:t xml:space="preserve"> </w:t>
      </w:r>
      <w:r w:rsidRPr="00051762">
        <w:t>Wirtschaftslexikon.</w:t>
      </w:r>
      <w:r>
        <w:t xml:space="preserve"> </w:t>
      </w:r>
    </w:p>
  </w:footnote>
  <w:footnote w:id="16">
    <w:p w14:paraId="2895D09A" w14:textId="77777777" w:rsidR="00653752" w:rsidRDefault="00653752" w:rsidP="007010BE">
      <w:pPr>
        <w:pStyle w:val="Funotentext"/>
      </w:pPr>
      <w:r>
        <w:rPr>
          <w:rStyle w:val="Funotenzeichen"/>
        </w:rPr>
        <w:footnoteRef/>
      </w:r>
      <w:r>
        <w:t xml:space="preserve"> Inge </w:t>
      </w:r>
      <w:proofErr w:type="spellStart"/>
      <w:r>
        <w:t>Hanschke</w:t>
      </w:r>
      <w:proofErr w:type="spellEnd"/>
      <w:r>
        <w:t xml:space="preserve"> S. 238ff.</w:t>
      </w:r>
    </w:p>
  </w:footnote>
  <w:footnote w:id="17">
    <w:p w14:paraId="21435DAE" w14:textId="498AC435" w:rsidR="00653752" w:rsidRDefault="00653752">
      <w:pPr>
        <w:pStyle w:val="Funotentext"/>
      </w:pPr>
      <w:r>
        <w:rPr>
          <w:rStyle w:val="Funotenzeichen"/>
        </w:rPr>
        <w:footnoteRef/>
      </w:r>
      <w:r>
        <w:t xml:space="preserve"> BITKOM, </w:t>
      </w:r>
      <w:r w:rsidRPr="00653752">
        <w:t>Enterprise Architecture Management – neue Disziplin für die ganzheitliche Unternehmensentwicklung</w:t>
      </w:r>
      <w:r>
        <w:t>, 2011, S.22.</w:t>
      </w:r>
    </w:p>
  </w:footnote>
  <w:footnote w:id="18">
    <w:p w14:paraId="16706476" w14:textId="77777777" w:rsidR="00653752" w:rsidRDefault="00653752" w:rsidP="007010BE">
      <w:pPr>
        <w:pStyle w:val="Funotentext"/>
      </w:pPr>
      <w:r>
        <w:rPr>
          <w:rStyle w:val="Funotenzeichen"/>
        </w:rPr>
        <w:footnoteRef/>
      </w:r>
      <w:r>
        <w:t xml:space="preserve"> Inge </w:t>
      </w:r>
      <w:proofErr w:type="spellStart"/>
      <w:r>
        <w:t>Hanschke</w:t>
      </w:r>
      <w:proofErr w:type="spellEnd"/>
      <w:r>
        <w:t xml:space="preserve"> S. 246ff.</w:t>
      </w:r>
    </w:p>
  </w:footnote>
  <w:footnote w:id="19">
    <w:p w14:paraId="70CAC567" w14:textId="77777777" w:rsidR="00653752" w:rsidRDefault="00653752" w:rsidP="007010BE">
      <w:pPr>
        <w:pStyle w:val="Funotentext"/>
      </w:pPr>
      <w:r>
        <w:rPr>
          <w:rStyle w:val="Funotenzeichen"/>
        </w:rPr>
        <w:footnoteRef/>
      </w:r>
      <w:r>
        <w:t xml:space="preserve"> Inge </w:t>
      </w:r>
      <w:proofErr w:type="spellStart"/>
      <w:r>
        <w:t>Hanschke</w:t>
      </w:r>
      <w:proofErr w:type="spellEnd"/>
      <w:r>
        <w:t xml:space="preserve"> S. 241.</w:t>
      </w:r>
    </w:p>
  </w:footnote>
  <w:footnote w:id="20">
    <w:p w14:paraId="2E03E5A6" w14:textId="77777777" w:rsidR="00653752" w:rsidRDefault="00653752" w:rsidP="007010BE">
      <w:pPr>
        <w:pStyle w:val="Funotentext"/>
      </w:pPr>
      <w:r>
        <w:rPr>
          <w:rStyle w:val="Funotenzeichen"/>
        </w:rPr>
        <w:footnoteRef/>
      </w:r>
      <w:r>
        <w:t xml:space="preserve"> Inge </w:t>
      </w:r>
      <w:proofErr w:type="spellStart"/>
      <w:r>
        <w:t>Hanschke</w:t>
      </w:r>
      <w:proofErr w:type="spellEnd"/>
      <w:r>
        <w:t xml:space="preserve"> S. 253.</w:t>
      </w:r>
    </w:p>
  </w:footnote>
  <w:footnote w:id="21">
    <w:p w14:paraId="65524036" w14:textId="0FF8A791" w:rsidR="00653752" w:rsidRDefault="00653752">
      <w:pPr>
        <w:pStyle w:val="Funotentext"/>
      </w:pPr>
      <w:r>
        <w:rPr>
          <w:rStyle w:val="Funotenzeichen"/>
        </w:rPr>
        <w:footnoteRef/>
      </w:r>
      <w:r>
        <w:t xml:space="preserve"> </w:t>
      </w:r>
      <w:hyperlink r:id="rId6" w:history="1">
        <w:r>
          <w:rPr>
            <w:rStyle w:val="Hyperlink"/>
          </w:rPr>
          <w:t>https://www.saracus.com/blog/vergleich-graphdatenbank-neo4j-mit-relationalen-datenbanken/</w:t>
        </w:r>
      </w:hyperlink>
      <w:r>
        <w:rPr>
          <w:rStyle w:val="Hyperlink"/>
        </w:rPr>
        <w:t xml:space="preserve"> </w:t>
      </w:r>
      <w:r>
        <w:rPr>
          <w:rStyle w:val="Hyperlink"/>
          <w:color w:val="auto"/>
          <w:u w:val="none"/>
        </w:rPr>
        <w:t>, 2</w:t>
      </w:r>
      <w:r w:rsidRPr="00902707">
        <w:rPr>
          <w:rStyle w:val="Hyperlink"/>
          <w:color w:val="auto"/>
          <w:u w:val="none"/>
        </w:rPr>
        <w:t>017</w:t>
      </w:r>
      <w:r>
        <w:rPr>
          <w:rStyle w:val="Hyperlink"/>
          <w:color w:val="auto"/>
          <w:u w:val="none"/>
        </w:rPr>
        <w:t xml:space="preserve"> </w:t>
      </w:r>
      <w:r w:rsidRPr="00F13A0E">
        <w:rPr>
          <w:rStyle w:val="Hyperlink"/>
          <w:color w:val="auto"/>
          <w:highlight w:val="red"/>
          <w:u w:val="none"/>
        </w:rPr>
        <w:sym w:font="Wingdings" w:char="F0E0"/>
      </w:r>
      <w:r w:rsidRPr="00F13A0E">
        <w:rPr>
          <w:rStyle w:val="Hyperlink"/>
          <w:color w:val="auto"/>
          <w:highlight w:val="red"/>
          <w:u w:val="none"/>
        </w:rPr>
        <w:t xml:space="preserve"> ersetzen </w:t>
      </w:r>
      <w:proofErr w:type="spellStart"/>
      <w:r w:rsidRPr="00F13A0E">
        <w:rPr>
          <w:rStyle w:val="Hyperlink"/>
          <w:color w:val="auto"/>
          <w:highlight w:val="red"/>
          <w:u w:val="none"/>
        </w:rPr>
        <w:t>Neo</w:t>
      </w:r>
      <w:proofErr w:type="spellEnd"/>
      <w:r w:rsidRPr="00F13A0E">
        <w:rPr>
          <w:rStyle w:val="Hyperlink"/>
          <w:color w:val="auto"/>
          <w:highlight w:val="red"/>
          <w:u w:val="none"/>
        </w:rPr>
        <w:t xml:space="preserve"> 2.0 S. 27 schauen</w:t>
      </w:r>
    </w:p>
  </w:footnote>
  <w:footnote w:id="22">
    <w:p w14:paraId="0398898D" w14:textId="2078EDC9" w:rsidR="00653752" w:rsidRDefault="00653752" w:rsidP="00002C7E">
      <w:pPr>
        <w:pStyle w:val="Funotentext"/>
      </w:pPr>
      <w:r>
        <w:rPr>
          <w:rStyle w:val="Funotenzeichen"/>
        </w:rPr>
        <w:footnoteRef/>
      </w:r>
      <w:r>
        <w:t xml:space="preserve"> </w:t>
      </w:r>
      <w:hyperlink r:id="rId7" w:history="1">
        <w:r>
          <w:rPr>
            <w:rStyle w:val="Hyperlink"/>
          </w:rPr>
          <w:t>https://www.heise.de/newsticker/meldung/Test-Microsoft-Visual-Studio-Code-ein-Editor-mit-integriertem-Debugger-4026553.html</w:t>
        </w:r>
      </w:hyperlink>
      <w:r w:rsidRPr="00902707">
        <w:rPr>
          <w:rStyle w:val="Hyperlink"/>
          <w:color w:val="auto"/>
          <w:u w:val="none"/>
        </w:rPr>
        <w:t>, 2018</w:t>
      </w:r>
      <w:r>
        <w:rPr>
          <w:rStyle w:val="Hyperlink"/>
          <w:color w:val="auto"/>
          <w:u w:val="none"/>
        </w:rPr>
        <w:t xml:space="preserve"> </w:t>
      </w:r>
      <w:r w:rsidRPr="00822DF0">
        <w:rPr>
          <w:rStyle w:val="Hyperlink"/>
          <w:color w:val="auto"/>
          <w:u w:val="none"/>
        </w:rPr>
        <w:sym w:font="Wingdings" w:char="F0E0"/>
      </w:r>
      <w:r>
        <w:rPr>
          <w:rStyle w:val="Hyperlink"/>
          <w:color w:val="auto"/>
          <w:u w:val="none"/>
        </w:rPr>
        <w:t xml:space="preserve"> ggf. ersetzen</w:t>
      </w:r>
    </w:p>
  </w:footnote>
  <w:footnote w:id="23">
    <w:p w14:paraId="70ED8B7A" w14:textId="5FA0FA38" w:rsidR="00653752" w:rsidRDefault="00653752">
      <w:pPr>
        <w:pStyle w:val="Funotentext"/>
      </w:pPr>
      <w:r>
        <w:rPr>
          <w:rStyle w:val="Funotenzeichen"/>
        </w:rPr>
        <w:footnoteRef/>
      </w:r>
      <w:r>
        <w:t xml:space="preserve"> </w:t>
      </w:r>
      <w:hyperlink r:id="rId8" w:history="1">
        <w:r>
          <w:rPr>
            <w:rStyle w:val="Hyperlink"/>
          </w:rPr>
          <w:t>https://wirtschaftslexikon.gabler.de/definition/datenmodell-28093/version-251730</w:t>
        </w:r>
      </w:hyperlink>
      <w:r>
        <w:tab/>
        <w:t xml:space="preserve">, 2018, Richard Lackes, Markus </w:t>
      </w:r>
      <w:proofErr w:type="spellStart"/>
      <w:r>
        <w:t>Siepermann</w:t>
      </w:r>
      <w:proofErr w:type="spellEnd"/>
    </w:p>
  </w:footnote>
  <w:footnote w:id="24">
    <w:p w14:paraId="46E2D6CB" w14:textId="7E3CE078" w:rsidR="00653752" w:rsidRDefault="00653752">
      <w:pPr>
        <w:pStyle w:val="Funotentext"/>
      </w:pPr>
      <w:r>
        <w:rPr>
          <w:rStyle w:val="Funotenzeichen"/>
        </w:rPr>
        <w:footnoteRef/>
      </w:r>
      <w:r>
        <w:t xml:space="preserve"> Inge </w:t>
      </w:r>
      <w:proofErr w:type="spellStart"/>
      <w:r>
        <w:t>Hanschke</w:t>
      </w:r>
      <w:proofErr w:type="spellEnd"/>
      <w:r>
        <w:t>, S. 239.</w:t>
      </w:r>
    </w:p>
  </w:footnote>
  <w:footnote w:id="25">
    <w:p w14:paraId="1FBFC09E" w14:textId="69C281F5" w:rsidR="00653752" w:rsidRDefault="00653752">
      <w:pPr>
        <w:pStyle w:val="Funotentext"/>
      </w:pPr>
      <w:r>
        <w:rPr>
          <w:rStyle w:val="Funotenzeichen"/>
        </w:rPr>
        <w:footnoteRef/>
      </w:r>
      <w:r>
        <w:t xml:space="preserve"> Inge </w:t>
      </w:r>
      <w:proofErr w:type="spellStart"/>
      <w:r>
        <w:t>Hanschke</w:t>
      </w:r>
      <w:proofErr w:type="spellEnd"/>
      <w:r>
        <w:t>, S. 195.</w:t>
      </w:r>
    </w:p>
  </w:footnote>
  <w:footnote w:id="26">
    <w:p w14:paraId="11957854" w14:textId="3F2A6B42" w:rsidR="00653752" w:rsidRDefault="00653752">
      <w:pPr>
        <w:pStyle w:val="Funotentext"/>
      </w:pPr>
      <w:r>
        <w:rPr>
          <w:rStyle w:val="Funotenzeichen"/>
        </w:rPr>
        <w:footnoteRef/>
      </w:r>
      <w:r>
        <w:t xml:space="preserve"> </w:t>
      </w:r>
      <w:hyperlink r:id="rId9" w:history="1">
        <w:r>
          <w:rPr>
            <w:rStyle w:val="Hyperlink"/>
          </w:rPr>
          <w:t>https://opensource.zalando.com/tech-radar/</w:t>
        </w:r>
      </w:hyperlink>
    </w:p>
  </w:footnote>
  <w:footnote w:id="27">
    <w:p w14:paraId="7FDC0AE4" w14:textId="38E40E93" w:rsidR="00653752" w:rsidRDefault="00653752">
      <w:pPr>
        <w:pStyle w:val="Funotentext"/>
      </w:pPr>
      <w:r>
        <w:rPr>
          <w:rStyle w:val="Funotenzeichen"/>
        </w:rPr>
        <w:footnoteRef/>
      </w:r>
      <w:r>
        <w:t xml:space="preserve"> </w:t>
      </w:r>
      <w:hyperlink r:id="rId10" w:history="1">
        <w:r>
          <w:rPr>
            <w:rStyle w:val="Hyperlink"/>
          </w:rPr>
          <w:t>https://d3js.org/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932BA" w14:textId="14CC3909" w:rsidR="00653752" w:rsidRDefault="00653752" w:rsidP="00C4518C">
    <w:r>
      <w:rPr>
        <w:noProof/>
        <w:lang w:eastAsia="de-DE" w:bidi="ar-SA"/>
      </w:rPr>
      <mc:AlternateContent>
        <mc:Choice Requires="wps">
          <w:drawing>
            <wp:anchor distT="0" distB="0" distL="114300" distR="114300" simplePos="0" relativeHeight="251659776" behindDoc="0" locked="0" layoutInCell="0" allowOverlap="1" wp14:anchorId="48395E2A" wp14:editId="028B1FCD">
              <wp:simplePos x="0" y="0"/>
              <wp:positionH relativeFrom="page">
                <wp:posOffset>914400</wp:posOffset>
              </wp:positionH>
              <wp:positionV relativeFrom="page">
                <wp:posOffset>370840</wp:posOffset>
              </wp:positionV>
              <wp:extent cx="5760720" cy="172085"/>
              <wp:effectExtent l="0" t="0" r="0" b="0"/>
              <wp:wrapNone/>
              <wp:docPr id="2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2BE9D" w14:textId="77777777" w:rsidR="00653752" w:rsidRDefault="00653752"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48395E2A" id="_x0000_t202" coordsize="21600,21600" o:spt="202" path="m,l,21600r21600,l21600,xe">
              <v:stroke joinstyle="miter"/>
              <v:path gradientshapeok="t" o:connecttype="rect"/>
            </v:shapetype>
            <v:shape id="Text Box 33" o:spid="_x0000_s1038" type="#_x0000_t202" style="position:absolute;left:0;text-align:left;margin-left:1in;margin-top:29.2pt;width:453.6pt;height:13.55pt;z-index:25165977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" o:allowincell="f" filled="f" stroked="f">
              <v:textbox inset=",0,,0">
                <w:txbxContent>
                  <w:p w14:paraId="75C2BE9D" w14:textId="77777777" w:rsidR="00653752" w:rsidRDefault="00653752" w:rsidP="00FC3C0F"/>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756D9C" w14:textId="77777777" w:rsidR="00653752" w:rsidRDefault="00653752" w:rsidP="00FC3C0F">
    <w:pPr>
      <w:pStyle w:val="Kopfzeile"/>
    </w:pPr>
    <w:r>
      <w:rPr>
        <w:noProof/>
        <w:lang w:eastAsia="de-DE" w:bidi="ar-SA"/>
      </w:rPr>
      <w:drawing>
        <wp:anchor distT="0" distB="0" distL="114300" distR="114300" simplePos="0" relativeHeight="251658240" behindDoc="1" locked="0" layoutInCell="1" allowOverlap="1" wp14:anchorId="787B40B1" wp14:editId="2B6DC8D4">
          <wp:simplePos x="0" y="0"/>
          <wp:positionH relativeFrom="margin">
            <wp:align>right</wp:align>
          </wp:positionH>
          <wp:positionV relativeFrom="margin">
            <wp:align>top</wp:align>
          </wp:positionV>
          <wp:extent cx="2144395" cy="868776"/>
          <wp:effectExtent l="19050" t="0" r="8255" b="0"/>
          <wp:wrapNone/>
          <wp:docPr id="448" name="WI_4c_A4.eps" descr="C:\Dokumente und Einstellungen\bieser.MOSAIQ-MEDIA\Eigene Dateien\Diplomarbeit\HFU\WI_4c_A4.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_4c_A4.eps" descr="C:\Dokumente und Einstellungen\bieser.MOSAIQ-MEDIA\Eigene Dateien\Diplomarbeit\HFU\WI_4c_A4.eps"/>
                  <pic:cNvPicPr>
                    <a:picLocks noChangeAspect="1" noChangeArrowheads="1"/>
                  </pic:cNvPicPr>
                </pic:nvPicPr>
                <pic:blipFill>
                  <a:blip r:embed="rId1"/>
                  <a:stretch>
                    <a:fillRect/>
                  </a:stretch>
                </pic:blipFill>
                <pic:spPr bwMode="auto">
                  <a:xfrm>
                    <a:off x="0" y="0"/>
                    <a:ext cx="2144395" cy="868776"/>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C8E94" w14:textId="77777777" w:rsidR="00653752" w:rsidRDefault="00653752" w:rsidP="00FC3C0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02EE6" w14:textId="26C6D994" w:rsidR="00653752" w:rsidRDefault="00653752" w:rsidP="00FC3C0F">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4F26A" w14:textId="51088B3A" w:rsidR="00653752" w:rsidRDefault="00653752" w:rsidP="00FC3C0F">
    <w:pPr>
      <w:pStyle w:val="Kopfzeile"/>
    </w:pPr>
    <w:r>
      <w:rPr>
        <w:noProof/>
        <w:lang w:eastAsia="de-DE" w:bidi="ar-SA"/>
      </w:rPr>
      <mc:AlternateContent>
        <mc:Choice Requires="wps">
          <w:drawing>
            <wp:anchor distT="0" distB="0" distL="114300" distR="114300" simplePos="0" relativeHeight="251656704" behindDoc="0" locked="0" layoutInCell="0" allowOverlap="1" wp14:anchorId="3C83F9EF" wp14:editId="1774B964">
              <wp:simplePos x="0" y="0"/>
              <wp:positionH relativeFrom="page">
                <wp:posOffset>900430</wp:posOffset>
              </wp:positionH>
              <wp:positionV relativeFrom="page">
                <wp:posOffset>363855</wp:posOffset>
              </wp:positionV>
              <wp:extent cx="5939155" cy="172085"/>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15FB2" w14:textId="77777777" w:rsidR="00653752" w:rsidRDefault="00653752" w:rsidP="00FC3C0F"/>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3C83F9EF" id="_x0000_t202" coordsize="21600,21600" o:spt="202" path="m,l,21600r21600,l21600,xe">
              <v:stroke joinstyle="miter"/>
              <v:path gradientshapeok="t" o:connecttype="rect"/>
            </v:shapetype>
            <v:shape id="Text Box 29" o:spid="_x0000_s1039" type="#_x0000_t202" style="position:absolute;left:0;text-align:left;margin-left:70.9pt;margin-top:28.65pt;width:467.65pt;height:13.55pt;z-index:25165670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" o:allowincell="f" filled="f" stroked="f">
              <v:textbox inset=",0,,0">
                <w:txbxContent>
                  <w:p w14:paraId="53215FB2" w14:textId="77777777" w:rsidR="00653752" w:rsidRDefault="00653752" w:rsidP="00FC3C0F"/>
                </w:txbxContent>
              </v:textbox>
              <w10:wrap anchorx="page" anchory="page"/>
            </v:shape>
          </w:pict>
        </mc:Fallback>
      </mc:AlternateContent>
    </w:r>
    <w:r>
      <w:rPr>
        <w:noProof/>
        <w:lang w:eastAsia="de-DE" w:bidi="ar-SA"/>
      </w:rPr>
      <mc:AlternateContent>
        <mc:Choice Requires="wps">
          <w:drawing>
            <wp:anchor distT="0" distB="0" distL="114300" distR="114300" simplePos="0" relativeHeight="251655680" behindDoc="0" locked="0" layoutInCell="0" allowOverlap="1" wp14:anchorId="2E181F24" wp14:editId="2F998E03">
              <wp:simplePos x="0" y="0"/>
              <wp:positionH relativeFrom="page">
                <wp:posOffset>0</wp:posOffset>
              </wp:positionH>
              <wp:positionV relativeFrom="page">
                <wp:posOffset>363855</wp:posOffset>
              </wp:positionV>
              <wp:extent cx="900430" cy="172085"/>
              <wp:effectExtent l="0" t="0" r="0" b="0"/>
              <wp:wrapNone/>
              <wp:docPr id="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2085"/>
                      </a:xfrm>
                      <a:prstGeom prst="rect">
                        <a:avLst/>
                      </a:prstGeom>
                      <a:solidFill>
                        <a:srgbClr val="0084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7702DF" w14:textId="77777777" w:rsidR="00653752" w:rsidRDefault="00653752"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 w14:anchorId="2E181F24" id="Text Box 28" o:spid="_x0000_s1040" type="#_x0000_t202" style="position:absolute;left:0;text-align:left;margin-left:0;margin-top:28.65pt;width:70.9pt;height:13.55pt;z-index:25165568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" o:allowincell="f" fillcolor="#00844d" stroked="f">
              <v:textbox inset=",0,,0">
                <w:txbxContent>
                  <w:p w14:paraId="207702DF" w14:textId="77777777" w:rsidR="00653752" w:rsidRDefault="00653752" w:rsidP="00FC3C0F">
                    <w:pPr>
                      <w:rPr>
                        <w:color w:val="FFFFFF"/>
                      </w:rPr>
                    </w:pPr>
                    <w:r>
                      <w:fldChar w:fldCharType="begin"/>
                    </w:r>
                    <w:r>
                      <w:instrText xml:space="preserve"> PAGE   \* MERGEFORMAT </w:instrText>
                    </w:r>
                    <w:r>
                      <w:fldChar w:fldCharType="separate"/>
                    </w:r>
                    <w:r w:rsidRPr="004A0633">
                      <w:rPr>
                        <w:noProof/>
                        <w:color w:val="FFFFFF"/>
                      </w:rPr>
                      <w:t>2</w:t>
                    </w:r>
                    <w:r>
                      <w:rPr>
                        <w:noProof/>
                        <w:color w:val="FFFFFF"/>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088A0" w14:textId="179619C9" w:rsidR="00653752" w:rsidRDefault="00653752" w:rsidP="00FC3C0F">
    <w:pPr>
      <w:pStyle w:val="Kopfzeile"/>
    </w:pPr>
    <w:r>
      <w:rPr>
        <w:noProof/>
        <w:lang w:eastAsia="de-DE" w:bidi="ar-SA"/>
      </w:rPr>
      <mc:AlternateContent>
        <mc:Choice Requires="wps">
          <w:drawing>
            <wp:anchor distT="0" distB="0" distL="114300" distR="114300" simplePos="0" relativeHeight="251680256" behindDoc="0" locked="0" layoutInCell="0" allowOverlap="1" wp14:anchorId="440F061E" wp14:editId="66573265">
              <wp:simplePos x="0" y="0"/>
              <wp:positionH relativeFrom="page">
                <wp:posOffset>6742240</wp:posOffset>
              </wp:positionH>
              <wp:positionV relativeFrom="topMargin">
                <wp:posOffset>367665</wp:posOffset>
              </wp:positionV>
              <wp:extent cx="795647" cy="160020"/>
              <wp:effectExtent l="0" t="0" r="5080" b="0"/>
              <wp:wrapNone/>
              <wp:docPr id="3" name="Textfeld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647" cy="160020"/>
                      </a:xfrm>
                      <a:prstGeom prst="rect">
                        <a:avLst/>
                      </a:prstGeom>
                      <a:solidFill>
                        <a:schemeClr val="accent2"/>
                      </a:solidFill>
                      <a:ln>
                        <a:noFill/>
                      </a:ln>
                    </wps:spPr>
                    <wps:txbx>
                      <w:txbxContent>
                        <w:p w14:paraId="3D9E002A" w14:textId="77777777" w:rsidR="00653752" w:rsidRDefault="00653752">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0</wp14:pctWidth>
              </wp14:sizeRelH>
              <wp14:sizeRelV relativeFrom="page">
                <wp14:pctHeight>0</wp14:pctHeight>
              </wp14:sizeRelV>
            </wp:anchor>
          </w:drawing>
        </mc:Choice>
        <mc:Fallback>
          <w:pict>
            <v:shapetype w14:anchorId="440F061E" id="_x0000_t202" coordsize="21600,21600" o:spt="202" path="m,l,21600r21600,l21600,xe">
              <v:stroke joinstyle="miter"/>
              <v:path gradientshapeok="t" o:connecttype="rect"/>
            </v:shapetype>
            <v:shape id="Textfeld 476" o:spid="_x0000_s1041" type="#_x0000_t202" style="position:absolute;left:0;text-align:left;margin-left:530.9pt;margin-top:28.95pt;width:62.65pt;height:12.6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" o:allowincell="f" fillcolor="#c0504d [3205]" stroked="f">
              <v:textbox style="mso-fit-shape-to-text:t" inset=",0,,0">
                <w:txbxContent>
                  <w:p w14:paraId="3D9E002A" w14:textId="77777777" w:rsidR="00653752" w:rsidRDefault="00653752">
                    <w:pPr>
                      <w:spacing w:after="0" w:line="240" w:lineRule="auto"/>
                      <w:rPr>
                        <w:color w:val="FFFFFF" w:themeColor="background1"/>
                      </w:rPr>
                    </w:pPr>
                    <w:r>
                      <w:fldChar w:fldCharType="begin"/>
                    </w:r>
                    <w:r>
                      <w:instrText>PAGE   \* MERGEFORMAT</w:instrText>
                    </w:r>
                    <w:r>
                      <w:fldChar w:fldCharType="separate"/>
                    </w:r>
                    <w:r w:rsidRPr="00CA6B66">
                      <w:rPr>
                        <w:noProof/>
                        <w:color w:val="FFFFFF" w:themeColor="background1"/>
                      </w:rPr>
                      <w:t>7</w:t>
                    </w:r>
                    <w:r>
                      <w:rPr>
                        <w:color w:val="FFFFFF" w:themeColor="background1"/>
                      </w:rPr>
                      <w:fldChar w:fldCharType="end"/>
                    </w:r>
                  </w:p>
                </w:txbxContent>
              </v:textbox>
              <w10:wrap anchorx="page" anchory="margin"/>
            </v:shape>
          </w:pict>
        </mc:Fallback>
      </mc:AlternateContent>
    </w:r>
    <w:r>
      <w:rPr>
        <w:noProof/>
        <w:lang w:eastAsia="de-DE" w:bidi="ar-SA"/>
      </w:rPr>
      <mc:AlternateContent>
        <mc:Choice Requires="wps">
          <w:drawing>
            <wp:anchor distT="0" distB="0" distL="114300" distR="114300" simplePos="0" relativeHeight="251681280" behindDoc="0" locked="0" layoutInCell="0" allowOverlap="1" wp14:anchorId="6E6F6F55" wp14:editId="69FFA55C">
              <wp:simplePos x="0" y="0"/>
              <wp:positionH relativeFrom="margin">
                <wp:align>left</wp:align>
              </wp:positionH>
              <wp:positionV relativeFrom="topMargin">
                <wp:align>center</wp:align>
              </wp:positionV>
              <wp:extent cx="5934710" cy="160020"/>
              <wp:effectExtent l="0" t="0" r="0" b="0"/>
              <wp:wrapNone/>
              <wp:docPr id="475" name="Textfeld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710" cy="16002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B30B5" w14:textId="4F031E2F" w:rsidR="00653752" w:rsidRDefault="00653752">
                          <w:pPr>
                            <w:spacing w:after="0" w:line="240" w:lineRule="auto"/>
                            <w:jc w:val="right"/>
                          </w:pPr>
                          <w:fldSimple w:instr=" STYLEREF  &quot;1&quot; ">
                            <w:r w:rsidR="00E6374C">
                              <w:rPr>
                                <w:noProof/>
                              </w:rPr>
                              <w:t>Einleitung</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6E6F6F55" id="Textfeld 475" o:spid="_x0000_s1042" type="#_x0000_t202" style="position:absolute;left:0;text-align:left;margin-left:0;margin-top:0;width:467.3pt;height:12.6pt;z-index:2516812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" o:allowincell="f" filled="f" stroked="f">
              <v:textbox style="mso-fit-shape-to-text:t" inset=",0,,0">
                <w:txbxContent>
                  <w:p w14:paraId="2FCB30B5" w14:textId="4F031E2F" w:rsidR="00653752" w:rsidRDefault="00653752">
                    <w:pPr>
                      <w:spacing w:after="0" w:line="240" w:lineRule="auto"/>
                      <w:jc w:val="right"/>
                    </w:pPr>
                    <w:fldSimple w:instr=" STYLEREF  &quot;1&quot; ">
                      <w:r w:rsidR="00E6374C">
                        <w:rPr>
                          <w:noProof/>
                        </w:rPr>
                        <w:t>Einleitung</w:t>
                      </w:r>
                    </w:fldSimple>
                  </w:p>
                </w:txbxContent>
              </v:textbox>
              <w10:wrap anchorx="margin" anchory="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28A99" w14:textId="77777777" w:rsidR="00653752" w:rsidRDefault="00653752" w:rsidP="00FC3C0F">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180EE" w14:textId="7E67E6E6" w:rsidR="00653752" w:rsidRDefault="00653752" w:rsidP="00FC3C0F">
    <w:pPr>
      <w:pStyle w:val="Kopfzeile"/>
    </w:pPr>
    <w:r>
      <w:rPr>
        <w:noProof/>
        <w:lang w:eastAsia="de-DE" w:bidi="ar-SA"/>
      </w:rPr>
      <mc:AlternateContent>
        <mc:Choice Requires="wps">
          <w:drawing>
            <wp:anchor distT="0" distB="0" distL="114300" distR="114300" simplePos="0" relativeHeight="251678208" behindDoc="0" locked="0" layoutInCell="0" allowOverlap="1" wp14:anchorId="523F1CD3" wp14:editId="0F745EDC">
              <wp:simplePos x="0" y="0"/>
              <wp:positionH relativeFrom="page">
                <wp:posOffset>720725</wp:posOffset>
              </wp:positionH>
              <wp:positionV relativeFrom="page">
                <wp:posOffset>363855</wp:posOffset>
              </wp:positionV>
              <wp:extent cx="5939155" cy="172085"/>
              <wp:effectExtent l="0" t="0" r="0" b="0"/>
              <wp:wrapNone/>
              <wp:docPr id="2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90E75" w14:textId="41D874AF" w:rsidR="00653752" w:rsidRDefault="00653752" w:rsidP="00FC3C0F">
                          <w:fldSimple w:instr=" STYLEREF  &quot;1&quot; ">
                            <w:r w:rsidR="00E6374C">
                              <w:rPr>
                                <w:noProof/>
                              </w:rPr>
                              <w:t>Stand der Technik (ggf. umbenennen? z. B. Grundlagen?)</w:t>
                            </w:r>
                          </w:fldSimple>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523F1CD3" id="_x0000_t202" coordsize="21600,21600" o:spt="202" path="m,l,21600r21600,l21600,xe">
              <v:stroke joinstyle="miter"/>
              <v:path gradientshapeok="t" o:connecttype="rect"/>
            </v:shapetype>
            <v:shape id="Text Box 27" o:spid="_x0000_s1043" type="#_x0000_t202" style="position:absolute;left:0;text-align:left;margin-left:56.75pt;margin-top:28.65pt;width:467.65pt;height:13.55pt;z-index:25167820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" o:allowincell="f" filled="f" stroked="f">
              <v:textbox inset=",0,,0">
                <w:txbxContent>
                  <w:p w14:paraId="0D990E75" w14:textId="41D874AF" w:rsidR="00653752" w:rsidRDefault="00653752" w:rsidP="00FC3C0F">
                    <w:fldSimple w:instr=" STYLEREF  &quot;1&quot; ">
                      <w:r w:rsidR="00E6374C">
                        <w:rPr>
                          <w:noProof/>
                        </w:rPr>
                        <w:t>Stand der Technik (ggf. umbenennen? z. B. Grundlagen?)</w:t>
                      </w:r>
                    </w:fldSimple>
                  </w:p>
                </w:txbxContent>
              </v:textbox>
              <w10:wrap anchorx="page" anchory="page"/>
            </v:shape>
          </w:pict>
        </mc:Fallback>
      </mc:AlternateContent>
    </w:r>
    <w:r>
      <w:rPr>
        <w:noProof/>
        <w:lang w:eastAsia="de-DE" w:bidi="ar-SA"/>
      </w:rPr>
      <mc:AlternateContent>
        <mc:Choice Requires="wps">
          <w:drawing>
            <wp:anchor distT="0" distB="0" distL="114300" distR="114300" simplePos="0" relativeHeight="251677184" behindDoc="0" locked="0" layoutInCell="0" allowOverlap="1" wp14:anchorId="5A419F2C" wp14:editId="10E23930">
              <wp:simplePos x="0" y="0"/>
              <wp:positionH relativeFrom="page">
                <wp:posOffset>6659880</wp:posOffset>
              </wp:positionH>
              <wp:positionV relativeFrom="page">
                <wp:posOffset>363855</wp:posOffset>
              </wp:positionV>
              <wp:extent cx="895985" cy="172085"/>
              <wp:effectExtent l="0" t="0" r="0" b="0"/>
              <wp:wrapNone/>
              <wp:docPr id="2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985" cy="17208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23BCD2" w14:textId="77777777" w:rsidR="00653752" w:rsidRDefault="00653752"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 w14:anchorId="5A419F2C" id="Text Box 26" o:spid="_x0000_s1044" type="#_x0000_t202" style="position:absolute;left:0;text-align:left;margin-left:524.4pt;margin-top:28.65pt;width:70.55pt;height:13.55pt;z-index:2516771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" o:allowincell="f" fillcolor="#c0504d" stroked="f">
              <v:textbox inset=",0,,0">
                <w:txbxContent>
                  <w:p w14:paraId="1323BCD2" w14:textId="77777777" w:rsidR="00653752" w:rsidRDefault="00653752" w:rsidP="00FC3C0F">
                    <w:pPr>
                      <w:rPr>
                        <w:color w:val="FFFFFF"/>
                      </w:rPr>
                    </w:pPr>
                    <w:r>
                      <w:fldChar w:fldCharType="begin"/>
                    </w:r>
                    <w:r>
                      <w:instrText xml:space="preserve"> PAGE   \* MERGEFORMAT </w:instrText>
                    </w:r>
                    <w:r>
                      <w:fldChar w:fldCharType="separate"/>
                    </w:r>
                    <w:r w:rsidRPr="00FC3C0F">
                      <w:rPr>
                        <w:noProof/>
                        <w:color w:val="FFFFFF"/>
                      </w:rPr>
                      <w:t>17</w:t>
                    </w:r>
                    <w:r>
                      <w:rPr>
                        <w:noProof/>
                        <w:color w:val="FFFFFF"/>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5C153" w14:textId="0CC8AB02" w:rsidR="00653752" w:rsidRDefault="00653752" w:rsidP="00FC3C0F">
    <w:pPr>
      <w:pStyle w:val="Kopfzeile"/>
    </w:pPr>
    <w:r>
      <w:rPr>
        <w:noProof/>
        <w:lang w:eastAsia="de-DE" w:bidi="ar-SA"/>
      </w:rPr>
      <mc:AlternateContent>
        <mc:Choice Requires="wps">
          <w:drawing>
            <wp:anchor distT="0" distB="0" distL="114300" distR="114300" simplePos="0" relativeHeight="251667968" behindDoc="0" locked="0" layoutInCell="0" allowOverlap="1" wp14:anchorId="3218A019" wp14:editId="32374116">
              <wp:simplePos x="0" y="0"/>
              <wp:positionH relativeFrom="page">
                <wp:posOffset>68986400</wp:posOffset>
              </wp:positionH>
              <wp:positionV relativeFrom="page">
                <wp:posOffset>0</wp:posOffset>
              </wp:positionV>
              <wp:extent cx="717550" cy="170815"/>
              <wp:effectExtent l="0" t="0" r="0" b="0"/>
              <wp:wrapNone/>
              <wp:docPr id="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170815"/>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1798C" w14:textId="77777777" w:rsidR="00653752" w:rsidRDefault="00653752"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type w14:anchorId="3218A019" id="_x0000_t202" coordsize="21600,21600" o:spt="202" path="m,l,21600r21600,l21600,xe">
              <v:stroke joinstyle="miter"/>
              <v:path gradientshapeok="t" o:connecttype="rect"/>
            </v:shapetype>
            <v:shape id="Text Box 63" o:spid="_x0000_s1045" type="#_x0000_t202" style="position:absolute;left:0;text-align:left;margin-left:5432pt;margin-top:0;width:56.5pt;height:13.45pt;z-index:25166796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" o:allowincell="f" fillcolor="#c0504d" stroked="f">
              <v:textbox inset=",0,,0">
                <w:txbxContent>
                  <w:p w14:paraId="0631798C" w14:textId="77777777" w:rsidR="00653752" w:rsidRDefault="00653752" w:rsidP="00FC3C0F">
                    <w:pPr>
                      <w:rPr>
                        <w:color w:val="FFFFFF"/>
                      </w:rPr>
                    </w:pPr>
                    <w:r>
                      <w:fldChar w:fldCharType="begin"/>
                    </w:r>
                    <w:r>
                      <w:instrText xml:space="preserve"> PAGE   \* MERGEFORMAT </w:instrText>
                    </w:r>
                    <w:r>
                      <w:fldChar w:fldCharType="separate"/>
                    </w:r>
                    <w:r w:rsidRPr="00E72024">
                      <w:rPr>
                        <w:noProof/>
                        <w:color w:val="FFFFFF"/>
                      </w:rPr>
                      <w:t>32</w:t>
                    </w:r>
                    <w:r>
                      <w:rPr>
                        <w:noProof/>
                        <w:color w:val="FFFFF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1"/>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2" w15:restartNumberingAfterBreak="0">
    <w:nsid w:val="00000003"/>
    <w:multiLevelType w:val="multilevel"/>
    <w:tmpl w:val="00000003"/>
    <w:name w:val="WW8Num2"/>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3" w15:restartNumberingAfterBreak="0">
    <w:nsid w:val="00000004"/>
    <w:multiLevelType w:val="multilevel"/>
    <w:tmpl w:val="00000004"/>
    <w:name w:val="WW8Num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4" w15:restartNumberingAfterBreak="0">
    <w:nsid w:val="00000005"/>
    <w:multiLevelType w:val="multilevel"/>
    <w:tmpl w:val="00000005"/>
    <w:name w:val="WW8Num4"/>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5" w15:restartNumberingAfterBreak="0">
    <w:nsid w:val="00000006"/>
    <w:multiLevelType w:val="multilevel"/>
    <w:tmpl w:val="00000006"/>
    <w:name w:val="WW8Num5"/>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6" w15:restartNumberingAfterBreak="0">
    <w:nsid w:val="00000007"/>
    <w:multiLevelType w:val="multilevel"/>
    <w:tmpl w:val="00000007"/>
    <w:name w:val="WW8Num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0000008"/>
    <w:multiLevelType w:val="multilevel"/>
    <w:tmpl w:val="00000008"/>
    <w:name w:val="WW8Num7"/>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8" w15:restartNumberingAfterBreak="0">
    <w:nsid w:val="00000009"/>
    <w:multiLevelType w:val="multilevel"/>
    <w:tmpl w:val="00000009"/>
    <w:name w:val="WW8Num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Wingdings" w:hAnsi="Wingdings"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9" w15:restartNumberingAfterBreak="0">
    <w:nsid w:val="0000000A"/>
    <w:multiLevelType w:val="multilevel"/>
    <w:tmpl w:val="0000000A"/>
    <w:name w:val="WW8Num9"/>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Wingdings" w:hAnsi="Wingdings" w:cs="StarSymbol"/>
        <w:sz w:val="18"/>
        <w:szCs w:val="18"/>
      </w:rPr>
    </w:lvl>
    <w:lvl w:ilvl="3">
      <w:start w:val="1"/>
      <w:numFmt w:val="bullet"/>
      <w:lvlText w:val=""/>
      <w:lvlJc w:val="left"/>
      <w:pPr>
        <w:tabs>
          <w:tab w:val="num" w:pos="1134"/>
        </w:tabs>
        <w:ind w:left="1134" w:hanging="283"/>
      </w:pPr>
      <w:rPr>
        <w:rFonts w:ascii="Wingdings" w:hAnsi="Wingdings" w:cs="StarSymbol"/>
        <w:sz w:val="18"/>
        <w:szCs w:val="18"/>
      </w:rPr>
    </w:lvl>
    <w:lvl w:ilvl="4">
      <w:start w:val="1"/>
      <w:numFmt w:val="bullet"/>
      <w:lvlText w:val=""/>
      <w:lvlJc w:val="left"/>
      <w:pPr>
        <w:tabs>
          <w:tab w:val="num" w:pos="1417"/>
        </w:tabs>
        <w:ind w:left="1417" w:hanging="283"/>
      </w:pPr>
      <w:rPr>
        <w:rFonts w:ascii="Wingdings" w:hAnsi="Wingdings" w:cs="StarSymbol"/>
        <w:sz w:val="18"/>
        <w:szCs w:val="18"/>
      </w:rPr>
    </w:lvl>
    <w:lvl w:ilvl="5">
      <w:start w:val="1"/>
      <w:numFmt w:val="bullet"/>
      <w:lvlText w:val=""/>
      <w:lvlJc w:val="left"/>
      <w:pPr>
        <w:tabs>
          <w:tab w:val="num" w:pos="1701"/>
        </w:tabs>
        <w:ind w:left="1701" w:hanging="283"/>
      </w:pPr>
      <w:rPr>
        <w:rFonts w:ascii="Wingdings" w:hAnsi="Wingdings" w:cs="StarSymbol"/>
        <w:sz w:val="18"/>
        <w:szCs w:val="18"/>
      </w:rPr>
    </w:lvl>
    <w:lvl w:ilvl="6">
      <w:start w:val="1"/>
      <w:numFmt w:val="bullet"/>
      <w:lvlText w:val=""/>
      <w:lvlJc w:val="left"/>
      <w:pPr>
        <w:tabs>
          <w:tab w:val="num" w:pos="1984"/>
        </w:tabs>
        <w:ind w:left="1984" w:hanging="283"/>
      </w:pPr>
      <w:rPr>
        <w:rFonts w:ascii="Wingdings" w:hAnsi="Wingdings" w:cs="StarSymbol"/>
        <w:sz w:val="18"/>
        <w:szCs w:val="18"/>
      </w:rPr>
    </w:lvl>
    <w:lvl w:ilvl="7">
      <w:start w:val="1"/>
      <w:numFmt w:val="bullet"/>
      <w:lvlText w:val=""/>
      <w:lvlJc w:val="left"/>
      <w:pPr>
        <w:tabs>
          <w:tab w:val="num" w:pos="2268"/>
        </w:tabs>
        <w:ind w:left="2268" w:hanging="283"/>
      </w:pPr>
      <w:rPr>
        <w:rFonts w:ascii="Wingdings" w:hAnsi="Wingdings" w:cs="StarSymbol"/>
        <w:sz w:val="18"/>
        <w:szCs w:val="18"/>
      </w:rPr>
    </w:lvl>
    <w:lvl w:ilvl="8">
      <w:start w:val="1"/>
      <w:numFmt w:val="bullet"/>
      <w:lvlText w:val=""/>
      <w:lvlJc w:val="left"/>
      <w:pPr>
        <w:tabs>
          <w:tab w:val="num" w:pos="2551"/>
        </w:tabs>
        <w:ind w:left="2551" w:hanging="283"/>
      </w:pPr>
      <w:rPr>
        <w:rFonts w:ascii="Wingdings" w:hAnsi="Wingdings" w:cs="StarSymbol"/>
        <w:sz w:val="18"/>
        <w:szCs w:val="18"/>
      </w:rPr>
    </w:lvl>
  </w:abstractNum>
  <w:abstractNum w:abstractNumId="10" w15:restartNumberingAfterBreak="0">
    <w:nsid w:val="08251596"/>
    <w:multiLevelType w:val="hybridMultilevel"/>
    <w:tmpl w:val="669E2D2E"/>
    <w:lvl w:ilvl="0" w:tplc="6922999C">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1" w15:restartNumberingAfterBreak="0">
    <w:nsid w:val="0B015DD7"/>
    <w:multiLevelType w:val="hybridMultilevel"/>
    <w:tmpl w:val="9EDCEC26"/>
    <w:lvl w:ilvl="0" w:tplc="5C62898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C665E45"/>
    <w:multiLevelType w:val="hybridMultilevel"/>
    <w:tmpl w:val="4FC4622A"/>
    <w:lvl w:ilvl="0" w:tplc="071AE590">
      <w:start w:val="3"/>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3" w15:restartNumberingAfterBreak="0">
    <w:nsid w:val="15B575DD"/>
    <w:multiLevelType w:val="hybridMultilevel"/>
    <w:tmpl w:val="FE06D7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EB393F"/>
    <w:multiLevelType w:val="hybridMultilevel"/>
    <w:tmpl w:val="D2C0BDF0"/>
    <w:lvl w:ilvl="0" w:tplc="04070005">
      <w:start w:val="1"/>
      <w:numFmt w:val="bullet"/>
      <w:lvlText w:val=""/>
      <w:lvlJc w:val="left"/>
      <w:pPr>
        <w:ind w:left="717" w:hanging="360"/>
      </w:pPr>
      <w:rPr>
        <w:rFonts w:ascii="Wingdings" w:hAnsi="Wingdings"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5" w15:restartNumberingAfterBreak="0">
    <w:nsid w:val="28A634D9"/>
    <w:multiLevelType w:val="hybridMultilevel"/>
    <w:tmpl w:val="3BEACF5A"/>
    <w:lvl w:ilvl="0" w:tplc="04070005">
      <w:start w:val="1"/>
      <w:numFmt w:val="bullet"/>
      <w:lvlText w:val=""/>
      <w:lvlJc w:val="left"/>
      <w:pPr>
        <w:ind w:left="717" w:hanging="360"/>
      </w:pPr>
      <w:rPr>
        <w:rFonts w:ascii="Wingdings" w:hAnsi="Wingdings"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6" w15:restartNumberingAfterBreak="0">
    <w:nsid w:val="2A943CE7"/>
    <w:multiLevelType w:val="hybridMultilevel"/>
    <w:tmpl w:val="78480264"/>
    <w:lvl w:ilvl="0" w:tplc="04070005">
      <w:start w:val="1"/>
      <w:numFmt w:val="bullet"/>
      <w:lvlText w:val=""/>
      <w:lvlJc w:val="left"/>
      <w:pPr>
        <w:ind w:left="1069" w:hanging="360"/>
      </w:pPr>
      <w:rPr>
        <w:rFonts w:ascii="Wingdings" w:hAnsi="Wingdings"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7" w15:restartNumberingAfterBreak="0">
    <w:nsid w:val="2C5B6C2A"/>
    <w:multiLevelType w:val="hybridMultilevel"/>
    <w:tmpl w:val="F9E690BE"/>
    <w:lvl w:ilvl="0" w:tplc="426CAD18">
      <w:start w:val="3"/>
      <w:numFmt w:val="bullet"/>
      <w:lvlText w:val="-"/>
      <w:lvlJc w:val="left"/>
      <w:pPr>
        <w:ind w:left="717" w:hanging="360"/>
      </w:pPr>
      <w:rPr>
        <w:rFonts w:ascii="Arial Narrow" w:eastAsia="Times New Roman" w:hAnsi="Arial Narrow" w:cs="Times New Roman"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8" w15:restartNumberingAfterBreak="0">
    <w:nsid w:val="2D0D0DD6"/>
    <w:multiLevelType w:val="hybridMultilevel"/>
    <w:tmpl w:val="158A9F0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E3E31BB"/>
    <w:multiLevelType w:val="hybridMultilevel"/>
    <w:tmpl w:val="646C1A04"/>
    <w:lvl w:ilvl="0" w:tplc="09846426">
      <w:start w:val="1"/>
      <w:numFmt w:val="bullet"/>
      <w:lvlText w:val="-"/>
      <w:lvlJc w:val="left"/>
      <w:pPr>
        <w:ind w:left="717" w:hanging="360"/>
      </w:pPr>
      <w:rPr>
        <w:rFonts w:ascii="Arial Narrow" w:eastAsia="Times New Roman" w:hAnsi="Arial Narrow" w:cs="Times New Roman" w:hint="default"/>
      </w:rPr>
    </w:lvl>
    <w:lvl w:ilvl="1" w:tplc="04070003">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0" w15:restartNumberingAfterBreak="0">
    <w:nsid w:val="2E832130"/>
    <w:multiLevelType w:val="hybridMultilevel"/>
    <w:tmpl w:val="AF82A7DA"/>
    <w:lvl w:ilvl="0" w:tplc="FEAA61D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2383DED"/>
    <w:multiLevelType w:val="hybridMultilevel"/>
    <w:tmpl w:val="DB7A7DD2"/>
    <w:lvl w:ilvl="0" w:tplc="426CAD18">
      <w:start w:val="3"/>
      <w:numFmt w:val="bullet"/>
      <w:lvlText w:val="-"/>
      <w:lvlJc w:val="left"/>
      <w:pPr>
        <w:ind w:left="1074" w:hanging="360"/>
      </w:pPr>
      <w:rPr>
        <w:rFonts w:ascii="Arial Narrow" w:eastAsia="Times New Roman" w:hAnsi="Arial Narrow" w:cs="Times New Roman"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2" w15:restartNumberingAfterBreak="0">
    <w:nsid w:val="355F2935"/>
    <w:multiLevelType w:val="hybridMultilevel"/>
    <w:tmpl w:val="8F38CCD8"/>
    <w:lvl w:ilvl="0" w:tplc="183AEDCE">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23" w15:restartNumberingAfterBreak="0">
    <w:nsid w:val="37BF62DC"/>
    <w:multiLevelType w:val="hybridMultilevel"/>
    <w:tmpl w:val="A8543C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D8A2755"/>
    <w:multiLevelType w:val="hybridMultilevel"/>
    <w:tmpl w:val="83F48ACC"/>
    <w:lvl w:ilvl="0" w:tplc="40A6B4A2">
      <w:start w:val="1"/>
      <w:numFmt w:val="bullet"/>
      <w:pStyle w:val="Listenabsatz"/>
      <w:lvlText w:val=""/>
      <w:lvlJc w:val="left"/>
      <w:pPr>
        <w:ind w:left="1077" w:hanging="360"/>
      </w:pPr>
      <w:rPr>
        <w:rFonts w:ascii="Symbol" w:hAnsi="Symbol" w:hint="default"/>
      </w:rPr>
    </w:lvl>
    <w:lvl w:ilvl="1" w:tplc="04070003">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5" w15:restartNumberingAfterBreak="0">
    <w:nsid w:val="3EEF1C42"/>
    <w:multiLevelType w:val="hybridMultilevel"/>
    <w:tmpl w:val="778CDA0E"/>
    <w:lvl w:ilvl="0" w:tplc="04070005">
      <w:start w:val="1"/>
      <w:numFmt w:val="bullet"/>
      <w:lvlText w:val=""/>
      <w:lvlJc w:val="left"/>
      <w:pPr>
        <w:ind w:left="717" w:hanging="360"/>
      </w:pPr>
      <w:rPr>
        <w:rFonts w:ascii="Wingdings" w:hAnsi="Wingdings"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26" w15:restartNumberingAfterBreak="0">
    <w:nsid w:val="402F15C7"/>
    <w:multiLevelType w:val="hybridMultilevel"/>
    <w:tmpl w:val="62BADF4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0CD3831"/>
    <w:multiLevelType w:val="hybridMultilevel"/>
    <w:tmpl w:val="DE3658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28B0064"/>
    <w:multiLevelType w:val="hybridMultilevel"/>
    <w:tmpl w:val="34B42568"/>
    <w:lvl w:ilvl="0" w:tplc="04070005">
      <w:start w:val="1"/>
      <w:numFmt w:val="bullet"/>
      <w:lvlText w:val=""/>
      <w:lvlJc w:val="left"/>
      <w:pPr>
        <w:ind w:left="1074"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9" w15:restartNumberingAfterBreak="0">
    <w:nsid w:val="486B0453"/>
    <w:multiLevelType w:val="hybridMultilevel"/>
    <w:tmpl w:val="1C02C5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88D125F"/>
    <w:multiLevelType w:val="hybridMultilevel"/>
    <w:tmpl w:val="F1A00776"/>
    <w:lvl w:ilvl="0" w:tplc="A11674F2">
      <w:numFmt w:val="bullet"/>
      <w:lvlText w:val="-"/>
      <w:lvlJc w:val="left"/>
      <w:pPr>
        <w:ind w:left="717" w:hanging="360"/>
      </w:pPr>
      <w:rPr>
        <w:rFonts w:ascii="Arial Narrow" w:eastAsia="Times New Roman" w:hAnsi="Arial Narrow" w:cs="Times New Roman"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31" w15:restartNumberingAfterBreak="0">
    <w:nsid w:val="496B4058"/>
    <w:multiLevelType w:val="multilevel"/>
    <w:tmpl w:val="4AB8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D64DAA"/>
    <w:multiLevelType w:val="hybridMultilevel"/>
    <w:tmpl w:val="60F05FE6"/>
    <w:lvl w:ilvl="0" w:tplc="04070005">
      <w:start w:val="1"/>
      <w:numFmt w:val="bullet"/>
      <w:lvlText w:val=""/>
      <w:lvlJc w:val="left"/>
      <w:pPr>
        <w:ind w:left="1074"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3" w15:restartNumberingAfterBreak="0">
    <w:nsid w:val="4CD9631D"/>
    <w:multiLevelType w:val="hybridMultilevel"/>
    <w:tmpl w:val="4B36AC48"/>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4" w15:restartNumberingAfterBreak="0">
    <w:nsid w:val="50936900"/>
    <w:multiLevelType w:val="hybridMultilevel"/>
    <w:tmpl w:val="DA1CF39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2C77008"/>
    <w:multiLevelType w:val="hybridMultilevel"/>
    <w:tmpl w:val="6C1CFFEE"/>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6" w15:restartNumberingAfterBreak="0">
    <w:nsid w:val="57F93CCC"/>
    <w:multiLevelType w:val="hybridMultilevel"/>
    <w:tmpl w:val="498A9A8C"/>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7" w15:restartNumberingAfterBreak="0">
    <w:nsid w:val="588C3A00"/>
    <w:multiLevelType w:val="multilevel"/>
    <w:tmpl w:val="8E34CC3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8" w15:restartNumberingAfterBreak="0">
    <w:nsid w:val="5F5625AC"/>
    <w:multiLevelType w:val="hybridMultilevel"/>
    <w:tmpl w:val="F978FE84"/>
    <w:lvl w:ilvl="0" w:tplc="04070005">
      <w:start w:val="1"/>
      <w:numFmt w:val="bullet"/>
      <w:lvlText w:val=""/>
      <w:lvlJc w:val="left"/>
      <w:pPr>
        <w:ind w:left="1077" w:hanging="360"/>
      </w:pPr>
      <w:rPr>
        <w:rFonts w:ascii="Wingdings" w:hAnsi="Wingdings"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39" w15:restartNumberingAfterBreak="0">
    <w:nsid w:val="602535CA"/>
    <w:multiLevelType w:val="multilevel"/>
    <w:tmpl w:val="894C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DB5A0D"/>
    <w:multiLevelType w:val="hybridMultilevel"/>
    <w:tmpl w:val="4F587BFA"/>
    <w:lvl w:ilvl="0" w:tplc="515A4242">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41" w15:restartNumberingAfterBreak="0">
    <w:nsid w:val="6B4A53DE"/>
    <w:multiLevelType w:val="hybridMultilevel"/>
    <w:tmpl w:val="6948548C"/>
    <w:lvl w:ilvl="0" w:tplc="04070005">
      <w:start w:val="1"/>
      <w:numFmt w:val="bullet"/>
      <w:lvlText w:val=""/>
      <w:lvlJc w:val="left"/>
      <w:pPr>
        <w:ind w:left="1437" w:hanging="360"/>
      </w:pPr>
      <w:rPr>
        <w:rFonts w:ascii="Wingdings" w:hAnsi="Wingdings" w:hint="default"/>
      </w:rPr>
    </w:lvl>
    <w:lvl w:ilvl="1" w:tplc="04070003" w:tentative="1">
      <w:start w:val="1"/>
      <w:numFmt w:val="bullet"/>
      <w:lvlText w:val="o"/>
      <w:lvlJc w:val="left"/>
      <w:pPr>
        <w:ind w:left="2157" w:hanging="360"/>
      </w:pPr>
      <w:rPr>
        <w:rFonts w:ascii="Courier New" w:hAnsi="Courier New" w:cs="Courier New" w:hint="default"/>
      </w:rPr>
    </w:lvl>
    <w:lvl w:ilvl="2" w:tplc="04070005" w:tentative="1">
      <w:start w:val="1"/>
      <w:numFmt w:val="bullet"/>
      <w:lvlText w:val=""/>
      <w:lvlJc w:val="left"/>
      <w:pPr>
        <w:ind w:left="2877" w:hanging="360"/>
      </w:pPr>
      <w:rPr>
        <w:rFonts w:ascii="Wingdings" w:hAnsi="Wingdings" w:hint="default"/>
      </w:rPr>
    </w:lvl>
    <w:lvl w:ilvl="3" w:tplc="04070001" w:tentative="1">
      <w:start w:val="1"/>
      <w:numFmt w:val="bullet"/>
      <w:lvlText w:val=""/>
      <w:lvlJc w:val="left"/>
      <w:pPr>
        <w:ind w:left="3597" w:hanging="360"/>
      </w:pPr>
      <w:rPr>
        <w:rFonts w:ascii="Symbol" w:hAnsi="Symbol" w:hint="default"/>
      </w:rPr>
    </w:lvl>
    <w:lvl w:ilvl="4" w:tplc="04070003" w:tentative="1">
      <w:start w:val="1"/>
      <w:numFmt w:val="bullet"/>
      <w:lvlText w:val="o"/>
      <w:lvlJc w:val="left"/>
      <w:pPr>
        <w:ind w:left="4317" w:hanging="360"/>
      </w:pPr>
      <w:rPr>
        <w:rFonts w:ascii="Courier New" w:hAnsi="Courier New" w:cs="Courier New" w:hint="default"/>
      </w:rPr>
    </w:lvl>
    <w:lvl w:ilvl="5" w:tplc="04070005" w:tentative="1">
      <w:start w:val="1"/>
      <w:numFmt w:val="bullet"/>
      <w:lvlText w:val=""/>
      <w:lvlJc w:val="left"/>
      <w:pPr>
        <w:ind w:left="5037" w:hanging="360"/>
      </w:pPr>
      <w:rPr>
        <w:rFonts w:ascii="Wingdings" w:hAnsi="Wingdings" w:hint="default"/>
      </w:rPr>
    </w:lvl>
    <w:lvl w:ilvl="6" w:tplc="04070001" w:tentative="1">
      <w:start w:val="1"/>
      <w:numFmt w:val="bullet"/>
      <w:lvlText w:val=""/>
      <w:lvlJc w:val="left"/>
      <w:pPr>
        <w:ind w:left="5757" w:hanging="360"/>
      </w:pPr>
      <w:rPr>
        <w:rFonts w:ascii="Symbol" w:hAnsi="Symbol" w:hint="default"/>
      </w:rPr>
    </w:lvl>
    <w:lvl w:ilvl="7" w:tplc="04070003" w:tentative="1">
      <w:start w:val="1"/>
      <w:numFmt w:val="bullet"/>
      <w:lvlText w:val="o"/>
      <w:lvlJc w:val="left"/>
      <w:pPr>
        <w:ind w:left="6477" w:hanging="360"/>
      </w:pPr>
      <w:rPr>
        <w:rFonts w:ascii="Courier New" w:hAnsi="Courier New" w:cs="Courier New" w:hint="default"/>
      </w:rPr>
    </w:lvl>
    <w:lvl w:ilvl="8" w:tplc="04070005" w:tentative="1">
      <w:start w:val="1"/>
      <w:numFmt w:val="bullet"/>
      <w:lvlText w:val=""/>
      <w:lvlJc w:val="left"/>
      <w:pPr>
        <w:ind w:left="7197" w:hanging="360"/>
      </w:pPr>
      <w:rPr>
        <w:rFonts w:ascii="Wingdings" w:hAnsi="Wingdings" w:hint="default"/>
      </w:rPr>
    </w:lvl>
  </w:abstractNum>
  <w:abstractNum w:abstractNumId="42" w15:restartNumberingAfterBreak="0">
    <w:nsid w:val="7ACD7070"/>
    <w:multiLevelType w:val="hybridMultilevel"/>
    <w:tmpl w:val="B742CFB6"/>
    <w:lvl w:ilvl="0" w:tplc="2DE652B0">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7"/>
  </w:num>
  <w:num w:numId="2">
    <w:abstractNumId w:val="24"/>
  </w:num>
  <w:num w:numId="3">
    <w:abstractNumId w:val="11"/>
  </w:num>
  <w:num w:numId="4">
    <w:abstractNumId w:val="20"/>
  </w:num>
  <w:num w:numId="5">
    <w:abstractNumId w:val="40"/>
  </w:num>
  <w:num w:numId="6">
    <w:abstractNumId w:val="22"/>
  </w:num>
  <w:num w:numId="7">
    <w:abstractNumId w:val="31"/>
  </w:num>
  <w:num w:numId="8">
    <w:abstractNumId w:val="37"/>
  </w:num>
  <w:num w:numId="9">
    <w:abstractNumId w:val="35"/>
  </w:num>
  <w:num w:numId="10">
    <w:abstractNumId w:val="36"/>
  </w:num>
  <w:num w:numId="11">
    <w:abstractNumId w:val="29"/>
  </w:num>
  <w:num w:numId="12">
    <w:abstractNumId w:val="38"/>
  </w:num>
  <w:num w:numId="13">
    <w:abstractNumId w:val="18"/>
  </w:num>
  <w:num w:numId="14">
    <w:abstractNumId w:val="30"/>
  </w:num>
  <w:num w:numId="15">
    <w:abstractNumId w:val="14"/>
  </w:num>
  <w:num w:numId="16">
    <w:abstractNumId w:val="37"/>
  </w:num>
  <w:num w:numId="17">
    <w:abstractNumId w:val="39"/>
  </w:num>
  <w:num w:numId="18">
    <w:abstractNumId w:val="33"/>
  </w:num>
  <w:num w:numId="19">
    <w:abstractNumId w:val="41"/>
  </w:num>
  <w:num w:numId="20">
    <w:abstractNumId w:val="10"/>
  </w:num>
  <w:num w:numId="21">
    <w:abstractNumId w:val="25"/>
  </w:num>
  <w:num w:numId="22">
    <w:abstractNumId w:val="27"/>
  </w:num>
  <w:num w:numId="23">
    <w:abstractNumId w:val="16"/>
  </w:num>
  <w:num w:numId="24">
    <w:abstractNumId w:val="19"/>
  </w:num>
  <w:num w:numId="25">
    <w:abstractNumId w:val="24"/>
  </w:num>
  <w:num w:numId="26">
    <w:abstractNumId w:val="34"/>
  </w:num>
  <w:num w:numId="27">
    <w:abstractNumId w:val="37"/>
  </w:num>
  <w:num w:numId="28">
    <w:abstractNumId w:val="37"/>
  </w:num>
  <w:num w:numId="29">
    <w:abstractNumId w:val="15"/>
  </w:num>
  <w:num w:numId="30">
    <w:abstractNumId w:val="23"/>
  </w:num>
  <w:num w:numId="31">
    <w:abstractNumId w:val="26"/>
  </w:num>
  <w:num w:numId="32">
    <w:abstractNumId w:val="12"/>
  </w:num>
  <w:num w:numId="33">
    <w:abstractNumId w:val="17"/>
  </w:num>
  <w:num w:numId="34">
    <w:abstractNumId w:val="21"/>
  </w:num>
  <w:num w:numId="35">
    <w:abstractNumId w:val="13"/>
  </w:num>
  <w:num w:numId="36">
    <w:abstractNumId w:val="32"/>
  </w:num>
  <w:num w:numId="37">
    <w:abstractNumId w:val="28"/>
  </w:num>
  <w:num w:numId="38">
    <w:abstractNumId w:val="4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de-DE" w:vendorID="9" w:dllVersion="512" w:checkStyle="1"/>
  <w:activeWritingStyle w:appName="MSWord" w:lang="it-IT" w:vendorID="3" w:dllVersion="517" w:checkStyle="1"/>
  <w:proofState w:spelling="clean" w:grammar="clean"/>
  <w:attachedTemplate r:id="rId1"/>
  <w:defaultTabStop w:val="709"/>
  <w:autoHyphenation/>
  <w:hyphenationZone w:val="425"/>
  <w:doNotHyphenateCaps/>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633"/>
    <w:rsid w:val="00002C7E"/>
    <w:rsid w:val="000057BE"/>
    <w:rsid w:val="00012CAF"/>
    <w:rsid w:val="000209EA"/>
    <w:rsid w:val="00020C69"/>
    <w:rsid w:val="00023ABD"/>
    <w:rsid w:val="000249B2"/>
    <w:rsid w:val="000255E3"/>
    <w:rsid w:val="00026D1A"/>
    <w:rsid w:val="0003681E"/>
    <w:rsid w:val="00036D06"/>
    <w:rsid w:val="000419B1"/>
    <w:rsid w:val="00051762"/>
    <w:rsid w:val="00052944"/>
    <w:rsid w:val="00052AE2"/>
    <w:rsid w:val="00053EDA"/>
    <w:rsid w:val="00055EEA"/>
    <w:rsid w:val="00061083"/>
    <w:rsid w:val="000619FD"/>
    <w:rsid w:val="00063E68"/>
    <w:rsid w:val="00064126"/>
    <w:rsid w:val="00070A47"/>
    <w:rsid w:val="0007335D"/>
    <w:rsid w:val="000736AD"/>
    <w:rsid w:val="00076BAF"/>
    <w:rsid w:val="00083A7E"/>
    <w:rsid w:val="00084687"/>
    <w:rsid w:val="00095D50"/>
    <w:rsid w:val="000963ED"/>
    <w:rsid w:val="000A1DD1"/>
    <w:rsid w:val="000A5BFE"/>
    <w:rsid w:val="000A6A60"/>
    <w:rsid w:val="000A726A"/>
    <w:rsid w:val="000C0FC2"/>
    <w:rsid w:val="000C1389"/>
    <w:rsid w:val="000C146D"/>
    <w:rsid w:val="000C1980"/>
    <w:rsid w:val="000C6225"/>
    <w:rsid w:val="000D03A3"/>
    <w:rsid w:val="000D36C0"/>
    <w:rsid w:val="000E038F"/>
    <w:rsid w:val="000E5B80"/>
    <w:rsid w:val="000E6EB5"/>
    <w:rsid w:val="000F102B"/>
    <w:rsid w:val="000F21C8"/>
    <w:rsid w:val="0010014B"/>
    <w:rsid w:val="001041FC"/>
    <w:rsid w:val="00106852"/>
    <w:rsid w:val="001069A9"/>
    <w:rsid w:val="00107295"/>
    <w:rsid w:val="00113882"/>
    <w:rsid w:val="00114919"/>
    <w:rsid w:val="00121EC5"/>
    <w:rsid w:val="001224B6"/>
    <w:rsid w:val="00122657"/>
    <w:rsid w:val="0013513D"/>
    <w:rsid w:val="00136781"/>
    <w:rsid w:val="001417AE"/>
    <w:rsid w:val="00142BFC"/>
    <w:rsid w:val="00143987"/>
    <w:rsid w:val="001447B2"/>
    <w:rsid w:val="001452E8"/>
    <w:rsid w:val="00145DBF"/>
    <w:rsid w:val="001461D2"/>
    <w:rsid w:val="0014681E"/>
    <w:rsid w:val="00151A01"/>
    <w:rsid w:val="00155C42"/>
    <w:rsid w:val="00162548"/>
    <w:rsid w:val="00162F72"/>
    <w:rsid w:val="001714B7"/>
    <w:rsid w:val="00173A39"/>
    <w:rsid w:val="0017518F"/>
    <w:rsid w:val="00182C03"/>
    <w:rsid w:val="00187D4E"/>
    <w:rsid w:val="001934A8"/>
    <w:rsid w:val="00197811"/>
    <w:rsid w:val="001A049E"/>
    <w:rsid w:val="001A04A6"/>
    <w:rsid w:val="001A4077"/>
    <w:rsid w:val="001A64AB"/>
    <w:rsid w:val="001A650D"/>
    <w:rsid w:val="001A78A7"/>
    <w:rsid w:val="001B2174"/>
    <w:rsid w:val="001C2AF5"/>
    <w:rsid w:val="001C5697"/>
    <w:rsid w:val="001D3546"/>
    <w:rsid w:val="001D41F4"/>
    <w:rsid w:val="001E42E3"/>
    <w:rsid w:val="001F2316"/>
    <w:rsid w:val="001F3A7B"/>
    <w:rsid w:val="001F408B"/>
    <w:rsid w:val="001F4204"/>
    <w:rsid w:val="001F709D"/>
    <w:rsid w:val="001F75D5"/>
    <w:rsid w:val="001F7CC8"/>
    <w:rsid w:val="002008BB"/>
    <w:rsid w:val="0020364F"/>
    <w:rsid w:val="002040B7"/>
    <w:rsid w:val="0020632F"/>
    <w:rsid w:val="002138FB"/>
    <w:rsid w:val="00213DA8"/>
    <w:rsid w:val="00225120"/>
    <w:rsid w:val="00225E7E"/>
    <w:rsid w:val="0024113D"/>
    <w:rsid w:val="002424FC"/>
    <w:rsid w:val="0024308E"/>
    <w:rsid w:val="00244A3F"/>
    <w:rsid w:val="00252FE9"/>
    <w:rsid w:val="00254501"/>
    <w:rsid w:val="00255247"/>
    <w:rsid w:val="0025786E"/>
    <w:rsid w:val="00261A08"/>
    <w:rsid w:val="0026243E"/>
    <w:rsid w:val="0026751C"/>
    <w:rsid w:val="00282262"/>
    <w:rsid w:val="00283EEC"/>
    <w:rsid w:val="002860DB"/>
    <w:rsid w:val="00287A6F"/>
    <w:rsid w:val="002934F9"/>
    <w:rsid w:val="002A1086"/>
    <w:rsid w:val="002A28CE"/>
    <w:rsid w:val="002A675F"/>
    <w:rsid w:val="002A7643"/>
    <w:rsid w:val="002A7918"/>
    <w:rsid w:val="002B0F35"/>
    <w:rsid w:val="002B2E13"/>
    <w:rsid w:val="002C6E01"/>
    <w:rsid w:val="002D20A3"/>
    <w:rsid w:val="002D22EF"/>
    <w:rsid w:val="002D2E63"/>
    <w:rsid w:val="002D2FE5"/>
    <w:rsid w:val="002D6253"/>
    <w:rsid w:val="002D7A09"/>
    <w:rsid w:val="002E03B8"/>
    <w:rsid w:val="002E564B"/>
    <w:rsid w:val="002E5A57"/>
    <w:rsid w:val="002F2E0D"/>
    <w:rsid w:val="00300998"/>
    <w:rsid w:val="00303736"/>
    <w:rsid w:val="00304CA1"/>
    <w:rsid w:val="00316070"/>
    <w:rsid w:val="00317708"/>
    <w:rsid w:val="00330190"/>
    <w:rsid w:val="003323C2"/>
    <w:rsid w:val="00337115"/>
    <w:rsid w:val="00341CE3"/>
    <w:rsid w:val="00345FD6"/>
    <w:rsid w:val="00346249"/>
    <w:rsid w:val="00346AFA"/>
    <w:rsid w:val="00347B8D"/>
    <w:rsid w:val="00357942"/>
    <w:rsid w:val="00372154"/>
    <w:rsid w:val="00374900"/>
    <w:rsid w:val="003753D8"/>
    <w:rsid w:val="00380AE4"/>
    <w:rsid w:val="003846EB"/>
    <w:rsid w:val="0038471E"/>
    <w:rsid w:val="003865C7"/>
    <w:rsid w:val="00387E1D"/>
    <w:rsid w:val="003907E6"/>
    <w:rsid w:val="00391539"/>
    <w:rsid w:val="00394BFB"/>
    <w:rsid w:val="00394EB0"/>
    <w:rsid w:val="003A1FE6"/>
    <w:rsid w:val="003A4F69"/>
    <w:rsid w:val="003A5CBD"/>
    <w:rsid w:val="003A7D93"/>
    <w:rsid w:val="003B18F5"/>
    <w:rsid w:val="003B56B8"/>
    <w:rsid w:val="003B7707"/>
    <w:rsid w:val="003C4B63"/>
    <w:rsid w:val="003D025A"/>
    <w:rsid w:val="003D2D4A"/>
    <w:rsid w:val="003D7198"/>
    <w:rsid w:val="003E5150"/>
    <w:rsid w:val="003E60E5"/>
    <w:rsid w:val="003E65F0"/>
    <w:rsid w:val="003F21E7"/>
    <w:rsid w:val="003F4FCB"/>
    <w:rsid w:val="003F691D"/>
    <w:rsid w:val="004005CD"/>
    <w:rsid w:val="00403688"/>
    <w:rsid w:val="00407BDB"/>
    <w:rsid w:val="0041170D"/>
    <w:rsid w:val="004126E5"/>
    <w:rsid w:val="00413AF3"/>
    <w:rsid w:val="00415EAF"/>
    <w:rsid w:val="00417C49"/>
    <w:rsid w:val="00421C22"/>
    <w:rsid w:val="0042272A"/>
    <w:rsid w:val="00430432"/>
    <w:rsid w:val="00435C2D"/>
    <w:rsid w:val="004362EE"/>
    <w:rsid w:val="00447FC6"/>
    <w:rsid w:val="004572EB"/>
    <w:rsid w:val="00463F7E"/>
    <w:rsid w:val="00470B4C"/>
    <w:rsid w:val="0047595F"/>
    <w:rsid w:val="0047670A"/>
    <w:rsid w:val="0048116D"/>
    <w:rsid w:val="00482DE0"/>
    <w:rsid w:val="00484B15"/>
    <w:rsid w:val="00486F46"/>
    <w:rsid w:val="00491904"/>
    <w:rsid w:val="004936DB"/>
    <w:rsid w:val="00494440"/>
    <w:rsid w:val="004948A4"/>
    <w:rsid w:val="004A0633"/>
    <w:rsid w:val="004A2C1E"/>
    <w:rsid w:val="004A455E"/>
    <w:rsid w:val="004A6060"/>
    <w:rsid w:val="004A70E5"/>
    <w:rsid w:val="004B2A1D"/>
    <w:rsid w:val="004B3555"/>
    <w:rsid w:val="004B56F1"/>
    <w:rsid w:val="004B593C"/>
    <w:rsid w:val="004C646A"/>
    <w:rsid w:val="004D429D"/>
    <w:rsid w:val="004D7ED5"/>
    <w:rsid w:val="004E0A86"/>
    <w:rsid w:val="004E0D17"/>
    <w:rsid w:val="004E110F"/>
    <w:rsid w:val="004E58B5"/>
    <w:rsid w:val="004F08CD"/>
    <w:rsid w:val="004F3037"/>
    <w:rsid w:val="004F681E"/>
    <w:rsid w:val="00512723"/>
    <w:rsid w:val="00513720"/>
    <w:rsid w:val="00513B01"/>
    <w:rsid w:val="00522F10"/>
    <w:rsid w:val="005256B2"/>
    <w:rsid w:val="005319BE"/>
    <w:rsid w:val="00533199"/>
    <w:rsid w:val="005369B0"/>
    <w:rsid w:val="005400D1"/>
    <w:rsid w:val="00541F70"/>
    <w:rsid w:val="0054243B"/>
    <w:rsid w:val="00542D4B"/>
    <w:rsid w:val="0054377F"/>
    <w:rsid w:val="0054732A"/>
    <w:rsid w:val="00550BD7"/>
    <w:rsid w:val="00553B80"/>
    <w:rsid w:val="00555E9A"/>
    <w:rsid w:val="00557547"/>
    <w:rsid w:val="00562389"/>
    <w:rsid w:val="0056318B"/>
    <w:rsid w:val="00563AB2"/>
    <w:rsid w:val="00566040"/>
    <w:rsid w:val="005755DF"/>
    <w:rsid w:val="005818FE"/>
    <w:rsid w:val="005869D0"/>
    <w:rsid w:val="005877BA"/>
    <w:rsid w:val="005904A0"/>
    <w:rsid w:val="00594E8F"/>
    <w:rsid w:val="00597C8E"/>
    <w:rsid w:val="005A19F2"/>
    <w:rsid w:val="005A24E2"/>
    <w:rsid w:val="005A31B3"/>
    <w:rsid w:val="005A5A23"/>
    <w:rsid w:val="005A7E30"/>
    <w:rsid w:val="005B53B8"/>
    <w:rsid w:val="005C75AE"/>
    <w:rsid w:val="005D2E76"/>
    <w:rsid w:val="005D5B7A"/>
    <w:rsid w:val="005E247E"/>
    <w:rsid w:val="005E3155"/>
    <w:rsid w:val="005E3C88"/>
    <w:rsid w:val="005E3D17"/>
    <w:rsid w:val="005F026B"/>
    <w:rsid w:val="005F0547"/>
    <w:rsid w:val="005F1592"/>
    <w:rsid w:val="005F5A0C"/>
    <w:rsid w:val="00602150"/>
    <w:rsid w:val="00603D7F"/>
    <w:rsid w:val="006049A2"/>
    <w:rsid w:val="00606271"/>
    <w:rsid w:val="00611A2A"/>
    <w:rsid w:val="00613001"/>
    <w:rsid w:val="00615E13"/>
    <w:rsid w:val="0062731D"/>
    <w:rsid w:val="006341FC"/>
    <w:rsid w:val="006404B8"/>
    <w:rsid w:val="006415ED"/>
    <w:rsid w:val="00650C08"/>
    <w:rsid w:val="00651AE1"/>
    <w:rsid w:val="00653752"/>
    <w:rsid w:val="00653CE8"/>
    <w:rsid w:val="00653D2E"/>
    <w:rsid w:val="006566E1"/>
    <w:rsid w:val="00675558"/>
    <w:rsid w:val="00675A79"/>
    <w:rsid w:val="006844D0"/>
    <w:rsid w:val="0068554A"/>
    <w:rsid w:val="00686A6E"/>
    <w:rsid w:val="00687BF3"/>
    <w:rsid w:val="006941D4"/>
    <w:rsid w:val="0069556B"/>
    <w:rsid w:val="006A2163"/>
    <w:rsid w:val="006A2477"/>
    <w:rsid w:val="006A26A2"/>
    <w:rsid w:val="006A64F7"/>
    <w:rsid w:val="006A6B56"/>
    <w:rsid w:val="006B0ABE"/>
    <w:rsid w:val="006B1202"/>
    <w:rsid w:val="006B33FF"/>
    <w:rsid w:val="006B4345"/>
    <w:rsid w:val="006B43AB"/>
    <w:rsid w:val="006B64CD"/>
    <w:rsid w:val="006B6D73"/>
    <w:rsid w:val="006B7684"/>
    <w:rsid w:val="006C2FB0"/>
    <w:rsid w:val="006C303B"/>
    <w:rsid w:val="006C39CF"/>
    <w:rsid w:val="006C5905"/>
    <w:rsid w:val="006D2325"/>
    <w:rsid w:val="006D5509"/>
    <w:rsid w:val="006E64A0"/>
    <w:rsid w:val="006E64CD"/>
    <w:rsid w:val="006F47DF"/>
    <w:rsid w:val="006F510C"/>
    <w:rsid w:val="006F5739"/>
    <w:rsid w:val="006F6861"/>
    <w:rsid w:val="006F7FFB"/>
    <w:rsid w:val="00700AE1"/>
    <w:rsid w:val="007010BE"/>
    <w:rsid w:val="00701FDE"/>
    <w:rsid w:val="007022DB"/>
    <w:rsid w:val="0070414C"/>
    <w:rsid w:val="0070450D"/>
    <w:rsid w:val="0070590E"/>
    <w:rsid w:val="00711B60"/>
    <w:rsid w:val="00714237"/>
    <w:rsid w:val="00715542"/>
    <w:rsid w:val="0072603D"/>
    <w:rsid w:val="00727518"/>
    <w:rsid w:val="00731975"/>
    <w:rsid w:val="0073248C"/>
    <w:rsid w:val="00733CA4"/>
    <w:rsid w:val="00736B9C"/>
    <w:rsid w:val="007406B1"/>
    <w:rsid w:val="00741BEC"/>
    <w:rsid w:val="00742D7B"/>
    <w:rsid w:val="00751364"/>
    <w:rsid w:val="00754326"/>
    <w:rsid w:val="00756A62"/>
    <w:rsid w:val="0076326A"/>
    <w:rsid w:val="00766985"/>
    <w:rsid w:val="007741E1"/>
    <w:rsid w:val="00774440"/>
    <w:rsid w:val="00774B44"/>
    <w:rsid w:val="00775AEA"/>
    <w:rsid w:val="007774A5"/>
    <w:rsid w:val="0078070D"/>
    <w:rsid w:val="007838F7"/>
    <w:rsid w:val="00790847"/>
    <w:rsid w:val="0079127A"/>
    <w:rsid w:val="0079153E"/>
    <w:rsid w:val="007920DA"/>
    <w:rsid w:val="0079443D"/>
    <w:rsid w:val="00795FAF"/>
    <w:rsid w:val="0079783B"/>
    <w:rsid w:val="00797E43"/>
    <w:rsid w:val="007A07CC"/>
    <w:rsid w:val="007A3844"/>
    <w:rsid w:val="007A42C1"/>
    <w:rsid w:val="007A5132"/>
    <w:rsid w:val="007B03B8"/>
    <w:rsid w:val="007B2765"/>
    <w:rsid w:val="007B2DE3"/>
    <w:rsid w:val="007B3998"/>
    <w:rsid w:val="007B4358"/>
    <w:rsid w:val="007B5313"/>
    <w:rsid w:val="007B5C4D"/>
    <w:rsid w:val="007B6769"/>
    <w:rsid w:val="007B677D"/>
    <w:rsid w:val="007B7AA5"/>
    <w:rsid w:val="007C09B3"/>
    <w:rsid w:val="007C1E18"/>
    <w:rsid w:val="007C3786"/>
    <w:rsid w:val="007C6ED4"/>
    <w:rsid w:val="007D29F3"/>
    <w:rsid w:val="007E71B2"/>
    <w:rsid w:val="007E73A8"/>
    <w:rsid w:val="007F2414"/>
    <w:rsid w:val="007F4896"/>
    <w:rsid w:val="007F4CF1"/>
    <w:rsid w:val="00805E39"/>
    <w:rsid w:val="00806328"/>
    <w:rsid w:val="0081571F"/>
    <w:rsid w:val="00820747"/>
    <w:rsid w:val="00822DF0"/>
    <w:rsid w:val="00822F2F"/>
    <w:rsid w:val="00831867"/>
    <w:rsid w:val="00832E8A"/>
    <w:rsid w:val="00833E86"/>
    <w:rsid w:val="00836B18"/>
    <w:rsid w:val="008424BD"/>
    <w:rsid w:val="008435DB"/>
    <w:rsid w:val="00850D03"/>
    <w:rsid w:val="008732F2"/>
    <w:rsid w:val="00876368"/>
    <w:rsid w:val="00877E08"/>
    <w:rsid w:val="00880114"/>
    <w:rsid w:val="0088166A"/>
    <w:rsid w:val="0088420C"/>
    <w:rsid w:val="0088705F"/>
    <w:rsid w:val="00890A55"/>
    <w:rsid w:val="00892032"/>
    <w:rsid w:val="00892651"/>
    <w:rsid w:val="008B40F5"/>
    <w:rsid w:val="008B45F4"/>
    <w:rsid w:val="008B64D7"/>
    <w:rsid w:val="008B69AA"/>
    <w:rsid w:val="008B7A3D"/>
    <w:rsid w:val="008C0B99"/>
    <w:rsid w:val="008C22AB"/>
    <w:rsid w:val="008C3313"/>
    <w:rsid w:val="008C6CD8"/>
    <w:rsid w:val="008C7E2B"/>
    <w:rsid w:val="008D3F5A"/>
    <w:rsid w:val="008D5FE3"/>
    <w:rsid w:val="008D6AE0"/>
    <w:rsid w:val="008D77E7"/>
    <w:rsid w:val="008E0D51"/>
    <w:rsid w:val="008E22EF"/>
    <w:rsid w:val="008E3135"/>
    <w:rsid w:val="008F15D6"/>
    <w:rsid w:val="008F1D5C"/>
    <w:rsid w:val="00900C6D"/>
    <w:rsid w:val="00902707"/>
    <w:rsid w:val="009072AC"/>
    <w:rsid w:val="00917069"/>
    <w:rsid w:val="00917FE4"/>
    <w:rsid w:val="00920455"/>
    <w:rsid w:val="009232A3"/>
    <w:rsid w:val="00927B4A"/>
    <w:rsid w:val="00930538"/>
    <w:rsid w:val="00932AA2"/>
    <w:rsid w:val="00935CBB"/>
    <w:rsid w:val="00935D35"/>
    <w:rsid w:val="00947050"/>
    <w:rsid w:val="00952F61"/>
    <w:rsid w:val="00953F86"/>
    <w:rsid w:val="009566A8"/>
    <w:rsid w:val="0095739D"/>
    <w:rsid w:val="00964DD4"/>
    <w:rsid w:val="00964F10"/>
    <w:rsid w:val="00977A6A"/>
    <w:rsid w:val="00981413"/>
    <w:rsid w:val="009820CA"/>
    <w:rsid w:val="00982E31"/>
    <w:rsid w:val="00984AFA"/>
    <w:rsid w:val="009923A3"/>
    <w:rsid w:val="00997583"/>
    <w:rsid w:val="00997F43"/>
    <w:rsid w:val="009A260F"/>
    <w:rsid w:val="009A328A"/>
    <w:rsid w:val="009B71D1"/>
    <w:rsid w:val="009C0531"/>
    <w:rsid w:val="009C0CB6"/>
    <w:rsid w:val="009C0EF5"/>
    <w:rsid w:val="009C153A"/>
    <w:rsid w:val="009C28BB"/>
    <w:rsid w:val="009C4CA7"/>
    <w:rsid w:val="009C4E11"/>
    <w:rsid w:val="009D111F"/>
    <w:rsid w:val="009D23C7"/>
    <w:rsid w:val="009E247D"/>
    <w:rsid w:val="009E4BDF"/>
    <w:rsid w:val="009E6263"/>
    <w:rsid w:val="009E6566"/>
    <w:rsid w:val="009F131D"/>
    <w:rsid w:val="009F2841"/>
    <w:rsid w:val="009F392C"/>
    <w:rsid w:val="009F458E"/>
    <w:rsid w:val="009F4FEA"/>
    <w:rsid w:val="009F7F35"/>
    <w:rsid w:val="00A0012D"/>
    <w:rsid w:val="00A00C22"/>
    <w:rsid w:val="00A03D47"/>
    <w:rsid w:val="00A04DE2"/>
    <w:rsid w:val="00A10287"/>
    <w:rsid w:val="00A11F53"/>
    <w:rsid w:val="00A12EC8"/>
    <w:rsid w:val="00A149C9"/>
    <w:rsid w:val="00A15A2B"/>
    <w:rsid w:val="00A178D2"/>
    <w:rsid w:val="00A371E2"/>
    <w:rsid w:val="00A37785"/>
    <w:rsid w:val="00A37F2A"/>
    <w:rsid w:val="00A42763"/>
    <w:rsid w:val="00A44690"/>
    <w:rsid w:val="00A50B7F"/>
    <w:rsid w:val="00A55325"/>
    <w:rsid w:val="00A57B28"/>
    <w:rsid w:val="00A61411"/>
    <w:rsid w:val="00A623E2"/>
    <w:rsid w:val="00A62FF0"/>
    <w:rsid w:val="00A64F3A"/>
    <w:rsid w:val="00A65E11"/>
    <w:rsid w:val="00A667CF"/>
    <w:rsid w:val="00A67401"/>
    <w:rsid w:val="00A70B2E"/>
    <w:rsid w:val="00A738F1"/>
    <w:rsid w:val="00A73B86"/>
    <w:rsid w:val="00A753A4"/>
    <w:rsid w:val="00A755E0"/>
    <w:rsid w:val="00A76DE2"/>
    <w:rsid w:val="00A93EB5"/>
    <w:rsid w:val="00A94CBB"/>
    <w:rsid w:val="00A95E1D"/>
    <w:rsid w:val="00A9602B"/>
    <w:rsid w:val="00AA0F97"/>
    <w:rsid w:val="00AA188E"/>
    <w:rsid w:val="00AA4EB8"/>
    <w:rsid w:val="00AC6150"/>
    <w:rsid w:val="00AC78AB"/>
    <w:rsid w:val="00AD0E6B"/>
    <w:rsid w:val="00AD1FB0"/>
    <w:rsid w:val="00AD29FB"/>
    <w:rsid w:val="00AD567E"/>
    <w:rsid w:val="00AD61BA"/>
    <w:rsid w:val="00AD6C70"/>
    <w:rsid w:val="00AE2469"/>
    <w:rsid w:val="00AE4369"/>
    <w:rsid w:val="00AF12D0"/>
    <w:rsid w:val="00AF2F23"/>
    <w:rsid w:val="00B00CFF"/>
    <w:rsid w:val="00B045C6"/>
    <w:rsid w:val="00B066E2"/>
    <w:rsid w:val="00B20944"/>
    <w:rsid w:val="00B256F9"/>
    <w:rsid w:val="00B2673F"/>
    <w:rsid w:val="00B27817"/>
    <w:rsid w:val="00B32650"/>
    <w:rsid w:val="00B4304D"/>
    <w:rsid w:val="00B43336"/>
    <w:rsid w:val="00B46208"/>
    <w:rsid w:val="00B46256"/>
    <w:rsid w:val="00B57E9B"/>
    <w:rsid w:val="00B60D91"/>
    <w:rsid w:val="00B61F71"/>
    <w:rsid w:val="00B63CB6"/>
    <w:rsid w:val="00B64006"/>
    <w:rsid w:val="00B6605D"/>
    <w:rsid w:val="00B728C6"/>
    <w:rsid w:val="00B733AF"/>
    <w:rsid w:val="00B73A6D"/>
    <w:rsid w:val="00B77E25"/>
    <w:rsid w:val="00B845A6"/>
    <w:rsid w:val="00B86E2C"/>
    <w:rsid w:val="00B8711F"/>
    <w:rsid w:val="00B87C0F"/>
    <w:rsid w:val="00B90AF1"/>
    <w:rsid w:val="00B92912"/>
    <w:rsid w:val="00B96D04"/>
    <w:rsid w:val="00BA0F39"/>
    <w:rsid w:val="00BA6B60"/>
    <w:rsid w:val="00BA7874"/>
    <w:rsid w:val="00BB1348"/>
    <w:rsid w:val="00BB3CA4"/>
    <w:rsid w:val="00BB4E49"/>
    <w:rsid w:val="00BB5370"/>
    <w:rsid w:val="00BB6781"/>
    <w:rsid w:val="00BC16F1"/>
    <w:rsid w:val="00BC1FBF"/>
    <w:rsid w:val="00BC5A12"/>
    <w:rsid w:val="00BC7A04"/>
    <w:rsid w:val="00BD0DA7"/>
    <w:rsid w:val="00BD1336"/>
    <w:rsid w:val="00BD502E"/>
    <w:rsid w:val="00BD50A4"/>
    <w:rsid w:val="00BD68C0"/>
    <w:rsid w:val="00BD7493"/>
    <w:rsid w:val="00BD7CA2"/>
    <w:rsid w:val="00BE5CD8"/>
    <w:rsid w:val="00BF2B64"/>
    <w:rsid w:val="00BF4424"/>
    <w:rsid w:val="00BF510E"/>
    <w:rsid w:val="00BF60C5"/>
    <w:rsid w:val="00C004B2"/>
    <w:rsid w:val="00C0089D"/>
    <w:rsid w:val="00C01408"/>
    <w:rsid w:val="00C02A28"/>
    <w:rsid w:val="00C10FCB"/>
    <w:rsid w:val="00C14FF1"/>
    <w:rsid w:val="00C162F0"/>
    <w:rsid w:val="00C16F75"/>
    <w:rsid w:val="00C1765E"/>
    <w:rsid w:val="00C22388"/>
    <w:rsid w:val="00C22988"/>
    <w:rsid w:val="00C23E35"/>
    <w:rsid w:val="00C36190"/>
    <w:rsid w:val="00C4264A"/>
    <w:rsid w:val="00C4518C"/>
    <w:rsid w:val="00C45F83"/>
    <w:rsid w:val="00C471DC"/>
    <w:rsid w:val="00C50556"/>
    <w:rsid w:val="00C50CF0"/>
    <w:rsid w:val="00C52F95"/>
    <w:rsid w:val="00C544E5"/>
    <w:rsid w:val="00C5461D"/>
    <w:rsid w:val="00C56E99"/>
    <w:rsid w:val="00C6355A"/>
    <w:rsid w:val="00C63CC0"/>
    <w:rsid w:val="00C66139"/>
    <w:rsid w:val="00C6731A"/>
    <w:rsid w:val="00C67C1B"/>
    <w:rsid w:val="00C706D1"/>
    <w:rsid w:val="00C72ABD"/>
    <w:rsid w:val="00C73B8B"/>
    <w:rsid w:val="00C7564F"/>
    <w:rsid w:val="00C8430E"/>
    <w:rsid w:val="00C84803"/>
    <w:rsid w:val="00C86D3A"/>
    <w:rsid w:val="00C877F8"/>
    <w:rsid w:val="00C94B8C"/>
    <w:rsid w:val="00C96FB2"/>
    <w:rsid w:val="00CA2ACE"/>
    <w:rsid w:val="00CA5974"/>
    <w:rsid w:val="00CA6461"/>
    <w:rsid w:val="00CA6B66"/>
    <w:rsid w:val="00CB3C95"/>
    <w:rsid w:val="00CB4398"/>
    <w:rsid w:val="00CB51EE"/>
    <w:rsid w:val="00CB6049"/>
    <w:rsid w:val="00CC29C7"/>
    <w:rsid w:val="00CC2C29"/>
    <w:rsid w:val="00CC36D4"/>
    <w:rsid w:val="00CD1810"/>
    <w:rsid w:val="00CD7636"/>
    <w:rsid w:val="00CE7B8C"/>
    <w:rsid w:val="00CF13B3"/>
    <w:rsid w:val="00CF27E4"/>
    <w:rsid w:val="00CF3555"/>
    <w:rsid w:val="00CF3745"/>
    <w:rsid w:val="00CF3DC2"/>
    <w:rsid w:val="00CF4A39"/>
    <w:rsid w:val="00CF50EC"/>
    <w:rsid w:val="00CF57E0"/>
    <w:rsid w:val="00CF5B44"/>
    <w:rsid w:val="00CF7274"/>
    <w:rsid w:val="00D00D94"/>
    <w:rsid w:val="00D01A19"/>
    <w:rsid w:val="00D02F2D"/>
    <w:rsid w:val="00D13B08"/>
    <w:rsid w:val="00D1422A"/>
    <w:rsid w:val="00D1425E"/>
    <w:rsid w:val="00D145B5"/>
    <w:rsid w:val="00D26269"/>
    <w:rsid w:val="00D27213"/>
    <w:rsid w:val="00D44249"/>
    <w:rsid w:val="00D46AC4"/>
    <w:rsid w:val="00D515E3"/>
    <w:rsid w:val="00D51BC0"/>
    <w:rsid w:val="00D5294F"/>
    <w:rsid w:val="00D5587B"/>
    <w:rsid w:val="00D609E8"/>
    <w:rsid w:val="00D60E64"/>
    <w:rsid w:val="00D70F76"/>
    <w:rsid w:val="00D71C39"/>
    <w:rsid w:val="00D74EEC"/>
    <w:rsid w:val="00D75F66"/>
    <w:rsid w:val="00D821EA"/>
    <w:rsid w:val="00D83159"/>
    <w:rsid w:val="00D951F3"/>
    <w:rsid w:val="00D95917"/>
    <w:rsid w:val="00D97006"/>
    <w:rsid w:val="00D97018"/>
    <w:rsid w:val="00D97162"/>
    <w:rsid w:val="00DA1322"/>
    <w:rsid w:val="00DA29C0"/>
    <w:rsid w:val="00DA56B4"/>
    <w:rsid w:val="00DA5B6F"/>
    <w:rsid w:val="00DA6702"/>
    <w:rsid w:val="00DB367C"/>
    <w:rsid w:val="00DB598F"/>
    <w:rsid w:val="00DB6DCC"/>
    <w:rsid w:val="00DC22BC"/>
    <w:rsid w:val="00DC5B48"/>
    <w:rsid w:val="00DD12CA"/>
    <w:rsid w:val="00DD1391"/>
    <w:rsid w:val="00DD182D"/>
    <w:rsid w:val="00DD217D"/>
    <w:rsid w:val="00DD486F"/>
    <w:rsid w:val="00DD50F8"/>
    <w:rsid w:val="00DE29C5"/>
    <w:rsid w:val="00DF0F71"/>
    <w:rsid w:val="00E20B4E"/>
    <w:rsid w:val="00E2447F"/>
    <w:rsid w:val="00E24FC4"/>
    <w:rsid w:val="00E259F7"/>
    <w:rsid w:val="00E25B61"/>
    <w:rsid w:val="00E316A4"/>
    <w:rsid w:val="00E31CD2"/>
    <w:rsid w:val="00E43C1C"/>
    <w:rsid w:val="00E43E6B"/>
    <w:rsid w:val="00E4508F"/>
    <w:rsid w:val="00E452D3"/>
    <w:rsid w:val="00E505DF"/>
    <w:rsid w:val="00E511E8"/>
    <w:rsid w:val="00E52002"/>
    <w:rsid w:val="00E55029"/>
    <w:rsid w:val="00E56476"/>
    <w:rsid w:val="00E6374C"/>
    <w:rsid w:val="00E64C80"/>
    <w:rsid w:val="00E651AE"/>
    <w:rsid w:val="00E67455"/>
    <w:rsid w:val="00E72024"/>
    <w:rsid w:val="00E731AA"/>
    <w:rsid w:val="00E74475"/>
    <w:rsid w:val="00E826F6"/>
    <w:rsid w:val="00E82E15"/>
    <w:rsid w:val="00E83090"/>
    <w:rsid w:val="00E83890"/>
    <w:rsid w:val="00E85936"/>
    <w:rsid w:val="00E869E7"/>
    <w:rsid w:val="00E924C4"/>
    <w:rsid w:val="00E95AB2"/>
    <w:rsid w:val="00E95DB6"/>
    <w:rsid w:val="00EA2E0F"/>
    <w:rsid w:val="00EA4508"/>
    <w:rsid w:val="00EB0729"/>
    <w:rsid w:val="00EB3236"/>
    <w:rsid w:val="00EC125D"/>
    <w:rsid w:val="00EC4E3F"/>
    <w:rsid w:val="00EC5126"/>
    <w:rsid w:val="00EC7E57"/>
    <w:rsid w:val="00ED0A54"/>
    <w:rsid w:val="00ED0E87"/>
    <w:rsid w:val="00ED1ABB"/>
    <w:rsid w:val="00ED47D4"/>
    <w:rsid w:val="00ED5F79"/>
    <w:rsid w:val="00ED6273"/>
    <w:rsid w:val="00ED7D9E"/>
    <w:rsid w:val="00EE103E"/>
    <w:rsid w:val="00EE2CF5"/>
    <w:rsid w:val="00EE3C37"/>
    <w:rsid w:val="00EF18D4"/>
    <w:rsid w:val="00EF1992"/>
    <w:rsid w:val="00EF3771"/>
    <w:rsid w:val="00EF530C"/>
    <w:rsid w:val="00EF5764"/>
    <w:rsid w:val="00F039C6"/>
    <w:rsid w:val="00F05591"/>
    <w:rsid w:val="00F0671B"/>
    <w:rsid w:val="00F07D92"/>
    <w:rsid w:val="00F13A0E"/>
    <w:rsid w:val="00F34BDA"/>
    <w:rsid w:val="00F35ECE"/>
    <w:rsid w:val="00F379D4"/>
    <w:rsid w:val="00F41843"/>
    <w:rsid w:val="00F41E87"/>
    <w:rsid w:val="00F44431"/>
    <w:rsid w:val="00F46991"/>
    <w:rsid w:val="00F46DB1"/>
    <w:rsid w:val="00F51DED"/>
    <w:rsid w:val="00F541E0"/>
    <w:rsid w:val="00F61039"/>
    <w:rsid w:val="00F66BDA"/>
    <w:rsid w:val="00F800E7"/>
    <w:rsid w:val="00F81EBB"/>
    <w:rsid w:val="00F90C1A"/>
    <w:rsid w:val="00F927E1"/>
    <w:rsid w:val="00F94C51"/>
    <w:rsid w:val="00FA2A7B"/>
    <w:rsid w:val="00FA3390"/>
    <w:rsid w:val="00FA4FE1"/>
    <w:rsid w:val="00FB2D5B"/>
    <w:rsid w:val="00FB31E4"/>
    <w:rsid w:val="00FC0ED0"/>
    <w:rsid w:val="00FC398D"/>
    <w:rsid w:val="00FC3C0F"/>
    <w:rsid w:val="00FD3C69"/>
    <w:rsid w:val="00FD5D50"/>
    <w:rsid w:val="00FD6F32"/>
    <w:rsid w:val="00FE2D22"/>
    <w:rsid w:val="00FE42D7"/>
    <w:rsid w:val="00FE7FC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296FF"/>
  <w15:docId w15:val="{78254918-90EA-45BE-A3F2-214E23346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Univers 47 CondensedLight" w:eastAsia="Times New Roman" w:hAnsi="Univers 47 CondensedLight"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B03B8"/>
    <w:pPr>
      <w:spacing w:after="240" w:line="360" w:lineRule="auto"/>
      <w:ind w:firstLine="357"/>
      <w:jc w:val="both"/>
    </w:pPr>
    <w:rPr>
      <w:rFonts w:ascii="Arial Narrow" w:hAnsi="Arial Narrow"/>
      <w:sz w:val="22"/>
      <w:szCs w:val="22"/>
      <w:lang w:eastAsia="en-US" w:bidi="en-US"/>
    </w:rPr>
  </w:style>
  <w:style w:type="paragraph" w:styleId="berschrift1">
    <w:name w:val="heading 1"/>
    <w:basedOn w:val="Standard"/>
    <w:next w:val="Standard"/>
    <w:uiPriority w:val="9"/>
    <w:qFormat/>
    <w:rsid w:val="007B03B8"/>
    <w:pPr>
      <w:pageBreakBefore/>
      <w:numPr>
        <w:numId w:val="1"/>
      </w:numPr>
      <w:suppressAutoHyphens/>
      <w:spacing w:before="3600"/>
      <w:outlineLvl w:val="0"/>
    </w:pPr>
    <w:rPr>
      <w:b/>
      <w:bCs/>
      <w:iCs/>
      <w:color w:val="00844D"/>
      <w:sz w:val="32"/>
      <w:szCs w:val="32"/>
    </w:rPr>
  </w:style>
  <w:style w:type="paragraph" w:styleId="berschrift2">
    <w:name w:val="heading 2"/>
    <w:basedOn w:val="Standard"/>
    <w:next w:val="Standard"/>
    <w:qFormat/>
    <w:rsid w:val="007B03B8"/>
    <w:pPr>
      <w:keepNext/>
      <w:numPr>
        <w:ilvl w:val="1"/>
        <w:numId w:val="1"/>
      </w:numPr>
      <w:spacing w:before="320"/>
      <w:outlineLvl w:val="1"/>
    </w:pPr>
    <w:rPr>
      <w:b/>
      <w:bCs/>
      <w:iCs/>
      <w:color w:val="00844D"/>
      <w:sz w:val="28"/>
      <w:szCs w:val="28"/>
    </w:rPr>
  </w:style>
  <w:style w:type="paragraph" w:styleId="berschrift3">
    <w:name w:val="heading 3"/>
    <w:basedOn w:val="Standard"/>
    <w:next w:val="Standard"/>
    <w:qFormat/>
    <w:rsid w:val="007B03B8"/>
    <w:pPr>
      <w:keepNext/>
      <w:numPr>
        <w:ilvl w:val="2"/>
        <w:numId w:val="1"/>
      </w:numPr>
      <w:spacing w:before="320"/>
      <w:outlineLvl w:val="2"/>
    </w:pPr>
    <w:rPr>
      <w:b/>
      <w:bCs/>
      <w:iCs/>
      <w:color w:val="00844D"/>
      <w:sz w:val="26"/>
      <w:szCs w:val="26"/>
    </w:rPr>
  </w:style>
  <w:style w:type="paragraph" w:styleId="berschrift4">
    <w:name w:val="heading 4"/>
    <w:basedOn w:val="berschrift3"/>
    <w:next w:val="Standard"/>
    <w:qFormat/>
    <w:rsid w:val="007B03B8"/>
    <w:pPr>
      <w:numPr>
        <w:ilvl w:val="3"/>
      </w:numPr>
      <w:spacing w:before="280"/>
      <w:outlineLvl w:val="3"/>
    </w:pPr>
    <w:rPr>
      <w:bCs w:val="0"/>
      <w:iCs w:val="0"/>
      <w:sz w:val="24"/>
      <w:szCs w:val="24"/>
      <w:lang w:eastAsia="de-DE" w:bidi="ar-SA"/>
    </w:rPr>
  </w:style>
  <w:style w:type="paragraph" w:styleId="berschrift5">
    <w:name w:val="heading 5"/>
    <w:basedOn w:val="Standard"/>
    <w:next w:val="Standard"/>
    <w:rsid w:val="007F2414"/>
    <w:pPr>
      <w:keepNext/>
      <w:numPr>
        <w:ilvl w:val="4"/>
        <w:numId w:val="1"/>
      </w:numPr>
      <w:spacing w:before="280"/>
      <w:outlineLvl w:val="4"/>
    </w:pPr>
    <w:rPr>
      <w:b/>
      <w:bCs/>
      <w:iCs/>
      <w:color w:val="00844D"/>
    </w:rPr>
  </w:style>
  <w:style w:type="paragraph" w:styleId="berschrift6">
    <w:name w:val="heading 6"/>
    <w:basedOn w:val="Standard"/>
    <w:next w:val="Standard"/>
    <w:rsid w:val="00742D7B"/>
    <w:pPr>
      <w:numPr>
        <w:ilvl w:val="5"/>
        <w:numId w:val="1"/>
      </w:numPr>
      <w:spacing w:before="280" w:after="80"/>
      <w:outlineLvl w:val="5"/>
    </w:pPr>
    <w:rPr>
      <w:rFonts w:ascii="Univers 57 Condensed" w:hAnsi="Univers 57 Condensed"/>
      <w:b/>
      <w:bCs/>
      <w:i/>
      <w:iCs/>
    </w:rPr>
  </w:style>
  <w:style w:type="paragraph" w:styleId="berschrift7">
    <w:name w:val="heading 7"/>
    <w:basedOn w:val="Standard"/>
    <w:next w:val="Standard"/>
    <w:rsid w:val="00742D7B"/>
    <w:pPr>
      <w:numPr>
        <w:ilvl w:val="6"/>
        <w:numId w:val="1"/>
      </w:numPr>
      <w:spacing w:before="280"/>
      <w:outlineLvl w:val="6"/>
    </w:pPr>
    <w:rPr>
      <w:rFonts w:ascii="Univers 57 Condensed" w:hAnsi="Univers 57 Condensed"/>
      <w:b/>
      <w:bCs/>
      <w:i/>
      <w:iCs/>
      <w:sz w:val="20"/>
      <w:szCs w:val="20"/>
    </w:rPr>
  </w:style>
  <w:style w:type="paragraph" w:styleId="berschrift8">
    <w:name w:val="heading 8"/>
    <w:basedOn w:val="Standard"/>
    <w:next w:val="Standard"/>
    <w:rsid w:val="00742D7B"/>
    <w:pPr>
      <w:numPr>
        <w:ilvl w:val="7"/>
        <w:numId w:val="1"/>
      </w:numPr>
      <w:spacing w:before="280"/>
      <w:outlineLvl w:val="7"/>
    </w:pPr>
    <w:rPr>
      <w:rFonts w:ascii="Univers 57 Condensed" w:hAnsi="Univers 57 Condensed"/>
      <w:b/>
      <w:bCs/>
      <w:i/>
      <w:iCs/>
      <w:sz w:val="18"/>
      <w:szCs w:val="18"/>
    </w:rPr>
  </w:style>
  <w:style w:type="paragraph" w:styleId="berschrift9">
    <w:name w:val="heading 9"/>
    <w:basedOn w:val="Standard"/>
    <w:next w:val="Standard"/>
    <w:rsid w:val="00742D7B"/>
    <w:pPr>
      <w:numPr>
        <w:ilvl w:val="8"/>
        <w:numId w:val="1"/>
      </w:numPr>
      <w:spacing w:before="280"/>
      <w:outlineLvl w:val="8"/>
    </w:pPr>
    <w:rPr>
      <w:rFonts w:ascii="Univers 57 Condensed" w:hAnsi="Univers 57 Condensed"/>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unhideWhenUsed/>
    <w:rsid w:val="00742D7B"/>
    <w:pPr>
      <w:spacing w:line="240" w:lineRule="auto"/>
    </w:pPr>
    <w:rPr>
      <w:rFonts w:ascii="Tahoma" w:hAnsi="Tahoma" w:cs="Tahoma"/>
      <w:sz w:val="16"/>
      <w:szCs w:val="16"/>
    </w:rPr>
  </w:style>
  <w:style w:type="character" w:customStyle="1" w:styleId="SprechblasentextZchn">
    <w:name w:val="Sprechblasentext Zchn"/>
    <w:basedOn w:val="Absatz-Standardschriftart"/>
    <w:semiHidden/>
    <w:rsid w:val="00742D7B"/>
    <w:rPr>
      <w:rFonts w:ascii="Tahoma" w:hAnsi="Tahoma" w:cs="Tahoma"/>
      <w:sz w:val="16"/>
      <w:szCs w:val="16"/>
      <w:lang w:eastAsia="en-US" w:bidi="en-US"/>
    </w:rPr>
  </w:style>
  <w:style w:type="paragraph" w:styleId="Beschriftung">
    <w:name w:val="caption"/>
    <w:basedOn w:val="Standard"/>
    <w:next w:val="Standard"/>
    <w:rsid w:val="00742D7B"/>
    <w:pPr>
      <w:spacing w:after="360" w:line="240" w:lineRule="auto"/>
      <w:ind w:left="142" w:right="142" w:firstLine="0"/>
      <w:mirrorIndents/>
    </w:pPr>
    <w:rPr>
      <w:b/>
      <w:bCs/>
      <w:noProof/>
      <w:sz w:val="18"/>
      <w:szCs w:val="18"/>
    </w:rPr>
  </w:style>
  <w:style w:type="character" w:customStyle="1" w:styleId="berschrift1Zchn">
    <w:name w:val="Überschrift 1 Zchn"/>
    <w:basedOn w:val="Absatz-Standardschriftart"/>
    <w:uiPriority w:val="9"/>
    <w:rsid w:val="007F2414"/>
    <w:rPr>
      <w:rFonts w:ascii="Arial Narrow" w:hAnsi="Arial Narrow"/>
      <w:b/>
      <w:bCs/>
      <w:iCs/>
      <w:color w:val="00844D"/>
      <w:sz w:val="32"/>
      <w:szCs w:val="32"/>
      <w:lang w:eastAsia="en-US" w:bidi="en-US"/>
    </w:rPr>
  </w:style>
  <w:style w:type="character" w:customStyle="1" w:styleId="berschrift2Zchn">
    <w:name w:val="Überschrift 2 Zchn"/>
    <w:basedOn w:val="Absatz-Standardschriftart"/>
    <w:rsid w:val="007F2414"/>
    <w:rPr>
      <w:rFonts w:ascii="Arial Narrow" w:hAnsi="Arial Narrow"/>
      <w:b/>
      <w:bCs/>
      <w:iCs/>
      <w:color w:val="00844D"/>
      <w:sz w:val="28"/>
      <w:szCs w:val="28"/>
      <w:lang w:eastAsia="en-US" w:bidi="en-US"/>
    </w:rPr>
  </w:style>
  <w:style w:type="character" w:customStyle="1" w:styleId="berschrift3Zchn">
    <w:name w:val="Überschrift 3 Zchn"/>
    <w:basedOn w:val="Absatz-Standardschriftart"/>
    <w:rsid w:val="007F2414"/>
    <w:rPr>
      <w:rFonts w:ascii="Arial Narrow" w:hAnsi="Arial Narrow"/>
      <w:b/>
      <w:bCs/>
      <w:iCs/>
      <w:color w:val="00844D"/>
      <w:sz w:val="26"/>
      <w:szCs w:val="26"/>
      <w:lang w:eastAsia="en-US" w:bidi="en-US"/>
    </w:rPr>
  </w:style>
  <w:style w:type="character" w:customStyle="1" w:styleId="berschrift4Zchn">
    <w:name w:val="Überschrift 4 Zchn"/>
    <w:basedOn w:val="Absatz-Standardschriftart"/>
    <w:rsid w:val="007F2414"/>
    <w:rPr>
      <w:rFonts w:ascii="Arial Narrow" w:eastAsia="Times New Roman" w:hAnsi="Arial Narrow" w:cs="Times New Roman"/>
      <w:b/>
      <w:color w:val="00844D"/>
      <w:sz w:val="24"/>
      <w:szCs w:val="24"/>
    </w:rPr>
  </w:style>
  <w:style w:type="character" w:customStyle="1" w:styleId="berschrift5Zchn">
    <w:name w:val="Überschrift 5 Zchn"/>
    <w:basedOn w:val="Absatz-Standardschriftart"/>
    <w:rsid w:val="007F2414"/>
    <w:rPr>
      <w:rFonts w:ascii="Arial Narrow" w:hAnsi="Arial Narrow"/>
      <w:b/>
      <w:bCs/>
      <w:iCs/>
      <w:color w:val="00844D"/>
      <w:sz w:val="22"/>
      <w:szCs w:val="22"/>
      <w:lang w:eastAsia="en-US" w:bidi="en-US"/>
    </w:rPr>
  </w:style>
  <w:style w:type="character" w:customStyle="1" w:styleId="berschrift6Zchn">
    <w:name w:val="Überschrift 6 Zchn"/>
    <w:basedOn w:val="Absatz-Standardschriftart"/>
    <w:rsid w:val="00742D7B"/>
    <w:rPr>
      <w:rFonts w:ascii="Univers 57 Condensed" w:hAnsi="Univers 57 Condensed"/>
      <w:b/>
      <w:bCs/>
      <w:i/>
      <w:iCs/>
      <w:sz w:val="22"/>
      <w:szCs w:val="22"/>
      <w:lang w:eastAsia="en-US" w:bidi="en-US"/>
    </w:rPr>
  </w:style>
  <w:style w:type="character" w:customStyle="1" w:styleId="berschrift7Zchn">
    <w:name w:val="Überschrift 7 Zchn"/>
    <w:basedOn w:val="Absatz-Standardschriftart"/>
    <w:semiHidden/>
    <w:rsid w:val="00742D7B"/>
    <w:rPr>
      <w:rFonts w:ascii="Univers 57 Condensed" w:hAnsi="Univers 57 Condensed"/>
      <w:b/>
      <w:bCs/>
      <w:i/>
      <w:iCs/>
      <w:lang w:eastAsia="en-US" w:bidi="en-US"/>
    </w:rPr>
  </w:style>
  <w:style w:type="character" w:customStyle="1" w:styleId="berschrift8Zchn">
    <w:name w:val="Überschrift 8 Zchn"/>
    <w:basedOn w:val="Absatz-Standardschriftart"/>
    <w:semiHidden/>
    <w:rsid w:val="00742D7B"/>
    <w:rPr>
      <w:rFonts w:ascii="Univers 57 Condensed" w:hAnsi="Univers 57 Condensed"/>
      <w:b/>
      <w:bCs/>
      <w:i/>
      <w:iCs/>
      <w:sz w:val="18"/>
      <w:szCs w:val="18"/>
      <w:lang w:eastAsia="en-US" w:bidi="en-US"/>
    </w:rPr>
  </w:style>
  <w:style w:type="character" w:customStyle="1" w:styleId="berschrift9Zchn">
    <w:name w:val="Überschrift 9 Zchn"/>
    <w:basedOn w:val="Absatz-Standardschriftart"/>
    <w:semiHidden/>
    <w:rsid w:val="00742D7B"/>
    <w:rPr>
      <w:rFonts w:ascii="Univers 57 Condensed" w:hAnsi="Univers 57 Condensed"/>
      <w:i/>
      <w:iCs/>
      <w:sz w:val="18"/>
      <w:szCs w:val="18"/>
      <w:lang w:eastAsia="en-US" w:bidi="en-US"/>
    </w:rPr>
  </w:style>
  <w:style w:type="paragraph" w:styleId="Titel">
    <w:name w:val="Title"/>
    <w:basedOn w:val="Standard"/>
    <w:next w:val="Standard"/>
    <w:rsid w:val="00C5461D"/>
    <w:pPr>
      <w:framePr w:hSpace="187" w:wrap="around" w:hAnchor="margin" w:xAlign="center" w:yAlign="top"/>
      <w:ind w:firstLine="0"/>
      <w:jc w:val="center"/>
    </w:pPr>
    <w:rPr>
      <w:b/>
      <w:sz w:val="28"/>
      <w:szCs w:val="28"/>
    </w:rPr>
  </w:style>
  <w:style w:type="character" w:customStyle="1" w:styleId="TitelZchn">
    <w:name w:val="Titel Zchn"/>
    <w:basedOn w:val="Absatz-Standardschriftart"/>
    <w:rsid w:val="00A12EC8"/>
    <w:rPr>
      <w:rFonts w:ascii="Arial Narrow" w:hAnsi="Arial Narrow"/>
      <w:sz w:val="28"/>
      <w:szCs w:val="28"/>
      <w:lang w:eastAsia="en-US" w:bidi="en-US"/>
    </w:rPr>
  </w:style>
  <w:style w:type="paragraph" w:styleId="Untertitel">
    <w:name w:val="Subtitle"/>
    <w:basedOn w:val="Standard"/>
    <w:next w:val="Standard"/>
    <w:rsid w:val="00742D7B"/>
    <w:pPr>
      <w:spacing w:after="320"/>
      <w:jc w:val="right"/>
    </w:pPr>
    <w:rPr>
      <w:i/>
      <w:iCs/>
      <w:color w:val="808080"/>
      <w:spacing w:val="10"/>
      <w:sz w:val="24"/>
      <w:szCs w:val="24"/>
    </w:rPr>
  </w:style>
  <w:style w:type="character" w:customStyle="1" w:styleId="UntertitelZchn">
    <w:name w:val="Untertitel Zchn"/>
    <w:basedOn w:val="Absatz-Standardschriftart"/>
    <w:rsid w:val="00742D7B"/>
    <w:rPr>
      <w:i/>
      <w:iCs/>
      <w:color w:val="808080"/>
      <w:spacing w:val="10"/>
      <w:sz w:val="24"/>
      <w:szCs w:val="24"/>
      <w:lang w:eastAsia="en-US" w:bidi="en-US"/>
    </w:rPr>
  </w:style>
  <w:style w:type="character" w:styleId="Fett">
    <w:name w:val="Strong"/>
    <w:basedOn w:val="Absatz-Standardschriftart"/>
    <w:uiPriority w:val="22"/>
    <w:qFormat/>
    <w:rsid w:val="00742D7B"/>
    <w:rPr>
      <w:b/>
      <w:bCs/>
      <w:spacing w:val="0"/>
    </w:rPr>
  </w:style>
  <w:style w:type="character" w:styleId="Hervorhebung">
    <w:name w:val="Emphasis"/>
    <w:rsid w:val="00742D7B"/>
    <w:rPr>
      <w:b/>
      <w:bCs/>
      <w:i/>
      <w:iCs/>
      <w:color w:val="auto"/>
    </w:rPr>
  </w:style>
  <w:style w:type="paragraph" w:styleId="KeinLeerraum">
    <w:name w:val="No Spacing"/>
    <w:basedOn w:val="Standard"/>
    <w:uiPriority w:val="1"/>
    <w:qFormat/>
    <w:rsid w:val="00742D7B"/>
    <w:pPr>
      <w:spacing w:line="240" w:lineRule="auto"/>
      <w:ind w:firstLine="0"/>
    </w:pPr>
  </w:style>
  <w:style w:type="paragraph" w:styleId="Listenabsatz">
    <w:name w:val="List Paragraph"/>
    <w:basedOn w:val="Standard"/>
    <w:uiPriority w:val="34"/>
    <w:qFormat/>
    <w:rsid w:val="00A10287"/>
    <w:pPr>
      <w:numPr>
        <w:numId w:val="2"/>
      </w:numPr>
      <w:contextualSpacing/>
    </w:pPr>
  </w:style>
  <w:style w:type="paragraph" w:styleId="Zitat">
    <w:name w:val="Quote"/>
    <w:basedOn w:val="Standard"/>
    <w:next w:val="Standard"/>
    <w:rsid w:val="00742D7B"/>
    <w:rPr>
      <w:color w:val="5A5A5A"/>
    </w:rPr>
  </w:style>
  <w:style w:type="character" w:customStyle="1" w:styleId="AnfhrungszeichenZchn">
    <w:name w:val="Anführungszeichen Zchn"/>
    <w:basedOn w:val="Absatz-Standardschriftart"/>
    <w:rsid w:val="00742D7B"/>
    <w:rPr>
      <w:color w:val="5A5A5A"/>
      <w:sz w:val="22"/>
      <w:szCs w:val="22"/>
      <w:lang w:eastAsia="en-US" w:bidi="en-US"/>
    </w:rPr>
  </w:style>
  <w:style w:type="paragraph" w:styleId="IntensivesZitat">
    <w:name w:val="Intense Quote"/>
    <w:basedOn w:val="Standard"/>
    <w:next w:val="Standard"/>
    <w:rsid w:val="00742D7B"/>
    <w:pPr>
      <w:spacing w:before="320" w:after="480" w:line="240" w:lineRule="auto"/>
      <w:ind w:left="720" w:right="720" w:firstLine="0"/>
      <w:jc w:val="center"/>
    </w:pPr>
    <w:rPr>
      <w:rFonts w:ascii="Univers 57 Condensed" w:hAnsi="Univers 57 Condensed"/>
      <w:i/>
      <w:iCs/>
      <w:sz w:val="20"/>
      <w:szCs w:val="20"/>
    </w:rPr>
  </w:style>
  <w:style w:type="character" w:customStyle="1" w:styleId="IntensivesAnfhrungszeichenZchn">
    <w:name w:val="Intensives Anführungszeichen Zchn"/>
    <w:basedOn w:val="Absatz-Standardschriftart"/>
    <w:rsid w:val="00742D7B"/>
    <w:rPr>
      <w:rFonts w:ascii="Univers 57 Condensed" w:hAnsi="Univers 57 Condensed"/>
      <w:i/>
      <w:iCs/>
      <w:lang w:eastAsia="en-US" w:bidi="en-US"/>
    </w:rPr>
  </w:style>
  <w:style w:type="character" w:styleId="SchwacheHervorhebung">
    <w:name w:val="Subtle Emphasis"/>
    <w:rsid w:val="00742D7B"/>
    <w:rPr>
      <w:i/>
      <w:iCs/>
      <w:color w:val="5A5A5A"/>
    </w:rPr>
  </w:style>
  <w:style w:type="character" w:styleId="IntensiveHervorhebung">
    <w:name w:val="Intense Emphasis"/>
    <w:rsid w:val="00742D7B"/>
    <w:rPr>
      <w:b/>
      <w:bCs/>
      <w:i/>
      <w:iCs/>
      <w:color w:val="auto"/>
      <w:u w:val="single"/>
    </w:rPr>
  </w:style>
  <w:style w:type="character" w:styleId="SchwacherVerweis">
    <w:name w:val="Subtle Reference"/>
    <w:rsid w:val="00742D7B"/>
    <w:rPr>
      <w:smallCaps/>
    </w:rPr>
  </w:style>
  <w:style w:type="character" w:styleId="IntensiverVerweis">
    <w:name w:val="Intense Reference"/>
    <w:rsid w:val="00742D7B"/>
    <w:rPr>
      <w:b/>
      <w:bCs/>
      <w:smallCaps/>
      <w:color w:val="auto"/>
    </w:rPr>
  </w:style>
  <w:style w:type="character" w:styleId="Buchtitel">
    <w:name w:val="Book Title"/>
    <w:rsid w:val="007F2414"/>
    <w:rPr>
      <w:rFonts w:ascii="Arial Narrow" w:eastAsia="Times New Roman" w:hAnsi="Arial Narrow" w:cs="Times New Roman"/>
      <w:b/>
      <w:bCs/>
      <w:smallCaps/>
      <w:color w:val="auto"/>
      <w:u w:val="single"/>
    </w:rPr>
  </w:style>
  <w:style w:type="paragraph" w:styleId="Inhaltsverzeichnisberschrift">
    <w:name w:val="TOC Heading"/>
    <w:basedOn w:val="berschrift1"/>
    <w:next w:val="Standard"/>
    <w:rsid w:val="00742D7B"/>
    <w:pPr>
      <w:keepNext/>
      <w:numPr>
        <w:numId w:val="0"/>
      </w:numPr>
      <w:outlineLvl w:val="9"/>
    </w:pPr>
  </w:style>
  <w:style w:type="paragraph" w:styleId="Dokumentstruktur">
    <w:name w:val="Document Map"/>
    <w:basedOn w:val="Standard"/>
    <w:semiHidden/>
    <w:unhideWhenUsed/>
    <w:rsid w:val="00742D7B"/>
    <w:pPr>
      <w:spacing w:line="240" w:lineRule="auto"/>
    </w:pPr>
    <w:rPr>
      <w:rFonts w:ascii="Tahoma" w:hAnsi="Tahoma" w:cs="Tahoma"/>
      <w:sz w:val="16"/>
      <w:szCs w:val="16"/>
    </w:rPr>
  </w:style>
  <w:style w:type="character" w:customStyle="1" w:styleId="DokumentstrukturZchn">
    <w:name w:val="Dokumentstruktur Zchn"/>
    <w:basedOn w:val="Absatz-Standardschriftart"/>
    <w:semiHidden/>
    <w:rsid w:val="00742D7B"/>
    <w:rPr>
      <w:rFonts w:ascii="Tahoma" w:hAnsi="Tahoma" w:cs="Tahoma"/>
      <w:sz w:val="16"/>
      <w:szCs w:val="16"/>
      <w:lang w:eastAsia="en-US" w:bidi="en-US"/>
    </w:rPr>
  </w:style>
  <w:style w:type="paragraph" w:styleId="Verzeichnis1">
    <w:name w:val="toc 1"/>
    <w:basedOn w:val="Standard"/>
    <w:next w:val="Standard"/>
    <w:autoRedefine/>
    <w:uiPriority w:val="39"/>
    <w:unhideWhenUsed/>
    <w:rsid w:val="00742D7B"/>
    <w:pPr>
      <w:spacing w:after="100"/>
    </w:pPr>
  </w:style>
  <w:style w:type="paragraph" w:styleId="Verzeichnis2">
    <w:name w:val="toc 2"/>
    <w:basedOn w:val="Standard"/>
    <w:next w:val="Standard"/>
    <w:autoRedefine/>
    <w:uiPriority w:val="39"/>
    <w:unhideWhenUsed/>
    <w:rsid w:val="00742D7B"/>
    <w:pPr>
      <w:spacing w:after="100"/>
      <w:ind w:left="220"/>
    </w:pPr>
  </w:style>
  <w:style w:type="paragraph" w:styleId="Verzeichnis3">
    <w:name w:val="toc 3"/>
    <w:basedOn w:val="Standard"/>
    <w:next w:val="Standard"/>
    <w:autoRedefine/>
    <w:uiPriority w:val="39"/>
    <w:unhideWhenUsed/>
    <w:rsid w:val="00742D7B"/>
    <w:pPr>
      <w:spacing w:after="100"/>
      <w:ind w:left="440"/>
    </w:pPr>
  </w:style>
  <w:style w:type="character" w:styleId="Hyperlink">
    <w:name w:val="Hyperlink"/>
    <w:basedOn w:val="Absatz-Standardschriftart"/>
    <w:uiPriority w:val="99"/>
    <w:unhideWhenUsed/>
    <w:rsid w:val="00742D7B"/>
    <w:rPr>
      <w:color w:val="0000FF"/>
      <w:u w:val="single"/>
    </w:rPr>
  </w:style>
  <w:style w:type="character" w:customStyle="1" w:styleId="KeinLeerraumZchn">
    <w:name w:val="Kein Leerraum Zchn"/>
    <w:basedOn w:val="Absatz-Standardschriftart"/>
    <w:rsid w:val="00742D7B"/>
    <w:rPr>
      <w:sz w:val="22"/>
      <w:szCs w:val="22"/>
      <w:lang w:eastAsia="en-US" w:bidi="en-US"/>
    </w:rPr>
  </w:style>
  <w:style w:type="paragraph" w:customStyle="1" w:styleId="DeckblattSemester">
    <w:name w:val="Deckblatt_Semester"/>
    <w:rsid w:val="00742D7B"/>
    <w:pPr>
      <w:jc w:val="right"/>
    </w:pPr>
    <w:rPr>
      <w:sz w:val="24"/>
      <w:szCs w:val="22"/>
      <w:lang w:val="en-US" w:eastAsia="en-US" w:bidi="en-US"/>
    </w:rPr>
  </w:style>
  <w:style w:type="paragraph" w:customStyle="1" w:styleId="DeckblattDA">
    <w:name w:val="Deckblatt_DA"/>
    <w:next w:val="DeckblattDAUntertitel"/>
    <w:rsid w:val="007F2414"/>
    <w:pPr>
      <w:framePr w:hSpace="187" w:wrap="around" w:hAnchor="margin" w:xAlign="center" w:yAlign="top"/>
      <w:jc w:val="center"/>
    </w:pPr>
    <w:rPr>
      <w:rFonts w:ascii="Arial Narrow" w:hAnsi="Arial Narrow"/>
      <w:sz w:val="44"/>
      <w:szCs w:val="48"/>
      <w:lang w:eastAsia="en-US" w:bidi="en-US"/>
    </w:rPr>
  </w:style>
  <w:style w:type="paragraph" w:customStyle="1" w:styleId="DeckblattDAUntertitel">
    <w:name w:val="Deckblatt_DA_Untertitel"/>
    <w:basedOn w:val="Titel"/>
    <w:next w:val="DeckblattName"/>
    <w:rsid w:val="00A12EC8"/>
    <w:pPr>
      <w:framePr w:wrap="around"/>
    </w:pPr>
    <w:rPr>
      <w:sz w:val="24"/>
    </w:rPr>
  </w:style>
  <w:style w:type="paragraph" w:customStyle="1" w:styleId="DeckblattName">
    <w:name w:val="Deckblatt_Name"/>
    <w:basedOn w:val="Standard"/>
    <w:next w:val="DeckblattBetreuer"/>
    <w:rsid w:val="00742D7B"/>
    <w:pPr>
      <w:spacing w:line="240" w:lineRule="auto"/>
      <w:ind w:firstLine="0"/>
    </w:pPr>
    <w:rPr>
      <w:sz w:val="24"/>
    </w:rPr>
  </w:style>
  <w:style w:type="paragraph" w:customStyle="1" w:styleId="DeckblattBetreuer">
    <w:name w:val="Deckblatt_Betreuer"/>
    <w:basedOn w:val="Standard"/>
    <w:rsid w:val="00742D7B"/>
    <w:pPr>
      <w:spacing w:line="240" w:lineRule="auto"/>
      <w:ind w:firstLine="0"/>
      <w:contextualSpacing/>
    </w:pPr>
    <w:rPr>
      <w:sz w:val="24"/>
    </w:rPr>
  </w:style>
  <w:style w:type="paragraph" w:customStyle="1" w:styleId="Uberschrift1-Vorspan">
    <w:name w:val="Uberschrift 1 - Vorspan"/>
    <w:basedOn w:val="berschrift1"/>
    <w:rsid w:val="00742D7B"/>
    <w:pPr>
      <w:keepNext/>
      <w:numPr>
        <w:numId w:val="0"/>
      </w:numPr>
    </w:pPr>
  </w:style>
  <w:style w:type="paragraph" w:customStyle="1" w:styleId="EETitel">
    <w:name w:val="EE_Titel"/>
    <w:basedOn w:val="KeinLeerraum"/>
    <w:rsid w:val="007F2414"/>
    <w:pPr>
      <w:framePr w:hSpace="187" w:wrap="around" w:hAnchor="margin" w:xAlign="center" w:yAlign="bottom"/>
      <w:spacing w:line="360" w:lineRule="auto"/>
    </w:pPr>
    <w:rPr>
      <w:rFonts w:ascii="Univers 57 Condensed" w:hAnsi="Univers 57 Condensed"/>
      <w:b/>
      <w:color w:val="00844D"/>
      <w:sz w:val="24"/>
    </w:rPr>
  </w:style>
  <w:style w:type="paragraph" w:customStyle="1" w:styleId="EEText">
    <w:name w:val="EE_Text"/>
    <w:basedOn w:val="KeinLeerraum"/>
    <w:rsid w:val="00742D7B"/>
    <w:pPr>
      <w:framePr w:hSpace="187" w:wrap="around" w:hAnchor="margin" w:xAlign="center" w:yAlign="bottom"/>
      <w:spacing w:line="360" w:lineRule="auto"/>
    </w:pPr>
  </w:style>
  <w:style w:type="paragraph" w:customStyle="1" w:styleId="EEUnterschriftCo">
    <w:name w:val="EE_Unterschrift &amp; Co"/>
    <w:basedOn w:val="KeinLeerraum"/>
    <w:rsid w:val="00742D7B"/>
    <w:pPr>
      <w:framePr w:hSpace="187" w:wrap="around" w:hAnchor="margin" w:xAlign="center" w:yAlign="bottom"/>
      <w:tabs>
        <w:tab w:val="left" w:pos="1983"/>
      </w:tabs>
      <w:spacing w:line="480" w:lineRule="auto"/>
    </w:pPr>
  </w:style>
  <w:style w:type="paragraph" w:customStyle="1" w:styleId="Abstract">
    <w:name w:val="Abstract"/>
    <w:basedOn w:val="Anhang"/>
    <w:next w:val="Standard"/>
    <w:rsid w:val="00742D7B"/>
    <w:pPr>
      <w:outlineLvl w:val="9"/>
    </w:pPr>
  </w:style>
  <w:style w:type="paragraph" w:customStyle="1" w:styleId="Anhang">
    <w:name w:val="Anhang"/>
    <w:basedOn w:val="berschrift1"/>
    <w:rsid w:val="00742D7B"/>
    <w:pPr>
      <w:keepNext/>
      <w:numPr>
        <w:numId w:val="0"/>
      </w:numPr>
      <w:ind w:left="431" w:hanging="431"/>
    </w:pPr>
  </w:style>
  <w:style w:type="paragraph" w:styleId="Kopfzeile">
    <w:name w:val="header"/>
    <w:basedOn w:val="Standard"/>
    <w:unhideWhenUsed/>
    <w:rsid w:val="00742D7B"/>
    <w:pPr>
      <w:tabs>
        <w:tab w:val="center" w:pos="4536"/>
        <w:tab w:val="right" w:pos="9072"/>
      </w:tabs>
      <w:spacing w:line="240" w:lineRule="auto"/>
    </w:pPr>
  </w:style>
  <w:style w:type="character" w:customStyle="1" w:styleId="KopfzeileZchn">
    <w:name w:val="Kopfzeile Zchn"/>
    <w:basedOn w:val="Absatz-Standardschriftart"/>
    <w:rsid w:val="00742D7B"/>
    <w:rPr>
      <w:sz w:val="22"/>
      <w:szCs w:val="22"/>
      <w:lang w:eastAsia="en-US" w:bidi="en-US"/>
    </w:rPr>
  </w:style>
  <w:style w:type="paragraph" w:styleId="Fuzeile">
    <w:name w:val="footer"/>
    <w:basedOn w:val="Standard"/>
    <w:unhideWhenUsed/>
    <w:rsid w:val="00742D7B"/>
    <w:pPr>
      <w:tabs>
        <w:tab w:val="center" w:pos="4536"/>
        <w:tab w:val="right" w:pos="9072"/>
      </w:tabs>
      <w:spacing w:line="240" w:lineRule="auto"/>
    </w:pPr>
  </w:style>
  <w:style w:type="character" w:customStyle="1" w:styleId="FuzeileZchn">
    <w:name w:val="Fußzeile Zchn"/>
    <w:basedOn w:val="Absatz-Standardschriftart"/>
    <w:rsid w:val="00742D7B"/>
    <w:rPr>
      <w:sz w:val="22"/>
      <w:szCs w:val="22"/>
      <w:lang w:eastAsia="en-US" w:bidi="en-US"/>
    </w:rPr>
  </w:style>
  <w:style w:type="paragraph" w:styleId="Funotentext">
    <w:name w:val="footnote text"/>
    <w:basedOn w:val="Standard"/>
    <w:semiHidden/>
    <w:unhideWhenUsed/>
    <w:rsid w:val="00742D7B"/>
    <w:pPr>
      <w:spacing w:line="240" w:lineRule="auto"/>
    </w:pPr>
    <w:rPr>
      <w:sz w:val="20"/>
      <w:szCs w:val="20"/>
    </w:rPr>
  </w:style>
  <w:style w:type="character" w:customStyle="1" w:styleId="FunotentextZchn">
    <w:name w:val="Fußnotentext Zchn"/>
    <w:basedOn w:val="Absatz-Standardschriftart"/>
    <w:semiHidden/>
    <w:rsid w:val="00742D7B"/>
    <w:rPr>
      <w:lang w:eastAsia="en-US" w:bidi="en-US"/>
    </w:rPr>
  </w:style>
  <w:style w:type="character" w:styleId="Funotenzeichen">
    <w:name w:val="footnote reference"/>
    <w:basedOn w:val="Absatz-Standardschriftart"/>
    <w:semiHidden/>
    <w:unhideWhenUsed/>
    <w:rsid w:val="00742D7B"/>
    <w:rPr>
      <w:vertAlign w:val="superscript"/>
    </w:rPr>
  </w:style>
  <w:style w:type="character" w:styleId="Platzhaltertext">
    <w:name w:val="Placeholder Text"/>
    <w:basedOn w:val="Absatz-Standardschriftart"/>
    <w:semiHidden/>
    <w:rsid w:val="00742D7B"/>
    <w:rPr>
      <w:color w:val="808080"/>
    </w:rPr>
  </w:style>
  <w:style w:type="paragraph" w:styleId="Abbildungsverzeichnis">
    <w:name w:val="table of figures"/>
    <w:basedOn w:val="Standard"/>
    <w:next w:val="Standard"/>
    <w:uiPriority w:val="99"/>
    <w:unhideWhenUsed/>
    <w:rsid w:val="00742D7B"/>
    <w:pPr>
      <w:spacing w:after="0"/>
      <w:ind w:left="357" w:hanging="357"/>
    </w:pPr>
    <w:rPr>
      <w:szCs w:val="20"/>
    </w:rPr>
  </w:style>
  <w:style w:type="paragraph" w:customStyle="1" w:styleId="Bild">
    <w:name w:val="Bild"/>
    <w:next w:val="Beschriftung"/>
    <w:qFormat/>
    <w:rsid w:val="007B03B8"/>
    <w:pPr>
      <w:keepNext/>
      <w:spacing w:before="120" w:after="120"/>
      <w:ind w:left="142" w:right="142"/>
      <w:mirrorIndents/>
    </w:pPr>
    <w:rPr>
      <w:rFonts w:ascii="Arial Narrow" w:hAnsi="Arial Narrow"/>
      <w:noProof/>
      <w:sz w:val="22"/>
      <w:szCs w:val="22"/>
    </w:rPr>
  </w:style>
  <w:style w:type="paragraph" w:styleId="Literaturverzeichnis">
    <w:name w:val="Bibliography"/>
    <w:basedOn w:val="Standard"/>
    <w:next w:val="Standard"/>
    <w:unhideWhenUsed/>
    <w:rsid w:val="00742D7B"/>
    <w:pPr>
      <w:ind w:left="357" w:hanging="357"/>
    </w:pPr>
  </w:style>
  <w:style w:type="paragraph" w:customStyle="1" w:styleId="Code">
    <w:name w:val="Code"/>
    <w:basedOn w:val="Standard"/>
    <w:qFormat/>
    <w:rsid w:val="007F2414"/>
    <w:pPr>
      <w:shd w:val="solid" w:color="CDDDAC" w:fill="auto"/>
      <w:suppressAutoHyphens/>
      <w:spacing w:line="240" w:lineRule="auto"/>
      <w:ind w:firstLine="0"/>
      <w:contextualSpacing/>
      <w:mirrorIndents/>
    </w:pPr>
    <w:rPr>
      <w:rFonts w:ascii="Consolas" w:hAnsi="Consolas"/>
      <w:szCs w:val="20"/>
    </w:rPr>
  </w:style>
  <w:style w:type="paragraph" w:customStyle="1" w:styleId="Glossareintrag">
    <w:name w:val="Glossareintrag"/>
    <w:basedOn w:val="berschrift2"/>
    <w:rsid w:val="00742D7B"/>
    <w:pPr>
      <w:keepNext w:val="0"/>
      <w:widowControl w:val="0"/>
      <w:numPr>
        <w:ilvl w:val="0"/>
        <w:numId w:val="0"/>
      </w:numPr>
      <w:spacing w:after="0"/>
    </w:pPr>
  </w:style>
  <w:style w:type="character" w:styleId="Kommentarzeichen">
    <w:name w:val="annotation reference"/>
    <w:basedOn w:val="Absatz-Standardschriftart"/>
    <w:uiPriority w:val="99"/>
    <w:semiHidden/>
    <w:unhideWhenUsed/>
    <w:rsid w:val="0068554A"/>
    <w:rPr>
      <w:sz w:val="16"/>
      <w:szCs w:val="16"/>
    </w:rPr>
  </w:style>
  <w:style w:type="paragraph" w:styleId="Kommentartext">
    <w:name w:val="annotation text"/>
    <w:basedOn w:val="Standard"/>
    <w:link w:val="KommentartextZchn"/>
    <w:uiPriority w:val="99"/>
    <w:semiHidden/>
    <w:unhideWhenUsed/>
    <w:rsid w:val="0068554A"/>
    <w:rPr>
      <w:sz w:val="20"/>
      <w:szCs w:val="20"/>
    </w:rPr>
  </w:style>
  <w:style w:type="character" w:customStyle="1" w:styleId="KommentartextZchn">
    <w:name w:val="Kommentartext Zchn"/>
    <w:basedOn w:val="Absatz-Standardschriftart"/>
    <w:link w:val="Kommentartext"/>
    <w:uiPriority w:val="99"/>
    <w:semiHidden/>
    <w:rsid w:val="0068554A"/>
    <w:rPr>
      <w:lang w:eastAsia="en-US" w:bidi="en-US"/>
    </w:rPr>
  </w:style>
  <w:style w:type="paragraph" w:styleId="Kommentarthema">
    <w:name w:val="annotation subject"/>
    <w:basedOn w:val="Kommentartext"/>
    <w:next w:val="Kommentartext"/>
    <w:link w:val="KommentarthemaZchn"/>
    <w:uiPriority w:val="99"/>
    <w:semiHidden/>
    <w:unhideWhenUsed/>
    <w:rsid w:val="0068554A"/>
    <w:rPr>
      <w:b/>
      <w:bCs/>
    </w:rPr>
  </w:style>
  <w:style w:type="character" w:customStyle="1" w:styleId="KommentarthemaZchn">
    <w:name w:val="Kommentarthema Zchn"/>
    <w:basedOn w:val="KommentartextZchn"/>
    <w:link w:val="Kommentarthema"/>
    <w:uiPriority w:val="99"/>
    <w:semiHidden/>
    <w:rsid w:val="0068554A"/>
    <w:rPr>
      <w:b/>
      <w:bCs/>
      <w:lang w:eastAsia="en-US" w:bidi="en-US"/>
    </w:rPr>
  </w:style>
  <w:style w:type="table" w:styleId="Tabellenraster">
    <w:name w:val="Table Grid"/>
    <w:basedOn w:val="NormaleTabelle"/>
    <w:rsid w:val="00B20944"/>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A12EC8"/>
    <w:pPr>
      <w:spacing w:before="100" w:beforeAutospacing="1" w:after="100" w:afterAutospacing="1" w:line="240" w:lineRule="auto"/>
      <w:ind w:firstLine="0"/>
    </w:pPr>
    <w:rPr>
      <w:sz w:val="24"/>
      <w:szCs w:val="24"/>
      <w:lang w:eastAsia="de-DE" w:bidi="ar-SA"/>
    </w:rPr>
  </w:style>
  <w:style w:type="table" w:styleId="FarbigeListe-Akzent2">
    <w:name w:val="Colorful List Accent 2"/>
    <w:basedOn w:val="NormaleTabelle"/>
    <w:uiPriority w:val="72"/>
    <w:rsid w:val="0026751C"/>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styleId="Textkrper">
    <w:name w:val="Body Text"/>
    <w:basedOn w:val="Standard"/>
    <w:link w:val="TextkrperZchn"/>
    <w:semiHidden/>
    <w:rsid w:val="006049A2"/>
    <w:pPr>
      <w:widowControl w:val="0"/>
      <w:suppressAutoHyphens/>
      <w:spacing w:after="120" w:line="240" w:lineRule="auto"/>
      <w:ind w:firstLine="0"/>
    </w:pPr>
    <w:rPr>
      <w:rFonts w:ascii="Arial" w:eastAsia="Arial" w:hAnsi="Arial"/>
      <w:sz w:val="24"/>
      <w:szCs w:val="20"/>
      <w:lang w:bidi="ar-SA"/>
    </w:rPr>
  </w:style>
  <w:style w:type="character" w:customStyle="1" w:styleId="TextkrperZchn">
    <w:name w:val="Textkörper Zchn"/>
    <w:basedOn w:val="Absatz-Standardschriftart"/>
    <w:link w:val="Textkrper"/>
    <w:semiHidden/>
    <w:rsid w:val="006049A2"/>
    <w:rPr>
      <w:rFonts w:ascii="Arial" w:eastAsia="Arial" w:hAnsi="Arial"/>
      <w:sz w:val="24"/>
    </w:rPr>
  </w:style>
  <w:style w:type="paragraph" w:customStyle="1" w:styleId="WW-TableContents111111">
    <w:name w:val="WW-Table Contents111111"/>
    <w:basedOn w:val="Textkrper"/>
    <w:rsid w:val="006049A2"/>
    <w:pPr>
      <w:suppressLineNumbers/>
    </w:pPr>
  </w:style>
  <w:style w:type="paragraph" w:customStyle="1" w:styleId="WW-TableHeading111111">
    <w:name w:val="WW-Table Heading111111"/>
    <w:basedOn w:val="WW-TableContents111111"/>
    <w:rsid w:val="006049A2"/>
    <w:pPr>
      <w:jc w:val="center"/>
    </w:pPr>
    <w:rPr>
      <w:b/>
      <w:bCs/>
      <w:i/>
      <w:iCs/>
    </w:rPr>
  </w:style>
  <w:style w:type="paragraph" w:customStyle="1" w:styleId="WW-TableContents11">
    <w:name w:val="WW-Table Contents11"/>
    <w:basedOn w:val="Textkrper"/>
    <w:rsid w:val="006049A2"/>
    <w:pPr>
      <w:suppressLineNumbers/>
    </w:pPr>
  </w:style>
  <w:style w:type="paragraph" w:customStyle="1" w:styleId="WW-TableHeading11">
    <w:name w:val="WW-Table Heading11"/>
    <w:basedOn w:val="WW-TableContents11"/>
    <w:rsid w:val="006049A2"/>
    <w:pPr>
      <w:jc w:val="center"/>
    </w:pPr>
    <w:rPr>
      <w:b/>
      <w:bCs/>
      <w:i/>
      <w:iCs/>
    </w:rPr>
  </w:style>
  <w:style w:type="paragraph" w:customStyle="1" w:styleId="TabellenInhalt">
    <w:name w:val="Tabellen Inhalt"/>
    <w:basedOn w:val="Standard"/>
    <w:rsid w:val="00A12EC8"/>
    <w:pPr>
      <w:spacing w:before="120" w:after="120"/>
      <w:ind w:firstLine="0"/>
      <w:jc w:val="left"/>
    </w:pPr>
    <w:rPr>
      <w:color w:val="000000" w:themeColor="text1"/>
    </w:rPr>
  </w:style>
  <w:style w:type="table" w:styleId="FarbigesRaster-Akzent2">
    <w:name w:val="Colorful Grid Accent 2"/>
    <w:basedOn w:val="NormaleTabelle"/>
    <w:uiPriority w:val="73"/>
    <w:rsid w:val="00225E7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3-Akzent3">
    <w:name w:val="Medium Grid 3 Accent 3"/>
    <w:basedOn w:val="NormaleTabelle"/>
    <w:uiPriority w:val="69"/>
    <w:rsid w:val="00DE29C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notranslate">
    <w:name w:val="notranslate"/>
    <w:basedOn w:val="Absatz-Standardschriftart"/>
    <w:rsid w:val="00687BF3"/>
  </w:style>
  <w:style w:type="character" w:styleId="BesuchterLink">
    <w:name w:val="FollowedHyperlink"/>
    <w:basedOn w:val="Absatz-Standardschriftart"/>
    <w:uiPriority w:val="99"/>
    <w:semiHidden/>
    <w:unhideWhenUsed/>
    <w:rsid w:val="007A07CC"/>
    <w:rPr>
      <w:color w:val="800080" w:themeColor="followedHyperlink"/>
      <w:u w:val="single"/>
    </w:rPr>
  </w:style>
  <w:style w:type="character" w:styleId="Zeilennummer">
    <w:name w:val="line number"/>
    <w:basedOn w:val="Absatz-Standardschriftart"/>
    <w:uiPriority w:val="99"/>
    <w:semiHidden/>
    <w:unhideWhenUsed/>
    <w:rsid w:val="00B32650"/>
  </w:style>
  <w:style w:type="character" w:styleId="NichtaufgelsteErwhnung">
    <w:name w:val="Unresolved Mention"/>
    <w:basedOn w:val="Absatz-Standardschriftart"/>
    <w:uiPriority w:val="99"/>
    <w:semiHidden/>
    <w:unhideWhenUsed/>
    <w:rsid w:val="006F7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554">
      <w:bodyDiv w:val="1"/>
      <w:marLeft w:val="0"/>
      <w:marRight w:val="0"/>
      <w:marTop w:val="0"/>
      <w:marBottom w:val="0"/>
      <w:divBdr>
        <w:top w:val="none" w:sz="0" w:space="0" w:color="auto"/>
        <w:left w:val="none" w:sz="0" w:space="0" w:color="auto"/>
        <w:bottom w:val="none" w:sz="0" w:space="0" w:color="auto"/>
        <w:right w:val="none" w:sz="0" w:space="0" w:color="auto"/>
      </w:divBdr>
    </w:div>
    <w:div w:id="176698722">
      <w:bodyDiv w:val="1"/>
      <w:marLeft w:val="0"/>
      <w:marRight w:val="0"/>
      <w:marTop w:val="0"/>
      <w:marBottom w:val="0"/>
      <w:divBdr>
        <w:top w:val="none" w:sz="0" w:space="0" w:color="auto"/>
        <w:left w:val="none" w:sz="0" w:space="0" w:color="auto"/>
        <w:bottom w:val="none" w:sz="0" w:space="0" w:color="auto"/>
        <w:right w:val="none" w:sz="0" w:space="0" w:color="auto"/>
      </w:divBdr>
    </w:div>
    <w:div w:id="204608335">
      <w:bodyDiv w:val="1"/>
      <w:marLeft w:val="0"/>
      <w:marRight w:val="0"/>
      <w:marTop w:val="0"/>
      <w:marBottom w:val="0"/>
      <w:divBdr>
        <w:top w:val="none" w:sz="0" w:space="0" w:color="auto"/>
        <w:left w:val="none" w:sz="0" w:space="0" w:color="auto"/>
        <w:bottom w:val="none" w:sz="0" w:space="0" w:color="auto"/>
        <w:right w:val="none" w:sz="0" w:space="0" w:color="auto"/>
      </w:divBdr>
    </w:div>
    <w:div w:id="253828635">
      <w:bodyDiv w:val="1"/>
      <w:marLeft w:val="0"/>
      <w:marRight w:val="0"/>
      <w:marTop w:val="0"/>
      <w:marBottom w:val="0"/>
      <w:divBdr>
        <w:top w:val="none" w:sz="0" w:space="0" w:color="auto"/>
        <w:left w:val="none" w:sz="0" w:space="0" w:color="auto"/>
        <w:bottom w:val="none" w:sz="0" w:space="0" w:color="auto"/>
        <w:right w:val="none" w:sz="0" w:space="0" w:color="auto"/>
      </w:divBdr>
    </w:div>
    <w:div w:id="260378841">
      <w:bodyDiv w:val="1"/>
      <w:marLeft w:val="0"/>
      <w:marRight w:val="0"/>
      <w:marTop w:val="0"/>
      <w:marBottom w:val="0"/>
      <w:divBdr>
        <w:top w:val="none" w:sz="0" w:space="0" w:color="auto"/>
        <w:left w:val="none" w:sz="0" w:space="0" w:color="auto"/>
        <w:bottom w:val="none" w:sz="0" w:space="0" w:color="auto"/>
        <w:right w:val="none" w:sz="0" w:space="0" w:color="auto"/>
      </w:divBdr>
    </w:div>
    <w:div w:id="313065734">
      <w:bodyDiv w:val="1"/>
      <w:marLeft w:val="0"/>
      <w:marRight w:val="0"/>
      <w:marTop w:val="0"/>
      <w:marBottom w:val="0"/>
      <w:divBdr>
        <w:top w:val="none" w:sz="0" w:space="0" w:color="auto"/>
        <w:left w:val="none" w:sz="0" w:space="0" w:color="auto"/>
        <w:bottom w:val="none" w:sz="0" w:space="0" w:color="auto"/>
        <w:right w:val="none" w:sz="0" w:space="0" w:color="auto"/>
      </w:divBdr>
    </w:div>
    <w:div w:id="353195698">
      <w:bodyDiv w:val="1"/>
      <w:marLeft w:val="0"/>
      <w:marRight w:val="0"/>
      <w:marTop w:val="0"/>
      <w:marBottom w:val="0"/>
      <w:divBdr>
        <w:top w:val="none" w:sz="0" w:space="0" w:color="auto"/>
        <w:left w:val="none" w:sz="0" w:space="0" w:color="auto"/>
        <w:bottom w:val="none" w:sz="0" w:space="0" w:color="auto"/>
        <w:right w:val="none" w:sz="0" w:space="0" w:color="auto"/>
      </w:divBdr>
    </w:div>
    <w:div w:id="372966913">
      <w:bodyDiv w:val="1"/>
      <w:marLeft w:val="0"/>
      <w:marRight w:val="0"/>
      <w:marTop w:val="0"/>
      <w:marBottom w:val="0"/>
      <w:divBdr>
        <w:top w:val="none" w:sz="0" w:space="0" w:color="auto"/>
        <w:left w:val="none" w:sz="0" w:space="0" w:color="auto"/>
        <w:bottom w:val="none" w:sz="0" w:space="0" w:color="auto"/>
        <w:right w:val="none" w:sz="0" w:space="0" w:color="auto"/>
      </w:divBdr>
    </w:div>
    <w:div w:id="413210821">
      <w:bodyDiv w:val="1"/>
      <w:marLeft w:val="0"/>
      <w:marRight w:val="0"/>
      <w:marTop w:val="0"/>
      <w:marBottom w:val="0"/>
      <w:divBdr>
        <w:top w:val="none" w:sz="0" w:space="0" w:color="auto"/>
        <w:left w:val="none" w:sz="0" w:space="0" w:color="auto"/>
        <w:bottom w:val="none" w:sz="0" w:space="0" w:color="auto"/>
        <w:right w:val="none" w:sz="0" w:space="0" w:color="auto"/>
      </w:divBdr>
    </w:div>
    <w:div w:id="673652717">
      <w:bodyDiv w:val="1"/>
      <w:marLeft w:val="0"/>
      <w:marRight w:val="0"/>
      <w:marTop w:val="0"/>
      <w:marBottom w:val="0"/>
      <w:divBdr>
        <w:top w:val="none" w:sz="0" w:space="0" w:color="auto"/>
        <w:left w:val="none" w:sz="0" w:space="0" w:color="auto"/>
        <w:bottom w:val="none" w:sz="0" w:space="0" w:color="auto"/>
        <w:right w:val="none" w:sz="0" w:space="0" w:color="auto"/>
      </w:divBdr>
    </w:div>
    <w:div w:id="769471062">
      <w:bodyDiv w:val="1"/>
      <w:marLeft w:val="0"/>
      <w:marRight w:val="0"/>
      <w:marTop w:val="0"/>
      <w:marBottom w:val="0"/>
      <w:divBdr>
        <w:top w:val="none" w:sz="0" w:space="0" w:color="auto"/>
        <w:left w:val="none" w:sz="0" w:space="0" w:color="auto"/>
        <w:bottom w:val="none" w:sz="0" w:space="0" w:color="auto"/>
        <w:right w:val="none" w:sz="0" w:space="0" w:color="auto"/>
      </w:divBdr>
    </w:div>
    <w:div w:id="773865466">
      <w:bodyDiv w:val="1"/>
      <w:marLeft w:val="0"/>
      <w:marRight w:val="0"/>
      <w:marTop w:val="0"/>
      <w:marBottom w:val="0"/>
      <w:divBdr>
        <w:top w:val="none" w:sz="0" w:space="0" w:color="auto"/>
        <w:left w:val="none" w:sz="0" w:space="0" w:color="auto"/>
        <w:bottom w:val="none" w:sz="0" w:space="0" w:color="auto"/>
        <w:right w:val="none" w:sz="0" w:space="0" w:color="auto"/>
      </w:divBdr>
    </w:div>
    <w:div w:id="843133732">
      <w:bodyDiv w:val="1"/>
      <w:marLeft w:val="0"/>
      <w:marRight w:val="0"/>
      <w:marTop w:val="0"/>
      <w:marBottom w:val="0"/>
      <w:divBdr>
        <w:top w:val="none" w:sz="0" w:space="0" w:color="auto"/>
        <w:left w:val="none" w:sz="0" w:space="0" w:color="auto"/>
        <w:bottom w:val="none" w:sz="0" w:space="0" w:color="auto"/>
        <w:right w:val="none" w:sz="0" w:space="0" w:color="auto"/>
      </w:divBdr>
    </w:div>
    <w:div w:id="886720785">
      <w:bodyDiv w:val="1"/>
      <w:marLeft w:val="0"/>
      <w:marRight w:val="0"/>
      <w:marTop w:val="0"/>
      <w:marBottom w:val="0"/>
      <w:divBdr>
        <w:top w:val="none" w:sz="0" w:space="0" w:color="auto"/>
        <w:left w:val="none" w:sz="0" w:space="0" w:color="auto"/>
        <w:bottom w:val="none" w:sz="0" w:space="0" w:color="auto"/>
        <w:right w:val="none" w:sz="0" w:space="0" w:color="auto"/>
      </w:divBdr>
    </w:div>
    <w:div w:id="1005668973">
      <w:bodyDiv w:val="1"/>
      <w:marLeft w:val="0"/>
      <w:marRight w:val="0"/>
      <w:marTop w:val="0"/>
      <w:marBottom w:val="0"/>
      <w:divBdr>
        <w:top w:val="none" w:sz="0" w:space="0" w:color="auto"/>
        <w:left w:val="none" w:sz="0" w:space="0" w:color="auto"/>
        <w:bottom w:val="none" w:sz="0" w:space="0" w:color="auto"/>
        <w:right w:val="none" w:sz="0" w:space="0" w:color="auto"/>
      </w:divBdr>
    </w:div>
    <w:div w:id="1007903845">
      <w:bodyDiv w:val="1"/>
      <w:marLeft w:val="0"/>
      <w:marRight w:val="0"/>
      <w:marTop w:val="0"/>
      <w:marBottom w:val="0"/>
      <w:divBdr>
        <w:top w:val="none" w:sz="0" w:space="0" w:color="auto"/>
        <w:left w:val="none" w:sz="0" w:space="0" w:color="auto"/>
        <w:bottom w:val="none" w:sz="0" w:space="0" w:color="auto"/>
        <w:right w:val="none" w:sz="0" w:space="0" w:color="auto"/>
      </w:divBdr>
    </w:div>
    <w:div w:id="1031539766">
      <w:bodyDiv w:val="1"/>
      <w:marLeft w:val="0"/>
      <w:marRight w:val="0"/>
      <w:marTop w:val="0"/>
      <w:marBottom w:val="0"/>
      <w:divBdr>
        <w:top w:val="none" w:sz="0" w:space="0" w:color="auto"/>
        <w:left w:val="none" w:sz="0" w:space="0" w:color="auto"/>
        <w:bottom w:val="none" w:sz="0" w:space="0" w:color="auto"/>
        <w:right w:val="none" w:sz="0" w:space="0" w:color="auto"/>
      </w:divBdr>
    </w:div>
    <w:div w:id="1093015729">
      <w:bodyDiv w:val="1"/>
      <w:marLeft w:val="0"/>
      <w:marRight w:val="0"/>
      <w:marTop w:val="0"/>
      <w:marBottom w:val="0"/>
      <w:divBdr>
        <w:top w:val="none" w:sz="0" w:space="0" w:color="auto"/>
        <w:left w:val="none" w:sz="0" w:space="0" w:color="auto"/>
        <w:bottom w:val="none" w:sz="0" w:space="0" w:color="auto"/>
        <w:right w:val="none" w:sz="0" w:space="0" w:color="auto"/>
      </w:divBdr>
    </w:div>
    <w:div w:id="1096175952">
      <w:bodyDiv w:val="1"/>
      <w:marLeft w:val="0"/>
      <w:marRight w:val="0"/>
      <w:marTop w:val="0"/>
      <w:marBottom w:val="0"/>
      <w:divBdr>
        <w:top w:val="none" w:sz="0" w:space="0" w:color="auto"/>
        <w:left w:val="none" w:sz="0" w:space="0" w:color="auto"/>
        <w:bottom w:val="none" w:sz="0" w:space="0" w:color="auto"/>
        <w:right w:val="none" w:sz="0" w:space="0" w:color="auto"/>
      </w:divBdr>
    </w:div>
    <w:div w:id="1115371925">
      <w:bodyDiv w:val="1"/>
      <w:marLeft w:val="0"/>
      <w:marRight w:val="0"/>
      <w:marTop w:val="0"/>
      <w:marBottom w:val="0"/>
      <w:divBdr>
        <w:top w:val="none" w:sz="0" w:space="0" w:color="auto"/>
        <w:left w:val="none" w:sz="0" w:space="0" w:color="auto"/>
        <w:bottom w:val="none" w:sz="0" w:space="0" w:color="auto"/>
        <w:right w:val="none" w:sz="0" w:space="0" w:color="auto"/>
      </w:divBdr>
    </w:div>
    <w:div w:id="1120798840">
      <w:bodyDiv w:val="1"/>
      <w:marLeft w:val="0"/>
      <w:marRight w:val="0"/>
      <w:marTop w:val="0"/>
      <w:marBottom w:val="0"/>
      <w:divBdr>
        <w:top w:val="none" w:sz="0" w:space="0" w:color="auto"/>
        <w:left w:val="none" w:sz="0" w:space="0" w:color="auto"/>
        <w:bottom w:val="none" w:sz="0" w:space="0" w:color="auto"/>
        <w:right w:val="none" w:sz="0" w:space="0" w:color="auto"/>
      </w:divBdr>
    </w:div>
    <w:div w:id="1142775134">
      <w:bodyDiv w:val="1"/>
      <w:marLeft w:val="0"/>
      <w:marRight w:val="0"/>
      <w:marTop w:val="0"/>
      <w:marBottom w:val="0"/>
      <w:divBdr>
        <w:top w:val="none" w:sz="0" w:space="0" w:color="auto"/>
        <w:left w:val="none" w:sz="0" w:space="0" w:color="auto"/>
        <w:bottom w:val="none" w:sz="0" w:space="0" w:color="auto"/>
        <w:right w:val="none" w:sz="0" w:space="0" w:color="auto"/>
      </w:divBdr>
    </w:div>
    <w:div w:id="1188912584">
      <w:bodyDiv w:val="1"/>
      <w:marLeft w:val="0"/>
      <w:marRight w:val="0"/>
      <w:marTop w:val="0"/>
      <w:marBottom w:val="0"/>
      <w:divBdr>
        <w:top w:val="none" w:sz="0" w:space="0" w:color="auto"/>
        <w:left w:val="none" w:sz="0" w:space="0" w:color="auto"/>
        <w:bottom w:val="none" w:sz="0" w:space="0" w:color="auto"/>
        <w:right w:val="none" w:sz="0" w:space="0" w:color="auto"/>
      </w:divBdr>
    </w:div>
    <w:div w:id="1523085435">
      <w:bodyDiv w:val="1"/>
      <w:marLeft w:val="0"/>
      <w:marRight w:val="0"/>
      <w:marTop w:val="0"/>
      <w:marBottom w:val="0"/>
      <w:divBdr>
        <w:top w:val="none" w:sz="0" w:space="0" w:color="auto"/>
        <w:left w:val="none" w:sz="0" w:space="0" w:color="auto"/>
        <w:bottom w:val="none" w:sz="0" w:space="0" w:color="auto"/>
        <w:right w:val="none" w:sz="0" w:space="0" w:color="auto"/>
      </w:divBdr>
    </w:div>
    <w:div w:id="1939751671">
      <w:bodyDiv w:val="1"/>
      <w:marLeft w:val="0"/>
      <w:marRight w:val="0"/>
      <w:marTop w:val="0"/>
      <w:marBottom w:val="0"/>
      <w:divBdr>
        <w:top w:val="none" w:sz="0" w:space="0" w:color="auto"/>
        <w:left w:val="none" w:sz="0" w:space="0" w:color="auto"/>
        <w:bottom w:val="none" w:sz="0" w:space="0" w:color="auto"/>
        <w:right w:val="none" w:sz="0" w:space="0" w:color="auto"/>
      </w:divBdr>
    </w:div>
    <w:div w:id="1988850814">
      <w:bodyDiv w:val="1"/>
      <w:marLeft w:val="0"/>
      <w:marRight w:val="0"/>
      <w:marTop w:val="0"/>
      <w:marBottom w:val="0"/>
      <w:divBdr>
        <w:top w:val="none" w:sz="0" w:space="0" w:color="auto"/>
        <w:left w:val="none" w:sz="0" w:space="0" w:color="auto"/>
        <w:bottom w:val="none" w:sz="0" w:space="0" w:color="auto"/>
        <w:right w:val="none" w:sz="0" w:space="0" w:color="auto"/>
      </w:divBdr>
    </w:div>
    <w:div w:id="2084988249">
      <w:bodyDiv w:val="1"/>
      <w:marLeft w:val="0"/>
      <w:marRight w:val="0"/>
      <w:marTop w:val="0"/>
      <w:marBottom w:val="0"/>
      <w:divBdr>
        <w:top w:val="none" w:sz="0" w:space="0" w:color="auto"/>
        <w:left w:val="none" w:sz="0" w:space="0" w:color="auto"/>
        <w:bottom w:val="none" w:sz="0" w:space="0" w:color="auto"/>
        <w:right w:val="none" w:sz="0" w:space="0" w:color="auto"/>
      </w:divBdr>
    </w:div>
    <w:div w:id="2094159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hyperlink" Target="file:///C:\Thesis\Datenmodell\Thesis_Abschlussarbeit.docx"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file:///C:\Thesis\Datenmodell\Thesis_Abschlussarbeit.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footer" Target="footer3.xml"/><Relationship Id="rId25" Type="http://schemas.openxmlformats.org/officeDocument/2006/relationships/image" Target="media/image2.jp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hyperlink" Target="file:///C:\Thesis\Datenmodell\Thesis_Abschlussarbeit.docx" TargetMode="Externa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file:///C:\Thesis\Datenmodell\Thesis_Abschlussarbeit.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hyperlink" Target="file:///C:\Thesis\Datenmodell\Thesis_Abschlussarbeit.docx"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hyperlink" Target="file:///C:\Thesis\Datenmodell\Thesis_Abschlussarbeit.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glossaryDocument" Target="glossary/document.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s://wirtschaftslexikon.gabler.de/definition/datenmodell-28093/version-251730" TargetMode="External"/><Relationship Id="rId3" Type="http://schemas.openxmlformats.org/officeDocument/2006/relationships/hyperlink" Target="https://blog.codecentric.de/2017/06/graphen-visualisierung-mit-neo4j/" TargetMode="External"/><Relationship Id="rId7" Type="http://schemas.openxmlformats.org/officeDocument/2006/relationships/hyperlink" Target="https://www.heise.de/newsticker/meldung/Test-Microsoft-Visual-Studio-Code-ein-Editor-mit-integriertem-Debugger-4026553.html" TargetMode="External"/><Relationship Id="rId2" Type="http://schemas.openxmlformats.org/officeDocument/2006/relationships/hyperlink" Target="https://www.business-it.link/unternehmen/vision-leitbild-strategie" TargetMode="External"/><Relationship Id="rId1" Type="http://schemas.openxmlformats.org/officeDocument/2006/relationships/hyperlink" Target="https://www.bitkom.org/sites/default/files/file/import/EAM-Enterprise-Architecture-Management-BITKOM-Leitfaden.pdf" TargetMode="External"/><Relationship Id="rId6" Type="http://schemas.openxmlformats.org/officeDocument/2006/relationships/hyperlink" Target="https://www.saracus.com/blog/vergleich-graphdatenbank-neo4j-mit-relationalen-datenbanken/" TargetMode="External"/><Relationship Id="rId5" Type="http://schemas.openxmlformats.org/officeDocument/2006/relationships/hyperlink" Target="https://www.onpulson.de/lexikon/benutzerfreundlichkeit/" TargetMode="External"/><Relationship Id="rId10" Type="http://schemas.openxmlformats.org/officeDocument/2006/relationships/hyperlink" Target="https://d3js.org/" TargetMode="External"/><Relationship Id="rId4" Type="http://schemas.openxmlformats.org/officeDocument/2006/relationships/hyperlink" Target="https://www.bigdata-insider.de/was-ist-nosql-a-615718/" TargetMode="External"/><Relationship Id="rId9" Type="http://schemas.openxmlformats.org/officeDocument/2006/relationships/hyperlink" Target="https://opensource.zalando.com/tech-rada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cker\AppData\Local\Temp\WI-Bachelorthesis-Format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B1E4FD091174554A4C0DBA8DBDFED80"/>
        <w:category>
          <w:name w:val="Allgemein"/>
          <w:gallery w:val="placeholder"/>
        </w:category>
        <w:types>
          <w:type w:val="bbPlcHdr"/>
        </w:types>
        <w:behaviors>
          <w:behavior w:val="content"/>
        </w:behaviors>
        <w:guid w:val="{62B8C4EF-7336-48E4-954E-E8769D2A32E3}"/>
      </w:docPartPr>
      <w:docPartBody>
        <w:p w:rsidR="00A2407C" w:rsidRDefault="00D27E4B">
          <w:pPr>
            <w:pStyle w:val="DB1E4FD091174554A4C0DBA8DBDFED80"/>
          </w:pPr>
          <w:r w:rsidRPr="00B371FD">
            <w:rPr>
              <w:rStyle w:val="Platzhaltertext"/>
            </w:rPr>
            <w:t>[Titel]</w:t>
          </w:r>
        </w:p>
      </w:docPartBody>
    </w:docPart>
    <w:docPart>
      <w:docPartPr>
        <w:name w:val="9A6C7F2D9BEA47DDBF054C2C5440F0CB"/>
        <w:category>
          <w:name w:val="Allgemein"/>
          <w:gallery w:val="placeholder"/>
        </w:category>
        <w:types>
          <w:type w:val="bbPlcHdr"/>
        </w:types>
        <w:behaviors>
          <w:behavior w:val="content"/>
        </w:behaviors>
        <w:guid w:val="{765C4857-E9CF-42A1-BE48-72BF807D88C6}"/>
      </w:docPartPr>
      <w:docPartBody>
        <w:p w:rsidR="00A2407C" w:rsidRDefault="00D27E4B">
          <w:pPr>
            <w:pStyle w:val="9A6C7F2D9BEA47DDBF054C2C5440F0CB"/>
          </w:pPr>
          <w:r w:rsidRPr="00B371FD">
            <w:rPr>
              <w:rStyle w:val="Platzhaltertext"/>
            </w:rPr>
            <w:t>[Autor]</w:t>
          </w:r>
        </w:p>
      </w:docPartBody>
    </w:docPart>
    <w:docPart>
      <w:docPartPr>
        <w:name w:val="2D10D242067140DD9ABD484329A1BDD9"/>
        <w:category>
          <w:name w:val="Allgemein"/>
          <w:gallery w:val="placeholder"/>
        </w:category>
        <w:types>
          <w:type w:val="bbPlcHdr"/>
        </w:types>
        <w:behaviors>
          <w:behavior w:val="content"/>
        </w:behaviors>
        <w:guid w:val="{C16F4BC8-5CE0-4D50-9AFB-6D1FB54C9282}"/>
      </w:docPartPr>
      <w:docPartBody>
        <w:p w:rsidR="00A2407C" w:rsidRDefault="00D27E4B">
          <w:pPr>
            <w:pStyle w:val="2D10D242067140DD9ABD484329A1BDD9"/>
          </w:pPr>
          <w:r w:rsidRPr="00B371FD">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Univers 47 CondensedLight">
    <w:altName w:val="Franklin Gothic Medium Cond"/>
    <w:charset w:val="00"/>
    <w:family w:val="auto"/>
    <w:pitch w:val="variable"/>
    <w:sig w:usb0="80000027" w:usb1="00000000" w:usb2="00000000" w:usb3="00000000" w:csb0="00000001" w:csb1="00000000"/>
  </w:font>
  <w:font w:name="Univers 57 Condensed">
    <w:altName w:val="Bell MT"/>
    <w:charset w:val="00"/>
    <w:family w:val="auto"/>
    <w:pitch w:val="variable"/>
    <w:sig w:usb0="A000002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E4B"/>
    <w:rsid w:val="0002648A"/>
    <w:rsid w:val="00060A2A"/>
    <w:rsid w:val="00092ED1"/>
    <w:rsid w:val="000B1D77"/>
    <w:rsid w:val="00151FFB"/>
    <w:rsid w:val="00220823"/>
    <w:rsid w:val="0033750F"/>
    <w:rsid w:val="00480654"/>
    <w:rsid w:val="004D67C1"/>
    <w:rsid w:val="00544657"/>
    <w:rsid w:val="006737F0"/>
    <w:rsid w:val="006C37BA"/>
    <w:rsid w:val="007150B6"/>
    <w:rsid w:val="00837DD9"/>
    <w:rsid w:val="00842D2D"/>
    <w:rsid w:val="009A3ACA"/>
    <w:rsid w:val="00A056ED"/>
    <w:rsid w:val="00A2407C"/>
    <w:rsid w:val="00A578DD"/>
    <w:rsid w:val="00AE443B"/>
    <w:rsid w:val="00AF34A7"/>
    <w:rsid w:val="00B01DB7"/>
    <w:rsid w:val="00B11F9A"/>
    <w:rsid w:val="00B12C4B"/>
    <w:rsid w:val="00B9765E"/>
    <w:rsid w:val="00BF5346"/>
    <w:rsid w:val="00C5245D"/>
    <w:rsid w:val="00CB04D0"/>
    <w:rsid w:val="00CB3FE3"/>
    <w:rsid w:val="00CE4CE1"/>
    <w:rsid w:val="00CF227F"/>
    <w:rsid w:val="00D27E4B"/>
    <w:rsid w:val="00D917AB"/>
    <w:rsid w:val="00DE38B5"/>
    <w:rsid w:val="00E515EE"/>
    <w:rsid w:val="00EC78CD"/>
    <w:rsid w:val="00ED52B6"/>
    <w:rsid w:val="00F50C9B"/>
    <w:rsid w:val="00F5383D"/>
    <w:rsid w:val="00FC1F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semiHidden/>
    <w:rsid w:val="00A2407C"/>
    <w:rPr>
      <w:color w:val="808080"/>
    </w:rPr>
  </w:style>
  <w:style w:type="paragraph" w:customStyle="1" w:styleId="DB1E4FD091174554A4C0DBA8DBDFED80">
    <w:name w:val="DB1E4FD091174554A4C0DBA8DBDFED80"/>
  </w:style>
  <w:style w:type="paragraph" w:customStyle="1" w:styleId="9A6C7F2D9BEA47DDBF054C2C5440F0CB">
    <w:name w:val="9A6C7F2D9BEA47DDBF054C2C5440F0CB"/>
  </w:style>
  <w:style w:type="paragraph" w:customStyle="1" w:styleId="2D10D242067140DD9ABD484329A1BDD9">
    <w:name w:val="2D10D242067140DD9ABD484329A1BDD9"/>
  </w:style>
  <w:style w:type="paragraph" w:customStyle="1" w:styleId="774D4DEA5A8346E3A608B91CF7DAACFD">
    <w:name w:val="774D4DEA5A8346E3A608B91CF7DAACFD"/>
    <w:rsid w:val="00A240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HFU">
      <a:majorFont>
        <a:latin typeface="Arial Narrow"/>
        <a:ea typeface=""/>
        <a:cs typeface=""/>
      </a:majorFont>
      <a:minorFont>
        <a:latin typeface="Arial Narrow"/>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Man17</b:Tag>
    <b:SourceType>InternetSite</b:SourceType>
    <b:Guid>{46FB93D3-9F44-45EA-81ED-A1EB718F9D83}</b:Guid>
    <b:Title>eGovernment Computing</b:Title>
    <b:Year>2017</b:Year>
    <b:Author>
      <b:Author>
        <b:NameList>
          <b:Person>
            <b:Last>Klein</b:Last>
            <b:First>Manfred</b:First>
          </b:Person>
        </b:NameList>
      </b:Author>
    </b:Author>
    <b:InternetSiteTitle>egovernment-computing.de</b:InternetSiteTitle>
    <b:Month>August</b:Month>
    <b:Day>13</b:Day>
    <b:URL>https://www.egovernment-computing.de/was-ist-it-konsolidierung-in-der-oeffentlichen-hand-a-741563/</b:URL>
    <b:RefOrder>1</b:RefOrder>
  </b:Source>
</b:Sources>
</file>

<file path=customXml/itemProps1.xml><?xml version="1.0" encoding="utf-8"?>
<ds:datastoreItem xmlns:ds="http://schemas.openxmlformats.org/officeDocument/2006/customXml" ds:itemID="{559D96F2-CDD1-4941-8B09-D1081FC94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WI-Bachelorthesis-Formatvorlage.dotx</Template>
  <TotalTime>0</TotalTime>
  <Pages>64</Pages>
  <Words>10017</Words>
  <Characters>63113</Characters>
  <Application>Microsoft Office Word</Application>
  <DocSecurity>0</DocSecurity>
  <Lines>525</Lines>
  <Paragraphs>145</Paragraphs>
  <ScaleCrop>false</ScaleCrop>
  <HeadingPairs>
    <vt:vector size="2" baseType="variant">
      <vt:variant>
        <vt:lpstr>Titel</vt:lpstr>
      </vt:variant>
      <vt:variant>
        <vt:i4>1</vt:i4>
      </vt:variant>
    </vt:vector>
  </HeadingPairs>
  <TitlesOfParts>
    <vt:vector size="1" baseType="lpstr">
      <vt:lpstr>Visualisierungen für IT-Konsolidierungsprojekte</vt:lpstr>
    </vt:vector>
  </TitlesOfParts>
  <Company/>
  <LinksUpToDate>false</LinksUpToDate>
  <CharactersWithSpaces>72985</CharactersWithSpaces>
  <SharedDoc>false</SharedDoc>
  <HLinks>
    <vt:vector size="276" baseType="variant">
      <vt:variant>
        <vt:i4>8126498</vt:i4>
      </vt:variant>
      <vt:variant>
        <vt:i4>276</vt:i4>
      </vt:variant>
      <vt:variant>
        <vt:i4>0</vt:i4>
      </vt:variant>
      <vt:variant>
        <vt:i4>5</vt:i4>
      </vt:variant>
      <vt:variant>
        <vt:lpwstr>http://www.oekosoft.ch/</vt:lpwstr>
      </vt:variant>
      <vt:variant>
        <vt:lpwstr/>
      </vt:variant>
      <vt:variant>
        <vt:i4>2556027</vt:i4>
      </vt:variant>
      <vt:variant>
        <vt:i4>270</vt:i4>
      </vt:variant>
      <vt:variant>
        <vt:i4>0</vt:i4>
      </vt:variant>
      <vt:variant>
        <vt:i4>5</vt:i4>
      </vt:variant>
      <vt:variant>
        <vt:lpwstr>http://bw.ubs.com/page/0/36/0,1080,836-172329-1-0,00.shtml</vt:lpwstr>
      </vt:variant>
      <vt:variant>
        <vt:lpwstr/>
      </vt:variant>
      <vt:variant>
        <vt:i4>2490485</vt:i4>
      </vt:variant>
      <vt:variant>
        <vt:i4>267</vt:i4>
      </vt:variant>
      <vt:variant>
        <vt:i4>0</vt:i4>
      </vt:variant>
      <vt:variant>
        <vt:i4>5</vt:i4>
      </vt:variant>
      <vt:variant>
        <vt:lpwstr>http://bw.ubs.com/page/0/36/0,1080,836-172236-1-0,00.shtml</vt:lpwstr>
      </vt:variant>
      <vt:variant>
        <vt:lpwstr/>
      </vt:variant>
      <vt:variant>
        <vt:i4>2490481</vt:i4>
      </vt:variant>
      <vt:variant>
        <vt:i4>264</vt:i4>
      </vt:variant>
      <vt:variant>
        <vt:i4>0</vt:i4>
      </vt:variant>
      <vt:variant>
        <vt:i4>5</vt:i4>
      </vt:variant>
      <vt:variant>
        <vt:lpwstr>http://bw.ubs.com/page/0/36/0,1080,836-172232-1-0,00.shtml</vt:lpwstr>
      </vt:variant>
      <vt:variant>
        <vt:lpwstr/>
      </vt:variant>
      <vt:variant>
        <vt:i4>2556021</vt:i4>
      </vt:variant>
      <vt:variant>
        <vt:i4>261</vt:i4>
      </vt:variant>
      <vt:variant>
        <vt:i4>0</vt:i4>
      </vt:variant>
      <vt:variant>
        <vt:i4>5</vt:i4>
      </vt:variant>
      <vt:variant>
        <vt:lpwstr>http://bw.ubs.com/page/0/36/0,1080,836-172226-1-0,00.shtml</vt:lpwstr>
      </vt:variant>
      <vt:variant>
        <vt:lpwstr/>
      </vt:variant>
      <vt:variant>
        <vt:i4>2556019</vt:i4>
      </vt:variant>
      <vt:variant>
        <vt:i4>258</vt:i4>
      </vt:variant>
      <vt:variant>
        <vt:i4>0</vt:i4>
      </vt:variant>
      <vt:variant>
        <vt:i4>5</vt:i4>
      </vt:variant>
      <vt:variant>
        <vt:lpwstr>http://bw.ubs.com/page/0/36/0,1080,836-172220-1-0,00.shtml</vt:lpwstr>
      </vt:variant>
      <vt:variant>
        <vt:lpwstr/>
      </vt:variant>
      <vt:variant>
        <vt:i4>1441852</vt:i4>
      </vt:variant>
      <vt:variant>
        <vt:i4>242</vt:i4>
      </vt:variant>
      <vt:variant>
        <vt:i4>0</vt:i4>
      </vt:variant>
      <vt:variant>
        <vt:i4>5</vt:i4>
      </vt:variant>
      <vt:variant>
        <vt:lpwstr/>
      </vt:variant>
      <vt:variant>
        <vt:lpwstr>_Toc218848200</vt:lpwstr>
      </vt:variant>
      <vt:variant>
        <vt:i4>2031679</vt:i4>
      </vt:variant>
      <vt:variant>
        <vt:i4>236</vt:i4>
      </vt:variant>
      <vt:variant>
        <vt:i4>0</vt:i4>
      </vt:variant>
      <vt:variant>
        <vt:i4>5</vt:i4>
      </vt:variant>
      <vt:variant>
        <vt:lpwstr/>
      </vt:variant>
      <vt:variant>
        <vt:lpwstr>_Toc218848199</vt:lpwstr>
      </vt:variant>
      <vt:variant>
        <vt:i4>2031679</vt:i4>
      </vt:variant>
      <vt:variant>
        <vt:i4>230</vt:i4>
      </vt:variant>
      <vt:variant>
        <vt:i4>0</vt:i4>
      </vt:variant>
      <vt:variant>
        <vt:i4>5</vt:i4>
      </vt:variant>
      <vt:variant>
        <vt:lpwstr/>
      </vt:variant>
      <vt:variant>
        <vt:lpwstr>_Toc218848198</vt:lpwstr>
      </vt:variant>
      <vt:variant>
        <vt:i4>2031679</vt:i4>
      </vt:variant>
      <vt:variant>
        <vt:i4>224</vt:i4>
      </vt:variant>
      <vt:variant>
        <vt:i4>0</vt:i4>
      </vt:variant>
      <vt:variant>
        <vt:i4>5</vt:i4>
      </vt:variant>
      <vt:variant>
        <vt:lpwstr/>
      </vt:variant>
      <vt:variant>
        <vt:lpwstr>_Toc218848197</vt:lpwstr>
      </vt:variant>
      <vt:variant>
        <vt:i4>2031679</vt:i4>
      </vt:variant>
      <vt:variant>
        <vt:i4>218</vt:i4>
      </vt:variant>
      <vt:variant>
        <vt:i4>0</vt:i4>
      </vt:variant>
      <vt:variant>
        <vt:i4>5</vt:i4>
      </vt:variant>
      <vt:variant>
        <vt:lpwstr/>
      </vt:variant>
      <vt:variant>
        <vt:lpwstr>_Toc218848196</vt:lpwstr>
      </vt:variant>
      <vt:variant>
        <vt:i4>2031679</vt:i4>
      </vt:variant>
      <vt:variant>
        <vt:i4>212</vt:i4>
      </vt:variant>
      <vt:variant>
        <vt:i4>0</vt:i4>
      </vt:variant>
      <vt:variant>
        <vt:i4>5</vt:i4>
      </vt:variant>
      <vt:variant>
        <vt:lpwstr/>
      </vt:variant>
      <vt:variant>
        <vt:lpwstr>_Toc218848195</vt:lpwstr>
      </vt:variant>
      <vt:variant>
        <vt:i4>2031679</vt:i4>
      </vt:variant>
      <vt:variant>
        <vt:i4>206</vt:i4>
      </vt:variant>
      <vt:variant>
        <vt:i4>0</vt:i4>
      </vt:variant>
      <vt:variant>
        <vt:i4>5</vt:i4>
      </vt:variant>
      <vt:variant>
        <vt:lpwstr/>
      </vt:variant>
      <vt:variant>
        <vt:lpwstr>_Toc218848194</vt:lpwstr>
      </vt:variant>
      <vt:variant>
        <vt:i4>2031679</vt:i4>
      </vt:variant>
      <vt:variant>
        <vt:i4>200</vt:i4>
      </vt:variant>
      <vt:variant>
        <vt:i4>0</vt:i4>
      </vt:variant>
      <vt:variant>
        <vt:i4>5</vt:i4>
      </vt:variant>
      <vt:variant>
        <vt:lpwstr/>
      </vt:variant>
      <vt:variant>
        <vt:lpwstr>_Toc218848193</vt:lpwstr>
      </vt:variant>
      <vt:variant>
        <vt:i4>2031679</vt:i4>
      </vt:variant>
      <vt:variant>
        <vt:i4>194</vt:i4>
      </vt:variant>
      <vt:variant>
        <vt:i4>0</vt:i4>
      </vt:variant>
      <vt:variant>
        <vt:i4>5</vt:i4>
      </vt:variant>
      <vt:variant>
        <vt:lpwstr/>
      </vt:variant>
      <vt:variant>
        <vt:lpwstr>_Toc218848192</vt:lpwstr>
      </vt:variant>
      <vt:variant>
        <vt:i4>2031679</vt:i4>
      </vt:variant>
      <vt:variant>
        <vt:i4>188</vt:i4>
      </vt:variant>
      <vt:variant>
        <vt:i4>0</vt:i4>
      </vt:variant>
      <vt:variant>
        <vt:i4>5</vt:i4>
      </vt:variant>
      <vt:variant>
        <vt:lpwstr/>
      </vt:variant>
      <vt:variant>
        <vt:lpwstr>_Toc218848191</vt:lpwstr>
      </vt:variant>
      <vt:variant>
        <vt:i4>2031679</vt:i4>
      </vt:variant>
      <vt:variant>
        <vt:i4>182</vt:i4>
      </vt:variant>
      <vt:variant>
        <vt:i4>0</vt:i4>
      </vt:variant>
      <vt:variant>
        <vt:i4>5</vt:i4>
      </vt:variant>
      <vt:variant>
        <vt:lpwstr/>
      </vt:variant>
      <vt:variant>
        <vt:lpwstr>_Toc218848190</vt:lpwstr>
      </vt:variant>
      <vt:variant>
        <vt:i4>1966143</vt:i4>
      </vt:variant>
      <vt:variant>
        <vt:i4>176</vt:i4>
      </vt:variant>
      <vt:variant>
        <vt:i4>0</vt:i4>
      </vt:variant>
      <vt:variant>
        <vt:i4>5</vt:i4>
      </vt:variant>
      <vt:variant>
        <vt:lpwstr/>
      </vt:variant>
      <vt:variant>
        <vt:lpwstr>_Toc218848189</vt:lpwstr>
      </vt:variant>
      <vt:variant>
        <vt:i4>1966143</vt:i4>
      </vt:variant>
      <vt:variant>
        <vt:i4>170</vt:i4>
      </vt:variant>
      <vt:variant>
        <vt:i4>0</vt:i4>
      </vt:variant>
      <vt:variant>
        <vt:i4>5</vt:i4>
      </vt:variant>
      <vt:variant>
        <vt:lpwstr/>
      </vt:variant>
      <vt:variant>
        <vt:lpwstr>_Toc218848188</vt:lpwstr>
      </vt:variant>
      <vt:variant>
        <vt:i4>1966143</vt:i4>
      </vt:variant>
      <vt:variant>
        <vt:i4>164</vt:i4>
      </vt:variant>
      <vt:variant>
        <vt:i4>0</vt:i4>
      </vt:variant>
      <vt:variant>
        <vt:i4>5</vt:i4>
      </vt:variant>
      <vt:variant>
        <vt:lpwstr/>
      </vt:variant>
      <vt:variant>
        <vt:lpwstr>_Toc218848187</vt:lpwstr>
      </vt:variant>
      <vt:variant>
        <vt:i4>1966143</vt:i4>
      </vt:variant>
      <vt:variant>
        <vt:i4>158</vt:i4>
      </vt:variant>
      <vt:variant>
        <vt:i4>0</vt:i4>
      </vt:variant>
      <vt:variant>
        <vt:i4>5</vt:i4>
      </vt:variant>
      <vt:variant>
        <vt:lpwstr/>
      </vt:variant>
      <vt:variant>
        <vt:lpwstr>_Toc218848186</vt:lpwstr>
      </vt:variant>
      <vt:variant>
        <vt:i4>1966143</vt:i4>
      </vt:variant>
      <vt:variant>
        <vt:i4>152</vt:i4>
      </vt:variant>
      <vt:variant>
        <vt:i4>0</vt:i4>
      </vt:variant>
      <vt:variant>
        <vt:i4>5</vt:i4>
      </vt:variant>
      <vt:variant>
        <vt:lpwstr/>
      </vt:variant>
      <vt:variant>
        <vt:lpwstr>_Toc218848185</vt:lpwstr>
      </vt:variant>
      <vt:variant>
        <vt:i4>1966143</vt:i4>
      </vt:variant>
      <vt:variant>
        <vt:i4>146</vt:i4>
      </vt:variant>
      <vt:variant>
        <vt:i4>0</vt:i4>
      </vt:variant>
      <vt:variant>
        <vt:i4>5</vt:i4>
      </vt:variant>
      <vt:variant>
        <vt:lpwstr/>
      </vt:variant>
      <vt:variant>
        <vt:lpwstr>_Toc218848184</vt:lpwstr>
      </vt:variant>
      <vt:variant>
        <vt:i4>1966143</vt:i4>
      </vt:variant>
      <vt:variant>
        <vt:i4>140</vt:i4>
      </vt:variant>
      <vt:variant>
        <vt:i4>0</vt:i4>
      </vt:variant>
      <vt:variant>
        <vt:i4>5</vt:i4>
      </vt:variant>
      <vt:variant>
        <vt:lpwstr/>
      </vt:variant>
      <vt:variant>
        <vt:lpwstr>_Toc218848183</vt:lpwstr>
      </vt:variant>
      <vt:variant>
        <vt:i4>1966143</vt:i4>
      </vt:variant>
      <vt:variant>
        <vt:i4>134</vt:i4>
      </vt:variant>
      <vt:variant>
        <vt:i4>0</vt:i4>
      </vt:variant>
      <vt:variant>
        <vt:i4>5</vt:i4>
      </vt:variant>
      <vt:variant>
        <vt:lpwstr/>
      </vt:variant>
      <vt:variant>
        <vt:lpwstr>_Toc218848182</vt:lpwstr>
      </vt:variant>
      <vt:variant>
        <vt:i4>1966143</vt:i4>
      </vt:variant>
      <vt:variant>
        <vt:i4>128</vt:i4>
      </vt:variant>
      <vt:variant>
        <vt:i4>0</vt:i4>
      </vt:variant>
      <vt:variant>
        <vt:i4>5</vt:i4>
      </vt:variant>
      <vt:variant>
        <vt:lpwstr/>
      </vt:variant>
      <vt:variant>
        <vt:lpwstr>_Toc218848181</vt:lpwstr>
      </vt:variant>
      <vt:variant>
        <vt:i4>1966143</vt:i4>
      </vt:variant>
      <vt:variant>
        <vt:i4>122</vt:i4>
      </vt:variant>
      <vt:variant>
        <vt:i4>0</vt:i4>
      </vt:variant>
      <vt:variant>
        <vt:i4>5</vt:i4>
      </vt:variant>
      <vt:variant>
        <vt:lpwstr/>
      </vt:variant>
      <vt:variant>
        <vt:lpwstr>_Toc218848180</vt:lpwstr>
      </vt:variant>
      <vt:variant>
        <vt:i4>1114175</vt:i4>
      </vt:variant>
      <vt:variant>
        <vt:i4>116</vt:i4>
      </vt:variant>
      <vt:variant>
        <vt:i4>0</vt:i4>
      </vt:variant>
      <vt:variant>
        <vt:i4>5</vt:i4>
      </vt:variant>
      <vt:variant>
        <vt:lpwstr/>
      </vt:variant>
      <vt:variant>
        <vt:lpwstr>_Toc218848179</vt:lpwstr>
      </vt:variant>
      <vt:variant>
        <vt:i4>1114175</vt:i4>
      </vt:variant>
      <vt:variant>
        <vt:i4>110</vt:i4>
      </vt:variant>
      <vt:variant>
        <vt:i4>0</vt:i4>
      </vt:variant>
      <vt:variant>
        <vt:i4>5</vt:i4>
      </vt:variant>
      <vt:variant>
        <vt:lpwstr/>
      </vt:variant>
      <vt:variant>
        <vt:lpwstr>_Toc218848178</vt:lpwstr>
      </vt:variant>
      <vt:variant>
        <vt:i4>1114175</vt:i4>
      </vt:variant>
      <vt:variant>
        <vt:i4>104</vt:i4>
      </vt:variant>
      <vt:variant>
        <vt:i4>0</vt:i4>
      </vt:variant>
      <vt:variant>
        <vt:i4>5</vt:i4>
      </vt:variant>
      <vt:variant>
        <vt:lpwstr/>
      </vt:variant>
      <vt:variant>
        <vt:lpwstr>_Toc218848177</vt:lpwstr>
      </vt:variant>
      <vt:variant>
        <vt:i4>1114175</vt:i4>
      </vt:variant>
      <vt:variant>
        <vt:i4>98</vt:i4>
      </vt:variant>
      <vt:variant>
        <vt:i4>0</vt:i4>
      </vt:variant>
      <vt:variant>
        <vt:i4>5</vt:i4>
      </vt:variant>
      <vt:variant>
        <vt:lpwstr/>
      </vt:variant>
      <vt:variant>
        <vt:lpwstr>_Toc218848176</vt:lpwstr>
      </vt:variant>
      <vt:variant>
        <vt:i4>1114175</vt:i4>
      </vt:variant>
      <vt:variant>
        <vt:i4>92</vt:i4>
      </vt:variant>
      <vt:variant>
        <vt:i4>0</vt:i4>
      </vt:variant>
      <vt:variant>
        <vt:i4>5</vt:i4>
      </vt:variant>
      <vt:variant>
        <vt:lpwstr/>
      </vt:variant>
      <vt:variant>
        <vt:lpwstr>_Toc218848175</vt:lpwstr>
      </vt:variant>
      <vt:variant>
        <vt:i4>1114175</vt:i4>
      </vt:variant>
      <vt:variant>
        <vt:i4>86</vt:i4>
      </vt:variant>
      <vt:variant>
        <vt:i4>0</vt:i4>
      </vt:variant>
      <vt:variant>
        <vt:i4>5</vt:i4>
      </vt:variant>
      <vt:variant>
        <vt:lpwstr/>
      </vt:variant>
      <vt:variant>
        <vt:lpwstr>_Toc218848174</vt:lpwstr>
      </vt:variant>
      <vt:variant>
        <vt:i4>1114175</vt:i4>
      </vt:variant>
      <vt:variant>
        <vt:i4>80</vt:i4>
      </vt:variant>
      <vt:variant>
        <vt:i4>0</vt:i4>
      </vt:variant>
      <vt:variant>
        <vt:i4>5</vt:i4>
      </vt:variant>
      <vt:variant>
        <vt:lpwstr/>
      </vt:variant>
      <vt:variant>
        <vt:lpwstr>_Toc218848173</vt:lpwstr>
      </vt:variant>
      <vt:variant>
        <vt:i4>1114175</vt:i4>
      </vt:variant>
      <vt:variant>
        <vt:i4>74</vt:i4>
      </vt:variant>
      <vt:variant>
        <vt:i4>0</vt:i4>
      </vt:variant>
      <vt:variant>
        <vt:i4>5</vt:i4>
      </vt:variant>
      <vt:variant>
        <vt:lpwstr/>
      </vt:variant>
      <vt:variant>
        <vt:lpwstr>_Toc218848172</vt:lpwstr>
      </vt:variant>
      <vt:variant>
        <vt:i4>1114175</vt:i4>
      </vt:variant>
      <vt:variant>
        <vt:i4>68</vt:i4>
      </vt:variant>
      <vt:variant>
        <vt:i4>0</vt:i4>
      </vt:variant>
      <vt:variant>
        <vt:i4>5</vt:i4>
      </vt:variant>
      <vt:variant>
        <vt:lpwstr/>
      </vt:variant>
      <vt:variant>
        <vt:lpwstr>_Toc218848171</vt:lpwstr>
      </vt:variant>
      <vt:variant>
        <vt:i4>1114175</vt:i4>
      </vt:variant>
      <vt:variant>
        <vt:i4>62</vt:i4>
      </vt:variant>
      <vt:variant>
        <vt:i4>0</vt:i4>
      </vt:variant>
      <vt:variant>
        <vt:i4>5</vt:i4>
      </vt:variant>
      <vt:variant>
        <vt:lpwstr/>
      </vt:variant>
      <vt:variant>
        <vt:lpwstr>_Toc218848170</vt:lpwstr>
      </vt:variant>
      <vt:variant>
        <vt:i4>1048639</vt:i4>
      </vt:variant>
      <vt:variant>
        <vt:i4>56</vt:i4>
      </vt:variant>
      <vt:variant>
        <vt:i4>0</vt:i4>
      </vt:variant>
      <vt:variant>
        <vt:i4>5</vt:i4>
      </vt:variant>
      <vt:variant>
        <vt:lpwstr/>
      </vt:variant>
      <vt:variant>
        <vt:lpwstr>_Toc218848169</vt:lpwstr>
      </vt:variant>
      <vt:variant>
        <vt:i4>1048639</vt:i4>
      </vt:variant>
      <vt:variant>
        <vt:i4>50</vt:i4>
      </vt:variant>
      <vt:variant>
        <vt:i4>0</vt:i4>
      </vt:variant>
      <vt:variant>
        <vt:i4>5</vt:i4>
      </vt:variant>
      <vt:variant>
        <vt:lpwstr/>
      </vt:variant>
      <vt:variant>
        <vt:lpwstr>_Toc218848168</vt:lpwstr>
      </vt:variant>
      <vt:variant>
        <vt:i4>1048639</vt:i4>
      </vt:variant>
      <vt:variant>
        <vt:i4>44</vt:i4>
      </vt:variant>
      <vt:variant>
        <vt:i4>0</vt:i4>
      </vt:variant>
      <vt:variant>
        <vt:i4>5</vt:i4>
      </vt:variant>
      <vt:variant>
        <vt:lpwstr/>
      </vt:variant>
      <vt:variant>
        <vt:lpwstr>_Toc218848167</vt:lpwstr>
      </vt:variant>
      <vt:variant>
        <vt:i4>1048639</vt:i4>
      </vt:variant>
      <vt:variant>
        <vt:i4>38</vt:i4>
      </vt:variant>
      <vt:variant>
        <vt:i4>0</vt:i4>
      </vt:variant>
      <vt:variant>
        <vt:i4>5</vt:i4>
      </vt:variant>
      <vt:variant>
        <vt:lpwstr/>
      </vt:variant>
      <vt:variant>
        <vt:lpwstr>_Toc218848166</vt:lpwstr>
      </vt:variant>
      <vt:variant>
        <vt:i4>1048639</vt:i4>
      </vt:variant>
      <vt:variant>
        <vt:i4>32</vt:i4>
      </vt:variant>
      <vt:variant>
        <vt:i4>0</vt:i4>
      </vt:variant>
      <vt:variant>
        <vt:i4>5</vt:i4>
      </vt:variant>
      <vt:variant>
        <vt:lpwstr/>
      </vt:variant>
      <vt:variant>
        <vt:lpwstr>_Toc218848165</vt:lpwstr>
      </vt:variant>
      <vt:variant>
        <vt:i4>1048639</vt:i4>
      </vt:variant>
      <vt:variant>
        <vt:i4>26</vt:i4>
      </vt:variant>
      <vt:variant>
        <vt:i4>0</vt:i4>
      </vt:variant>
      <vt:variant>
        <vt:i4>5</vt:i4>
      </vt:variant>
      <vt:variant>
        <vt:lpwstr/>
      </vt:variant>
      <vt:variant>
        <vt:lpwstr>_Toc218848164</vt:lpwstr>
      </vt:variant>
      <vt:variant>
        <vt:i4>1048639</vt:i4>
      </vt:variant>
      <vt:variant>
        <vt:i4>20</vt:i4>
      </vt:variant>
      <vt:variant>
        <vt:i4>0</vt:i4>
      </vt:variant>
      <vt:variant>
        <vt:i4>5</vt:i4>
      </vt:variant>
      <vt:variant>
        <vt:lpwstr/>
      </vt:variant>
      <vt:variant>
        <vt:lpwstr>_Toc218848163</vt:lpwstr>
      </vt:variant>
      <vt:variant>
        <vt:i4>1048639</vt:i4>
      </vt:variant>
      <vt:variant>
        <vt:i4>14</vt:i4>
      </vt:variant>
      <vt:variant>
        <vt:i4>0</vt:i4>
      </vt:variant>
      <vt:variant>
        <vt:i4>5</vt:i4>
      </vt:variant>
      <vt:variant>
        <vt:lpwstr/>
      </vt:variant>
      <vt:variant>
        <vt:lpwstr>_Toc218848162</vt:lpwstr>
      </vt:variant>
      <vt:variant>
        <vt:i4>1048639</vt:i4>
      </vt:variant>
      <vt:variant>
        <vt:i4>8</vt:i4>
      </vt:variant>
      <vt:variant>
        <vt:i4>0</vt:i4>
      </vt:variant>
      <vt:variant>
        <vt:i4>5</vt:i4>
      </vt:variant>
      <vt:variant>
        <vt:lpwstr/>
      </vt:variant>
      <vt:variant>
        <vt:lpwstr>_Toc218848161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Visualisierungen für IT-Konsolidierungsprojekte</dc:title>
  <dc:creator>Katharina Schemel</dc:creator>
  <cp:lastModifiedBy>Katharina Schemel</cp:lastModifiedBy>
  <cp:revision>241</cp:revision>
  <cp:lastPrinted>2007-04-27T11:58:00Z</cp:lastPrinted>
  <dcterms:created xsi:type="dcterms:W3CDTF">2019-10-14T14:42:00Z</dcterms:created>
  <dcterms:modified xsi:type="dcterms:W3CDTF">2020-02-12T16:00:00Z</dcterms:modified>
</cp:coreProperties>
</file>