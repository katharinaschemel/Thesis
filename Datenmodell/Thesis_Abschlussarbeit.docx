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End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End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21CD34E8"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CF3555">
              <w:rPr>
                <w:noProof/>
              </w:rPr>
              <w:t>29. Januar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3FDAC4A9" w14:textId="77777777" w:rsidR="0068554A" w:rsidRDefault="0068554A" w:rsidP="00B4304D"/>
    <w:p w14:paraId="46B7698D" w14:textId="77777777" w:rsidR="00E72024" w:rsidRDefault="00E72024" w:rsidP="00B4304D">
      <w:pPr>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EndPr/>
              <w:sdtContent>
                <w:r w:rsidR="00106852">
                  <w:t>Katharina Schemel</w:t>
                </w:r>
              </w:sdtContent>
            </w:sdt>
            <w:r w:rsidRPr="00850D03">
              <w:t xml:space="preserve"> erklären hiermit an Eides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4C2BF6BE"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CF3555">
              <w:rPr>
                <w:noProof/>
              </w:rPr>
              <w:t>29. Januar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B4304D">
      <w:pPr>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DC70D0A" w14:textId="041BA679" w:rsidR="006F5739"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1124779" w:history="1">
        <w:r w:rsidR="006F5739" w:rsidRPr="00197DB3">
          <w:rPr>
            <w:rStyle w:val="Hyperlink"/>
            <w:noProof/>
          </w:rPr>
          <w:t>1</w:t>
        </w:r>
        <w:r w:rsidR="006F5739">
          <w:rPr>
            <w:rFonts w:asciiTheme="minorHAnsi" w:eastAsiaTheme="minorEastAsia" w:hAnsiTheme="minorHAnsi" w:cstheme="minorBidi"/>
            <w:noProof/>
            <w:lang w:eastAsia="de-DE" w:bidi="ar-SA"/>
          </w:rPr>
          <w:tab/>
        </w:r>
        <w:r w:rsidR="006F5739" w:rsidRPr="00197DB3">
          <w:rPr>
            <w:rStyle w:val="Hyperlink"/>
            <w:noProof/>
          </w:rPr>
          <w:t>Einleitung</w:t>
        </w:r>
        <w:r w:rsidR="006F5739">
          <w:rPr>
            <w:noProof/>
            <w:webHidden/>
          </w:rPr>
          <w:tab/>
        </w:r>
        <w:r w:rsidR="006F5739">
          <w:rPr>
            <w:noProof/>
            <w:webHidden/>
          </w:rPr>
          <w:fldChar w:fldCharType="begin"/>
        </w:r>
        <w:r w:rsidR="006F5739">
          <w:rPr>
            <w:noProof/>
            <w:webHidden/>
          </w:rPr>
          <w:instrText xml:space="preserve"> PAGEREF _Toc31124779 \h </w:instrText>
        </w:r>
        <w:r w:rsidR="006F5739">
          <w:rPr>
            <w:noProof/>
            <w:webHidden/>
          </w:rPr>
        </w:r>
        <w:r w:rsidR="006F5739">
          <w:rPr>
            <w:noProof/>
            <w:webHidden/>
          </w:rPr>
          <w:fldChar w:fldCharType="separate"/>
        </w:r>
        <w:r w:rsidR="006F5739">
          <w:rPr>
            <w:noProof/>
            <w:webHidden/>
          </w:rPr>
          <w:t>1</w:t>
        </w:r>
        <w:r w:rsidR="006F5739">
          <w:rPr>
            <w:noProof/>
            <w:webHidden/>
          </w:rPr>
          <w:fldChar w:fldCharType="end"/>
        </w:r>
      </w:hyperlink>
    </w:p>
    <w:p w14:paraId="484C0463" w14:textId="35F2B66B"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0" w:history="1">
        <w:r w:rsidR="006F5739" w:rsidRPr="00197DB3">
          <w:rPr>
            <w:rStyle w:val="Hyperlink"/>
            <w:noProof/>
          </w:rPr>
          <w:t>1.1</w:t>
        </w:r>
        <w:r w:rsidR="006F5739">
          <w:rPr>
            <w:rFonts w:asciiTheme="minorHAnsi" w:eastAsiaTheme="minorEastAsia" w:hAnsiTheme="minorHAnsi" w:cstheme="minorBidi"/>
            <w:noProof/>
            <w:lang w:eastAsia="de-DE" w:bidi="ar-SA"/>
          </w:rPr>
          <w:tab/>
        </w:r>
        <w:r w:rsidR="006F5739" w:rsidRPr="00197DB3">
          <w:rPr>
            <w:rStyle w:val="Hyperlink"/>
            <w:noProof/>
          </w:rPr>
          <w:t>Motivation</w:t>
        </w:r>
        <w:r w:rsidR="006F5739">
          <w:rPr>
            <w:noProof/>
            <w:webHidden/>
          </w:rPr>
          <w:tab/>
        </w:r>
        <w:r w:rsidR="006F5739">
          <w:rPr>
            <w:noProof/>
            <w:webHidden/>
          </w:rPr>
          <w:fldChar w:fldCharType="begin"/>
        </w:r>
        <w:r w:rsidR="006F5739">
          <w:rPr>
            <w:noProof/>
            <w:webHidden/>
          </w:rPr>
          <w:instrText xml:space="preserve"> PAGEREF _Toc31124780 \h </w:instrText>
        </w:r>
        <w:r w:rsidR="006F5739">
          <w:rPr>
            <w:noProof/>
            <w:webHidden/>
          </w:rPr>
        </w:r>
        <w:r w:rsidR="006F5739">
          <w:rPr>
            <w:noProof/>
            <w:webHidden/>
          </w:rPr>
          <w:fldChar w:fldCharType="separate"/>
        </w:r>
        <w:r w:rsidR="006F5739">
          <w:rPr>
            <w:noProof/>
            <w:webHidden/>
          </w:rPr>
          <w:t>2</w:t>
        </w:r>
        <w:r w:rsidR="006F5739">
          <w:rPr>
            <w:noProof/>
            <w:webHidden/>
          </w:rPr>
          <w:fldChar w:fldCharType="end"/>
        </w:r>
      </w:hyperlink>
    </w:p>
    <w:p w14:paraId="275115F2" w14:textId="4DF06555"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1" w:history="1">
        <w:r w:rsidR="006F5739" w:rsidRPr="00197DB3">
          <w:rPr>
            <w:rStyle w:val="Hyperlink"/>
            <w:noProof/>
          </w:rPr>
          <w:t>1.2</w:t>
        </w:r>
        <w:r w:rsidR="006F5739">
          <w:rPr>
            <w:rFonts w:asciiTheme="minorHAnsi" w:eastAsiaTheme="minorEastAsia" w:hAnsiTheme="minorHAnsi" w:cstheme="minorBidi"/>
            <w:noProof/>
            <w:lang w:eastAsia="de-DE" w:bidi="ar-SA"/>
          </w:rPr>
          <w:tab/>
        </w:r>
        <w:r w:rsidR="006F5739" w:rsidRPr="00197DB3">
          <w:rPr>
            <w:rStyle w:val="Hyperlink"/>
            <w:noProof/>
          </w:rPr>
          <w:t>Ziel der Arbeit</w:t>
        </w:r>
        <w:r w:rsidR="006F5739">
          <w:rPr>
            <w:noProof/>
            <w:webHidden/>
          </w:rPr>
          <w:tab/>
        </w:r>
        <w:r w:rsidR="006F5739">
          <w:rPr>
            <w:noProof/>
            <w:webHidden/>
          </w:rPr>
          <w:fldChar w:fldCharType="begin"/>
        </w:r>
        <w:r w:rsidR="006F5739">
          <w:rPr>
            <w:noProof/>
            <w:webHidden/>
          </w:rPr>
          <w:instrText xml:space="preserve"> PAGEREF _Toc31124781 \h </w:instrText>
        </w:r>
        <w:r w:rsidR="006F5739">
          <w:rPr>
            <w:noProof/>
            <w:webHidden/>
          </w:rPr>
        </w:r>
        <w:r w:rsidR="006F5739">
          <w:rPr>
            <w:noProof/>
            <w:webHidden/>
          </w:rPr>
          <w:fldChar w:fldCharType="separate"/>
        </w:r>
        <w:r w:rsidR="006F5739">
          <w:rPr>
            <w:noProof/>
            <w:webHidden/>
          </w:rPr>
          <w:t>3</w:t>
        </w:r>
        <w:r w:rsidR="006F5739">
          <w:rPr>
            <w:noProof/>
            <w:webHidden/>
          </w:rPr>
          <w:fldChar w:fldCharType="end"/>
        </w:r>
      </w:hyperlink>
    </w:p>
    <w:p w14:paraId="6CC39F6E" w14:textId="5CE9E4E7" w:rsidR="006F5739" w:rsidRDefault="006E64CD">
      <w:pPr>
        <w:pStyle w:val="Verzeichnis1"/>
        <w:tabs>
          <w:tab w:val="left" w:pos="880"/>
          <w:tab w:val="right" w:leader="dot" w:pos="9062"/>
        </w:tabs>
        <w:rPr>
          <w:rFonts w:asciiTheme="minorHAnsi" w:eastAsiaTheme="minorEastAsia" w:hAnsiTheme="minorHAnsi" w:cstheme="minorBidi"/>
          <w:noProof/>
          <w:lang w:eastAsia="de-DE" w:bidi="ar-SA"/>
        </w:rPr>
      </w:pPr>
      <w:hyperlink w:anchor="_Toc31124782" w:history="1">
        <w:r w:rsidR="006F5739" w:rsidRPr="00197DB3">
          <w:rPr>
            <w:rStyle w:val="Hyperlink"/>
            <w:noProof/>
          </w:rPr>
          <w:t>2</w:t>
        </w:r>
        <w:r w:rsidR="006F5739">
          <w:rPr>
            <w:rFonts w:asciiTheme="minorHAnsi" w:eastAsiaTheme="minorEastAsia" w:hAnsiTheme="minorHAnsi" w:cstheme="minorBidi"/>
            <w:noProof/>
            <w:lang w:eastAsia="de-DE" w:bidi="ar-SA"/>
          </w:rPr>
          <w:tab/>
        </w:r>
        <w:r w:rsidR="006F5739" w:rsidRPr="00197DB3">
          <w:rPr>
            <w:rStyle w:val="Hyperlink"/>
            <w:noProof/>
          </w:rPr>
          <w:t>Stand der Technik (ggf. umbenennen? z. B. Grundlagen?)</w:t>
        </w:r>
        <w:r w:rsidR="006F5739">
          <w:rPr>
            <w:noProof/>
            <w:webHidden/>
          </w:rPr>
          <w:tab/>
        </w:r>
        <w:r w:rsidR="006F5739">
          <w:rPr>
            <w:noProof/>
            <w:webHidden/>
          </w:rPr>
          <w:fldChar w:fldCharType="begin"/>
        </w:r>
        <w:r w:rsidR="006F5739">
          <w:rPr>
            <w:noProof/>
            <w:webHidden/>
          </w:rPr>
          <w:instrText xml:space="preserve"> PAGEREF _Toc31124782 \h </w:instrText>
        </w:r>
        <w:r w:rsidR="006F5739">
          <w:rPr>
            <w:noProof/>
            <w:webHidden/>
          </w:rPr>
        </w:r>
        <w:r w:rsidR="006F5739">
          <w:rPr>
            <w:noProof/>
            <w:webHidden/>
          </w:rPr>
          <w:fldChar w:fldCharType="separate"/>
        </w:r>
        <w:r w:rsidR="006F5739">
          <w:rPr>
            <w:noProof/>
            <w:webHidden/>
          </w:rPr>
          <w:t>5</w:t>
        </w:r>
        <w:r w:rsidR="006F5739">
          <w:rPr>
            <w:noProof/>
            <w:webHidden/>
          </w:rPr>
          <w:fldChar w:fldCharType="end"/>
        </w:r>
      </w:hyperlink>
    </w:p>
    <w:p w14:paraId="27C839D8" w14:textId="0978B8B2"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3" w:history="1">
        <w:r w:rsidR="006F5739" w:rsidRPr="00197DB3">
          <w:rPr>
            <w:rStyle w:val="Hyperlink"/>
            <w:noProof/>
          </w:rPr>
          <w:t>2.1</w:t>
        </w:r>
        <w:r w:rsidR="006F5739">
          <w:rPr>
            <w:rFonts w:asciiTheme="minorHAnsi" w:eastAsiaTheme="minorEastAsia" w:hAnsiTheme="minorHAnsi" w:cstheme="minorBidi"/>
            <w:noProof/>
            <w:lang w:eastAsia="de-DE" w:bidi="ar-SA"/>
          </w:rPr>
          <w:tab/>
        </w:r>
        <w:r w:rsidR="006F5739" w:rsidRPr="00197DB3">
          <w:rPr>
            <w:rStyle w:val="Hyperlink"/>
            <w:noProof/>
          </w:rPr>
          <w:t>Enterprise Architecture Management</w:t>
        </w:r>
        <w:r w:rsidR="006F5739">
          <w:rPr>
            <w:noProof/>
            <w:webHidden/>
          </w:rPr>
          <w:tab/>
        </w:r>
        <w:r w:rsidR="006F5739">
          <w:rPr>
            <w:noProof/>
            <w:webHidden/>
          </w:rPr>
          <w:fldChar w:fldCharType="begin"/>
        </w:r>
        <w:r w:rsidR="006F5739">
          <w:rPr>
            <w:noProof/>
            <w:webHidden/>
          </w:rPr>
          <w:instrText xml:space="preserve"> PAGEREF _Toc31124783 \h </w:instrText>
        </w:r>
        <w:r w:rsidR="006F5739">
          <w:rPr>
            <w:noProof/>
            <w:webHidden/>
          </w:rPr>
        </w:r>
        <w:r w:rsidR="006F5739">
          <w:rPr>
            <w:noProof/>
            <w:webHidden/>
          </w:rPr>
          <w:fldChar w:fldCharType="separate"/>
        </w:r>
        <w:r w:rsidR="006F5739">
          <w:rPr>
            <w:noProof/>
            <w:webHidden/>
          </w:rPr>
          <w:t>5</w:t>
        </w:r>
        <w:r w:rsidR="006F5739">
          <w:rPr>
            <w:noProof/>
            <w:webHidden/>
          </w:rPr>
          <w:fldChar w:fldCharType="end"/>
        </w:r>
      </w:hyperlink>
    </w:p>
    <w:p w14:paraId="475FE91D" w14:textId="74F022A7"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4" w:history="1">
        <w:r w:rsidR="006F5739" w:rsidRPr="00197DB3">
          <w:rPr>
            <w:rStyle w:val="Hyperlink"/>
            <w:noProof/>
          </w:rPr>
          <w:t>2.2</w:t>
        </w:r>
        <w:r w:rsidR="006F5739">
          <w:rPr>
            <w:rFonts w:asciiTheme="minorHAnsi" w:eastAsiaTheme="minorEastAsia" w:hAnsiTheme="minorHAnsi" w:cstheme="minorBidi"/>
            <w:noProof/>
            <w:lang w:eastAsia="de-DE" w:bidi="ar-SA"/>
          </w:rPr>
          <w:tab/>
        </w:r>
        <w:r w:rsidR="006F5739" w:rsidRPr="00197DB3">
          <w:rPr>
            <w:rStyle w:val="Hyperlink"/>
            <w:noProof/>
          </w:rPr>
          <w:t>Funktionsweise einer Graph-Datenbank</w:t>
        </w:r>
        <w:r w:rsidR="006F5739">
          <w:rPr>
            <w:noProof/>
            <w:webHidden/>
          </w:rPr>
          <w:tab/>
        </w:r>
        <w:r w:rsidR="006F5739">
          <w:rPr>
            <w:noProof/>
            <w:webHidden/>
          </w:rPr>
          <w:fldChar w:fldCharType="begin"/>
        </w:r>
        <w:r w:rsidR="006F5739">
          <w:rPr>
            <w:noProof/>
            <w:webHidden/>
          </w:rPr>
          <w:instrText xml:space="preserve"> PAGEREF _Toc31124784 \h </w:instrText>
        </w:r>
        <w:r w:rsidR="006F5739">
          <w:rPr>
            <w:noProof/>
            <w:webHidden/>
          </w:rPr>
        </w:r>
        <w:r w:rsidR="006F5739">
          <w:rPr>
            <w:noProof/>
            <w:webHidden/>
          </w:rPr>
          <w:fldChar w:fldCharType="separate"/>
        </w:r>
        <w:r w:rsidR="006F5739">
          <w:rPr>
            <w:noProof/>
            <w:webHidden/>
          </w:rPr>
          <w:t>9</w:t>
        </w:r>
        <w:r w:rsidR="006F5739">
          <w:rPr>
            <w:noProof/>
            <w:webHidden/>
          </w:rPr>
          <w:fldChar w:fldCharType="end"/>
        </w:r>
      </w:hyperlink>
    </w:p>
    <w:p w14:paraId="457EC89D" w14:textId="1E32533E"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5" w:history="1">
        <w:r w:rsidR="006F5739" w:rsidRPr="00197DB3">
          <w:rPr>
            <w:rStyle w:val="Hyperlink"/>
            <w:noProof/>
          </w:rPr>
          <w:t>2.3</w:t>
        </w:r>
        <w:r w:rsidR="006F5739">
          <w:rPr>
            <w:rFonts w:asciiTheme="minorHAnsi" w:eastAsiaTheme="minorEastAsia" w:hAnsiTheme="minorHAnsi" w:cstheme="minorBidi"/>
            <w:noProof/>
            <w:lang w:eastAsia="de-DE" w:bidi="ar-SA"/>
          </w:rPr>
          <w:tab/>
        </w:r>
        <w:r w:rsidR="006F5739" w:rsidRPr="00197DB3">
          <w:rPr>
            <w:rStyle w:val="Hyperlink"/>
            <w:noProof/>
          </w:rPr>
          <w:t>Webtechnologien zur Visualisierung</w:t>
        </w:r>
        <w:r w:rsidR="006F5739">
          <w:rPr>
            <w:noProof/>
            <w:webHidden/>
          </w:rPr>
          <w:tab/>
        </w:r>
        <w:r w:rsidR="006F5739">
          <w:rPr>
            <w:noProof/>
            <w:webHidden/>
          </w:rPr>
          <w:fldChar w:fldCharType="begin"/>
        </w:r>
        <w:r w:rsidR="006F5739">
          <w:rPr>
            <w:noProof/>
            <w:webHidden/>
          </w:rPr>
          <w:instrText xml:space="preserve"> PAGEREF _Toc31124785 \h </w:instrText>
        </w:r>
        <w:r w:rsidR="006F5739">
          <w:rPr>
            <w:noProof/>
            <w:webHidden/>
          </w:rPr>
        </w:r>
        <w:r w:rsidR="006F5739">
          <w:rPr>
            <w:noProof/>
            <w:webHidden/>
          </w:rPr>
          <w:fldChar w:fldCharType="separate"/>
        </w:r>
        <w:r w:rsidR="006F5739">
          <w:rPr>
            <w:noProof/>
            <w:webHidden/>
          </w:rPr>
          <w:t>11</w:t>
        </w:r>
        <w:r w:rsidR="006F5739">
          <w:rPr>
            <w:noProof/>
            <w:webHidden/>
          </w:rPr>
          <w:fldChar w:fldCharType="end"/>
        </w:r>
      </w:hyperlink>
    </w:p>
    <w:p w14:paraId="2BE30907" w14:textId="5F0F1E85" w:rsidR="006F5739" w:rsidRDefault="006E64CD">
      <w:pPr>
        <w:pStyle w:val="Verzeichnis1"/>
        <w:tabs>
          <w:tab w:val="left" w:pos="880"/>
          <w:tab w:val="right" w:leader="dot" w:pos="9062"/>
        </w:tabs>
        <w:rPr>
          <w:rFonts w:asciiTheme="minorHAnsi" w:eastAsiaTheme="minorEastAsia" w:hAnsiTheme="minorHAnsi" w:cstheme="minorBidi"/>
          <w:noProof/>
          <w:lang w:eastAsia="de-DE" w:bidi="ar-SA"/>
        </w:rPr>
      </w:pPr>
      <w:hyperlink w:anchor="_Toc31124786" w:history="1">
        <w:r w:rsidR="006F5739" w:rsidRPr="00197DB3">
          <w:rPr>
            <w:rStyle w:val="Hyperlink"/>
            <w:noProof/>
          </w:rPr>
          <w:t>3</w:t>
        </w:r>
        <w:r w:rsidR="006F5739">
          <w:rPr>
            <w:rFonts w:asciiTheme="minorHAnsi" w:eastAsiaTheme="minorEastAsia" w:hAnsiTheme="minorHAnsi" w:cstheme="minorBidi"/>
            <w:noProof/>
            <w:lang w:eastAsia="de-DE" w:bidi="ar-SA"/>
          </w:rPr>
          <w:tab/>
        </w:r>
        <w:r w:rsidR="006F5739" w:rsidRPr="00197DB3">
          <w:rPr>
            <w:rStyle w:val="Hyperlink"/>
            <w:noProof/>
          </w:rPr>
          <w:t>Aufbau &amp; Konzeption</w:t>
        </w:r>
        <w:r w:rsidR="006F5739">
          <w:rPr>
            <w:noProof/>
            <w:webHidden/>
          </w:rPr>
          <w:tab/>
        </w:r>
        <w:r w:rsidR="006F5739">
          <w:rPr>
            <w:noProof/>
            <w:webHidden/>
          </w:rPr>
          <w:fldChar w:fldCharType="begin"/>
        </w:r>
        <w:r w:rsidR="006F5739">
          <w:rPr>
            <w:noProof/>
            <w:webHidden/>
          </w:rPr>
          <w:instrText xml:space="preserve"> PAGEREF _Toc31124786 \h </w:instrText>
        </w:r>
        <w:r w:rsidR="006F5739">
          <w:rPr>
            <w:noProof/>
            <w:webHidden/>
          </w:rPr>
        </w:r>
        <w:r w:rsidR="006F5739">
          <w:rPr>
            <w:noProof/>
            <w:webHidden/>
          </w:rPr>
          <w:fldChar w:fldCharType="separate"/>
        </w:r>
        <w:r w:rsidR="006F5739">
          <w:rPr>
            <w:noProof/>
            <w:webHidden/>
          </w:rPr>
          <w:t>13</w:t>
        </w:r>
        <w:r w:rsidR="006F5739">
          <w:rPr>
            <w:noProof/>
            <w:webHidden/>
          </w:rPr>
          <w:fldChar w:fldCharType="end"/>
        </w:r>
      </w:hyperlink>
    </w:p>
    <w:p w14:paraId="3FDE0ACA" w14:textId="6A0BA0A0"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7" w:history="1">
        <w:r w:rsidR="006F5739" w:rsidRPr="00197DB3">
          <w:rPr>
            <w:rStyle w:val="Hyperlink"/>
            <w:noProof/>
          </w:rPr>
          <w:t>3.1</w:t>
        </w:r>
        <w:r w:rsidR="006F5739">
          <w:rPr>
            <w:rFonts w:asciiTheme="minorHAnsi" w:eastAsiaTheme="minorEastAsia" w:hAnsiTheme="minorHAnsi" w:cstheme="minorBidi"/>
            <w:noProof/>
            <w:lang w:eastAsia="de-DE" w:bidi="ar-SA"/>
          </w:rPr>
          <w:tab/>
        </w:r>
        <w:r w:rsidR="006F5739" w:rsidRPr="00197DB3">
          <w:rPr>
            <w:rStyle w:val="Hyperlink"/>
            <w:noProof/>
          </w:rPr>
          <w:t>Infrastrukturaufbau</w:t>
        </w:r>
        <w:r w:rsidR="006F5739">
          <w:rPr>
            <w:noProof/>
            <w:webHidden/>
          </w:rPr>
          <w:tab/>
        </w:r>
        <w:r w:rsidR="006F5739">
          <w:rPr>
            <w:noProof/>
            <w:webHidden/>
          </w:rPr>
          <w:fldChar w:fldCharType="begin"/>
        </w:r>
        <w:r w:rsidR="006F5739">
          <w:rPr>
            <w:noProof/>
            <w:webHidden/>
          </w:rPr>
          <w:instrText xml:space="preserve"> PAGEREF _Toc31124787 \h </w:instrText>
        </w:r>
        <w:r w:rsidR="006F5739">
          <w:rPr>
            <w:noProof/>
            <w:webHidden/>
          </w:rPr>
        </w:r>
        <w:r w:rsidR="006F5739">
          <w:rPr>
            <w:noProof/>
            <w:webHidden/>
          </w:rPr>
          <w:fldChar w:fldCharType="separate"/>
        </w:r>
        <w:r w:rsidR="006F5739">
          <w:rPr>
            <w:noProof/>
            <w:webHidden/>
          </w:rPr>
          <w:t>13</w:t>
        </w:r>
        <w:r w:rsidR="006F5739">
          <w:rPr>
            <w:noProof/>
            <w:webHidden/>
          </w:rPr>
          <w:fldChar w:fldCharType="end"/>
        </w:r>
      </w:hyperlink>
    </w:p>
    <w:p w14:paraId="4450B888" w14:textId="007E1A69"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8" w:history="1">
        <w:r w:rsidR="006F5739" w:rsidRPr="00197DB3">
          <w:rPr>
            <w:rStyle w:val="Hyperlink"/>
            <w:noProof/>
          </w:rPr>
          <w:t>3.2</w:t>
        </w:r>
        <w:r w:rsidR="006F5739">
          <w:rPr>
            <w:rFonts w:asciiTheme="minorHAnsi" w:eastAsiaTheme="minorEastAsia" w:hAnsiTheme="minorHAnsi" w:cstheme="minorBidi"/>
            <w:noProof/>
            <w:lang w:eastAsia="de-DE" w:bidi="ar-SA"/>
          </w:rPr>
          <w:tab/>
        </w:r>
        <w:r w:rsidR="006F5739" w:rsidRPr="00197DB3">
          <w:rPr>
            <w:rStyle w:val="Hyperlink"/>
            <w:noProof/>
          </w:rPr>
          <w:t>Datenmodellkonzept</w:t>
        </w:r>
        <w:r w:rsidR="006F5739">
          <w:rPr>
            <w:noProof/>
            <w:webHidden/>
          </w:rPr>
          <w:tab/>
        </w:r>
        <w:r w:rsidR="006F5739">
          <w:rPr>
            <w:noProof/>
            <w:webHidden/>
          </w:rPr>
          <w:fldChar w:fldCharType="begin"/>
        </w:r>
        <w:r w:rsidR="006F5739">
          <w:rPr>
            <w:noProof/>
            <w:webHidden/>
          </w:rPr>
          <w:instrText xml:space="preserve"> PAGEREF _Toc31124788 \h </w:instrText>
        </w:r>
        <w:r w:rsidR="006F5739">
          <w:rPr>
            <w:noProof/>
            <w:webHidden/>
          </w:rPr>
        </w:r>
        <w:r w:rsidR="006F5739">
          <w:rPr>
            <w:noProof/>
            <w:webHidden/>
          </w:rPr>
          <w:fldChar w:fldCharType="separate"/>
        </w:r>
        <w:r w:rsidR="006F5739">
          <w:rPr>
            <w:noProof/>
            <w:webHidden/>
          </w:rPr>
          <w:t>19</w:t>
        </w:r>
        <w:r w:rsidR="006F5739">
          <w:rPr>
            <w:noProof/>
            <w:webHidden/>
          </w:rPr>
          <w:fldChar w:fldCharType="end"/>
        </w:r>
      </w:hyperlink>
    </w:p>
    <w:p w14:paraId="67C40861" w14:textId="045B603C"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89" w:history="1">
        <w:r w:rsidR="006F5739" w:rsidRPr="00197DB3">
          <w:rPr>
            <w:rStyle w:val="Hyperlink"/>
            <w:noProof/>
          </w:rPr>
          <w:t>3.3</w:t>
        </w:r>
        <w:r w:rsidR="006F5739">
          <w:rPr>
            <w:rFonts w:asciiTheme="minorHAnsi" w:eastAsiaTheme="minorEastAsia" w:hAnsiTheme="minorHAnsi" w:cstheme="minorBidi"/>
            <w:noProof/>
            <w:lang w:eastAsia="de-DE" w:bidi="ar-SA"/>
          </w:rPr>
          <w:tab/>
        </w:r>
        <w:r w:rsidR="006F5739" w:rsidRPr="00197DB3">
          <w:rPr>
            <w:rStyle w:val="Hyperlink"/>
            <w:noProof/>
          </w:rPr>
          <w:t>Visualisierungskonzept</w:t>
        </w:r>
        <w:r w:rsidR="006F5739">
          <w:rPr>
            <w:noProof/>
            <w:webHidden/>
          </w:rPr>
          <w:tab/>
        </w:r>
        <w:r w:rsidR="006F5739">
          <w:rPr>
            <w:noProof/>
            <w:webHidden/>
          </w:rPr>
          <w:fldChar w:fldCharType="begin"/>
        </w:r>
        <w:r w:rsidR="006F5739">
          <w:rPr>
            <w:noProof/>
            <w:webHidden/>
          </w:rPr>
          <w:instrText xml:space="preserve"> PAGEREF _Toc31124789 \h </w:instrText>
        </w:r>
        <w:r w:rsidR="006F5739">
          <w:rPr>
            <w:noProof/>
            <w:webHidden/>
          </w:rPr>
        </w:r>
        <w:r w:rsidR="006F5739">
          <w:rPr>
            <w:noProof/>
            <w:webHidden/>
          </w:rPr>
          <w:fldChar w:fldCharType="separate"/>
        </w:r>
        <w:r w:rsidR="006F5739">
          <w:rPr>
            <w:noProof/>
            <w:webHidden/>
          </w:rPr>
          <w:t>21</w:t>
        </w:r>
        <w:r w:rsidR="006F5739">
          <w:rPr>
            <w:noProof/>
            <w:webHidden/>
          </w:rPr>
          <w:fldChar w:fldCharType="end"/>
        </w:r>
      </w:hyperlink>
    </w:p>
    <w:p w14:paraId="66825C4F" w14:textId="08FD9C74"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0" w:history="1">
        <w:r w:rsidR="006F5739" w:rsidRPr="00197DB3">
          <w:rPr>
            <w:rStyle w:val="Hyperlink"/>
            <w:noProof/>
          </w:rPr>
          <w:t>3.4</w:t>
        </w:r>
        <w:r w:rsidR="006F5739">
          <w:rPr>
            <w:rFonts w:asciiTheme="minorHAnsi" w:eastAsiaTheme="minorEastAsia" w:hAnsiTheme="minorHAnsi" w:cstheme="minorBidi"/>
            <w:noProof/>
            <w:lang w:eastAsia="de-DE" w:bidi="ar-SA"/>
          </w:rPr>
          <w:tab/>
        </w:r>
        <w:r w:rsidR="006F5739" w:rsidRPr="00197DB3">
          <w:rPr>
            <w:rStyle w:val="Hyperlink"/>
            <w:noProof/>
          </w:rPr>
          <w:t>Umsetzungsmöglichkeiten für künftige IT-Systementwürfe</w:t>
        </w:r>
        <w:r w:rsidR="006F5739">
          <w:rPr>
            <w:noProof/>
            <w:webHidden/>
          </w:rPr>
          <w:tab/>
        </w:r>
        <w:r w:rsidR="006F5739">
          <w:rPr>
            <w:noProof/>
            <w:webHidden/>
          </w:rPr>
          <w:fldChar w:fldCharType="begin"/>
        </w:r>
        <w:r w:rsidR="006F5739">
          <w:rPr>
            <w:noProof/>
            <w:webHidden/>
          </w:rPr>
          <w:instrText xml:space="preserve"> PAGEREF _Toc31124790 \h </w:instrText>
        </w:r>
        <w:r w:rsidR="006F5739">
          <w:rPr>
            <w:noProof/>
            <w:webHidden/>
          </w:rPr>
        </w:r>
        <w:r w:rsidR="006F5739">
          <w:rPr>
            <w:noProof/>
            <w:webHidden/>
          </w:rPr>
          <w:fldChar w:fldCharType="separate"/>
        </w:r>
        <w:r w:rsidR="006F5739">
          <w:rPr>
            <w:noProof/>
            <w:webHidden/>
          </w:rPr>
          <w:t>25</w:t>
        </w:r>
        <w:r w:rsidR="006F5739">
          <w:rPr>
            <w:noProof/>
            <w:webHidden/>
          </w:rPr>
          <w:fldChar w:fldCharType="end"/>
        </w:r>
      </w:hyperlink>
    </w:p>
    <w:p w14:paraId="321C3232" w14:textId="1328685A"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1" w:history="1">
        <w:r w:rsidR="006F5739" w:rsidRPr="00197DB3">
          <w:rPr>
            <w:rStyle w:val="Hyperlink"/>
            <w:noProof/>
          </w:rPr>
          <w:t>3.5</w:t>
        </w:r>
        <w:r w:rsidR="006F5739">
          <w:rPr>
            <w:rFonts w:asciiTheme="minorHAnsi" w:eastAsiaTheme="minorEastAsia" w:hAnsiTheme="minorHAnsi" w:cstheme="minorBidi"/>
            <w:noProof/>
            <w:lang w:eastAsia="de-DE" w:bidi="ar-SA"/>
          </w:rPr>
          <w:tab/>
        </w:r>
        <w:r w:rsidR="006F5739" w:rsidRPr="00197DB3">
          <w:rPr>
            <w:rStyle w:val="Hyperlink"/>
            <w:noProof/>
          </w:rPr>
          <w:t>Entwicklungsumgebung</w:t>
        </w:r>
        <w:r w:rsidR="006F5739">
          <w:rPr>
            <w:noProof/>
            <w:webHidden/>
          </w:rPr>
          <w:tab/>
        </w:r>
        <w:r w:rsidR="006F5739">
          <w:rPr>
            <w:noProof/>
            <w:webHidden/>
          </w:rPr>
          <w:fldChar w:fldCharType="begin"/>
        </w:r>
        <w:r w:rsidR="006F5739">
          <w:rPr>
            <w:noProof/>
            <w:webHidden/>
          </w:rPr>
          <w:instrText xml:space="preserve"> PAGEREF _Toc31124791 \h </w:instrText>
        </w:r>
        <w:r w:rsidR="006F5739">
          <w:rPr>
            <w:noProof/>
            <w:webHidden/>
          </w:rPr>
        </w:r>
        <w:r w:rsidR="006F5739">
          <w:rPr>
            <w:noProof/>
            <w:webHidden/>
          </w:rPr>
          <w:fldChar w:fldCharType="separate"/>
        </w:r>
        <w:r w:rsidR="006F5739">
          <w:rPr>
            <w:noProof/>
            <w:webHidden/>
          </w:rPr>
          <w:t>26</w:t>
        </w:r>
        <w:r w:rsidR="006F5739">
          <w:rPr>
            <w:noProof/>
            <w:webHidden/>
          </w:rPr>
          <w:fldChar w:fldCharType="end"/>
        </w:r>
      </w:hyperlink>
    </w:p>
    <w:p w14:paraId="7EBE666D" w14:textId="10AD247C" w:rsidR="006F5739" w:rsidRDefault="006E64CD">
      <w:pPr>
        <w:pStyle w:val="Verzeichnis1"/>
        <w:tabs>
          <w:tab w:val="left" w:pos="880"/>
          <w:tab w:val="right" w:leader="dot" w:pos="9062"/>
        </w:tabs>
        <w:rPr>
          <w:rFonts w:asciiTheme="minorHAnsi" w:eastAsiaTheme="minorEastAsia" w:hAnsiTheme="minorHAnsi" w:cstheme="minorBidi"/>
          <w:noProof/>
          <w:lang w:eastAsia="de-DE" w:bidi="ar-SA"/>
        </w:rPr>
      </w:pPr>
      <w:hyperlink w:anchor="_Toc31124792" w:history="1">
        <w:r w:rsidR="006F5739" w:rsidRPr="00197DB3">
          <w:rPr>
            <w:rStyle w:val="Hyperlink"/>
            <w:noProof/>
          </w:rPr>
          <w:t>4</w:t>
        </w:r>
        <w:r w:rsidR="006F5739">
          <w:rPr>
            <w:rFonts w:asciiTheme="minorHAnsi" w:eastAsiaTheme="minorEastAsia" w:hAnsiTheme="minorHAnsi" w:cstheme="minorBidi"/>
            <w:noProof/>
            <w:lang w:eastAsia="de-DE" w:bidi="ar-SA"/>
          </w:rPr>
          <w:tab/>
        </w:r>
        <w:r w:rsidR="006F5739" w:rsidRPr="00197DB3">
          <w:rPr>
            <w:rStyle w:val="Hyperlink"/>
            <w:noProof/>
          </w:rPr>
          <w:t>Implementierung</w:t>
        </w:r>
        <w:r w:rsidR="006F5739">
          <w:rPr>
            <w:noProof/>
            <w:webHidden/>
          </w:rPr>
          <w:tab/>
        </w:r>
        <w:r w:rsidR="006F5739">
          <w:rPr>
            <w:noProof/>
            <w:webHidden/>
          </w:rPr>
          <w:fldChar w:fldCharType="begin"/>
        </w:r>
        <w:r w:rsidR="006F5739">
          <w:rPr>
            <w:noProof/>
            <w:webHidden/>
          </w:rPr>
          <w:instrText xml:space="preserve"> PAGEREF _Toc31124792 \h </w:instrText>
        </w:r>
        <w:r w:rsidR="006F5739">
          <w:rPr>
            <w:noProof/>
            <w:webHidden/>
          </w:rPr>
        </w:r>
        <w:r w:rsidR="006F5739">
          <w:rPr>
            <w:noProof/>
            <w:webHidden/>
          </w:rPr>
          <w:fldChar w:fldCharType="separate"/>
        </w:r>
        <w:r w:rsidR="006F5739">
          <w:rPr>
            <w:noProof/>
            <w:webHidden/>
          </w:rPr>
          <w:t>27</w:t>
        </w:r>
        <w:r w:rsidR="006F5739">
          <w:rPr>
            <w:noProof/>
            <w:webHidden/>
          </w:rPr>
          <w:fldChar w:fldCharType="end"/>
        </w:r>
      </w:hyperlink>
    </w:p>
    <w:p w14:paraId="696C61A0" w14:textId="042CB5B7"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3" w:history="1">
        <w:r w:rsidR="006F5739" w:rsidRPr="00197DB3">
          <w:rPr>
            <w:rStyle w:val="Hyperlink"/>
            <w:noProof/>
          </w:rPr>
          <w:t>4.1</w:t>
        </w:r>
        <w:r w:rsidR="006F5739">
          <w:rPr>
            <w:rFonts w:asciiTheme="minorHAnsi" w:eastAsiaTheme="minorEastAsia" w:hAnsiTheme="minorHAnsi" w:cstheme="minorBidi"/>
            <w:noProof/>
            <w:lang w:eastAsia="de-DE" w:bidi="ar-SA"/>
          </w:rPr>
          <w:tab/>
        </w:r>
        <w:r w:rsidR="006F5739" w:rsidRPr="00197DB3">
          <w:rPr>
            <w:rStyle w:val="Hyperlink"/>
            <w:noProof/>
          </w:rPr>
          <w:t>Verwendete Technologien</w:t>
        </w:r>
        <w:r w:rsidR="006F5739">
          <w:rPr>
            <w:noProof/>
            <w:webHidden/>
          </w:rPr>
          <w:tab/>
        </w:r>
        <w:r w:rsidR="006F5739">
          <w:rPr>
            <w:noProof/>
            <w:webHidden/>
          </w:rPr>
          <w:fldChar w:fldCharType="begin"/>
        </w:r>
        <w:r w:rsidR="006F5739">
          <w:rPr>
            <w:noProof/>
            <w:webHidden/>
          </w:rPr>
          <w:instrText xml:space="preserve"> PAGEREF _Toc31124793 \h </w:instrText>
        </w:r>
        <w:r w:rsidR="006F5739">
          <w:rPr>
            <w:noProof/>
            <w:webHidden/>
          </w:rPr>
        </w:r>
        <w:r w:rsidR="006F5739">
          <w:rPr>
            <w:noProof/>
            <w:webHidden/>
          </w:rPr>
          <w:fldChar w:fldCharType="separate"/>
        </w:r>
        <w:r w:rsidR="006F5739">
          <w:rPr>
            <w:noProof/>
            <w:webHidden/>
          </w:rPr>
          <w:t>27</w:t>
        </w:r>
        <w:r w:rsidR="006F5739">
          <w:rPr>
            <w:noProof/>
            <w:webHidden/>
          </w:rPr>
          <w:fldChar w:fldCharType="end"/>
        </w:r>
      </w:hyperlink>
    </w:p>
    <w:p w14:paraId="7DEA250B" w14:textId="060E3836"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4" w:history="1">
        <w:r w:rsidR="006F5739" w:rsidRPr="00197DB3">
          <w:rPr>
            <w:rStyle w:val="Hyperlink"/>
            <w:noProof/>
          </w:rPr>
          <w:t>4.2</w:t>
        </w:r>
        <w:r w:rsidR="006F5739">
          <w:rPr>
            <w:rFonts w:asciiTheme="minorHAnsi" w:eastAsiaTheme="minorEastAsia" w:hAnsiTheme="minorHAnsi" w:cstheme="minorBidi"/>
            <w:noProof/>
            <w:lang w:eastAsia="de-DE" w:bidi="ar-SA"/>
          </w:rPr>
          <w:tab/>
        </w:r>
        <w:r w:rsidR="006F5739" w:rsidRPr="00197DB3">
          <w:rPr>
            <w:rStyle w:val="Hyperlink"/>
            <w:noProof/>
          </w:rPr>
          <w:t>Vorgehen bei der Visualisierung</w:t>
        </w:r>
        <w:r w:rsidR="006F5739">
          <w:rPr>
            <w:noProof/>
            <w:webHidden/>
          </w:rPr>
          <w:tab/>
        </w:r>
        <w:r w:rsidR="006F5739">
          <w:rPr>
            <w:noProof/>
            <w:webHidden/>
          </w:rPr>
          <w:fldChar w:fldCharType="begin"/>
        </w:r>
        <w:r w:rsidR="006F5739">
          <w:rPr>
            <w:noProof/>
            <w:webHidden/>
          </w:rPr>
          <w:instrText xml:space="preserve"> PAGEREF _Toc31124794 \h </w:instrText>
        </w:r>
        <w:r w:rsidR="006F5739">
          <w:rPr>
            <w:noProof/>
            <w:webHidden/>
          </w:rPr>
        </w:r>
        <w:r w:rsidR="006F5739">
          <w:rPr>
            <w:noProof/>
            <w:webHidden/>
          </w:rPr>
          <w:fldChar w:fldCharType="separate"/>
        </w:r>
        <w:r w:rsidR="006F5739">
          <w:rPr>
            <w:noProof/>
            <w:webHidden/>
          </w:rPr>
          <w:t>29</w:t>
        </w:r>
        <w:r w:rsidR="006F5739">
          <w:rPr>
            <w:noProof/>
            <w:webHidden/>
          </w:rPr>
          <w:fldChar w:fldCharType="end"/>
        </w:r>
      </w:hyperlink>
    </w:p>
    <w:p w14:paraId="1A9C02BF" w14:textId="3ABBEB4E"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5" w:history="1">
        <w:r w:rsidR="006F5739" w:rsidRPr="00197DB3">
          <w:rPr>
            <w:rStyle w:val="Hyperlink"/>
            <w:noProof/>
          </w:rPr>
          <w:t>4.3</w:t>
        </w:r>
        <w:r w:rsidR="006F5739">
          <w:rPr>
            <w:rFonts w:asciiTheme="minorHAnsi" w:eastAsiaTheme="minorEastAsia" w:hAnsiTheme="minorHAnsi" w:cstheme="minorBidi"/>
            <w:noProof/>
            <w:lang w:eastAsia="de-DE" w:bidi="ar-SA"/>
          </w:rPr>
          <w:tab/>
        </w:r>
        <w:r w:rsidR="006F5739" w:rsidRPr="00197DB3">
          <w:rPr>
            <w:rStyle w:val="Hyperlink"/>
            <w:noProof/>
          </w:rPr>
          <w:t>Interpretation und Ergebnisse</w:t>
        </w:r>
        <w:r w:rsidR="006F5739">
          <w:rPr>
            <w:noProof/>
            <w:webHidden/>
          </w:rPr>
          <w:tab/>
        </w:r>
        <w:r w:rsidR="006F5739">
          <w:rPr>
            <w:noProof/>
            <w:webHidden/>
          </w:rPr>
          <w:fldChar w:fldCharType="begin"/>
        </w:r>
        <w:r w:rsidR="006F5739">
          <w:rPr>
            <w:noProof/>
            <w:webHidden/>
          </w:rPr>
          <w:instrText xml:space="preserve"> PAGEREF _Toc31124795 \h </w:instrText>
        </w:r>
        <w:r w:rsidR="006F5739">
          <w:rPr>
            <w:noProof/>
            <w:webHidden/>
          </w:rPr>
        </w:r>
        <w:r w:rsidR="006F5739">
          <w:rPr>
            <w:noProof/>
            <w:webHidden/>
          </w:rPr>
          <w:fldChar w:fldCharType="separate"/>
        </w:r>
        <w:r w:rsidR="006F5739">
          <w:rPr>
            <w:noProof/>
            <w:webHidden/>
          </w:rPr>
          <w:t>30</w:t>
        </w:r>
        <w:r w:rsidR="006F5739">
          <w:rPr>
            <w:noProof/>
            <w:webHidden/>
          </w:rPr>
          <w:fldChar w:fldCharType="end"/>
        </w:r>
      </w:hyperlink>
    </w:p>
    <w:p w14:paraId="6E2214A7" w14:textId="406018D9" w:rsidR="006F5739" w:rsidRDefault="006E64CD">
      <w:pPr>
        <w:pStyle w:val="Verzeichnis1"/>
        <w:tabs>
          <w:tab w:val="left" w:pos="880"/>
          <w:tab w:val="right" w:leader="dot" w:pos="9062"/>
        </w:tabs>
        <w:rPr>
          <w:rFonts w:asciiTheme="minorHAnsi" w:eastAsiaTheme="minorEastAsia" w:hAnsiTheme="minorHAnsi" w:cstheme="minorBidi"/>
          <w:noProof/>
          <w:lang w:eastAsia="de-DE" w:bidi="ar-SA"/>
        </w:rPr>
      </w:pPr>
      <w:hyperlink w:anchor="_Toc31124796" w:history="1">
        <w:r w:rsidR="006F5739" w:rsidRPr="00197DB3">
          <w:rPr>
            <w:rStyle w:val="Hyperlink"/>
            <w:noProof/>
          </w:rPr>
          <w:t>5</w:t>
        </w:r>
        <w:r w:rsidR="006F5739">
          <w:rPr>
            <w:rFonts w:asciiTheme="minorHAnsi" w:eastAsiaTheme="minorEastAsia" w:hAnsiTheme="minorHAnsi" w:cstheme="minorBidi"/>
            <w:noProof/>
            <w:lang w:eastAsia="de-DE" w:bidi="ar-SA"/>
          </w:rPr>
          <w:tab/>
        </w:r>
        <w:r w:rsidR="006F5739" w:rsidRPr="00197DB3">
          <w:rPr>
            <w:rStyle w:val="Hyperlink"/>
            <w:noProof/>
          </w:rPr>
          <w:t>Evaluation (Fazit)</w:t>
        </w:r>
        <w:r w:rsidR="006F5739">
          <w:rPr>
            <w:noProof/>
            <w:webHidden/>
          </w:rPr>
          <w:tab/>
        </w:r>
        <w:r w:rsidR="006F5739">
          <w:rPr>
            <w:noProof/>
            <w:webHidden/>
          </w:rPr>
          <w:fldChar w:fldCharType="begin"/>
        </w:r>
        <w:r w:rsidR="006F5739">
          <w:rPr>
            <w:noProof/>
            <w:webHidden/>
          </w:rPr>
          <w:instrText xml:space="preserve"> PAGEREF _Toc31124796 \h </w:instrText>
        </w:r>
        <w:r w:rsidR="006F5739">
          <w:rPr>
            <w:noProof/>
            <w:webHidden/>
          </w:rPr>
        </w:r>
        <w:r w:rsidR="006F5739">
          <w:rPr>
            <w:noProof/>
            <w:webHidden/>
          </w:rPr>
          <w:fldChar w:fldCharType="separate"/>
        </w:r>
        <w:r w:rsidR="006F5739">
          <w:rPr>
            <w:noProof/>
            <w:webHidden/>
          </w:rPr>
          <w:t>31</w:t>
        </w:r>
        <w:r w:rsidR="006F5739">
          <w:rPr>
            <w:noProof/>
            <w:webHidden/>
          </w:rPr>
          <w:fldChar w:fldCharType="end"/>
        </w:r>
      </w:hyperlink>
    </w:p>
    <w:p w14:paraId="2C7F3E82" w14:textId="60ADABE1" w:rsidR="006F5739" w:rsidRDefault="006E64CD">
      <w:pPr>
        <w:pStyle w:val="Verzeichnis1"/>
        <w:tabs>
          <w:tab w:val="left" w:pos="880"/>
          <w:tab w:val="right" w:leader="dot" w:pos="9062"/>
        </w:tabs>
        <w:rPr>
          <w:rFonts w:asciiTheme="minorHAnsi" w:eastAsiaTheme="minorEastAsia" w:hAnsiTheme="minorHAnsi" w:cstheme="minorBidi"/>
          <w:noProof/>
          <w:lang w:eastAsia="de-DE" w:bidi="ar-SA"/>
        </w:rPr>
      </w:pPr>
      <w:hyperlink w:anchor="_Toc31124797" w:history="1">
        <w:r w:rsidR="006F5739" w:rsidRPr="00197DB3">
          <w:rPr>
            <w:rStyle w:val="Hyperlink"/>
            <w:noProof/>
          </w:rPr>
          <w:t>6</w:t>
        </w:r>
        <w:r w:rsidR="006F5739">
          <w:rPr>
            <w:rFonts w:asciiTheme="minorHAnsi" w:eastAsiaTheme="minorEastAsia" w:hAnsiTheme="minorHAnsi" w:cstheme="minorBidi"/>
            <w:noProof/>
            <w:lang w:eastAsia="de-DE" w:bidi="ar-SA"/>
          </w:rPr>
          <w:tab/>
        </w:r>
        <w:r w:rsidR="006F5739" w:rsidRPr="00197DB3">
          <w:rPr>
            <w:rStyle w:val="Hyperlink"/>
            <w:noProof/>
          </w:rPr>
          <w:t>Zusammenfassung und Ausblick</w:t>
        </w:r>
        <w:r w:rsidR="006F5739">
          <w:rPr>
            <w:noProof/>
            <w:webHidden/>
          </w:rPr>
          <w:tab/>
        </w:r>
        <w:r w:rsidR="006F5739">
          <w:rPr>
            <w:noProof/>
            <w:webHidden/>
          </w:rPr>
          <w:fldChar w:fldCharType="begin"/>
        </w:r>
        <w:r w:rsidR="006F5739">
          <w:rPr>
            <w:noProof/>
            <w:webHidden/>
          </w:rPr>
          <w:instrText xml:space="preserve"> PAGEREF _Toc31124797 \h </w:instrText>
        </w:r>
        <w:r w:rsidR="006F5739">
          <w:rPr>
            <w:noProof/>
            <w:webHidden/>
          </w:rPr>
        </w:r>
        <w:r w:rsidR="006F5739">
          <w:rPr>
            <w:noProof/>
            <w:webHidden/>
          </w:rPr>
          <w:fldChar w:fldCharType="separate"/>
        </w:r>
        <w:r w:rsidR="006F5739">
          <w:rPr>
            <w:noProof/>
            <w:webHidden/>
          </w:rPr>
          <w:t>33</w:t>
        </w:r>
        <w:r w:rsidR="006F5739">
          <w:rPr>
            <w:noProof/>
            <w:webHidden/>
          </w:rPr>
          <w:fldChar w:fldCharType="end"/>
        </w:r>
      </w:hyperlink>
    </w:p>
    <w:p w14:paraId="288DD42D" w14:textId="73EDB0D3"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8" w:history="1">
        <w:r w:rsidR="006F5739" w:rsidRPr="00197DB3">
          <w:rPr>
            <w:rStyle w:val="Hyperlink"/>
            <w:noProof/>
          </w:rPr>
          <w:t>6.1</w:t>
        </w:r>
        <w:r w:rsidR="006F5739">
          <w:rPr>
            <w:rFonts w:asciiTheme="minorHAnsi" w:eastAsiaTheme="minorEastAsia" w:hAnsiTheme="minorHAnsi" w:cstheme="minorBidi"/>
            <w:noProof/>
            <w:lang w:eastAsia="de-DE" w:bidi="ar-SA"/>
          </w:rPr>
          <w:tab/>
        </w:r>
        <w:r w:rsidR="006F5739" w:rsidRPr="00197DB3">
          <w:rPr>
            <w:rStyle w:val="Hyperlink"/>
            <w:noProof/>
          </w:rPr>
          <w:t>Zusammenfassung</w:t>
        </w:r>
        <w:r w:rsidR="006F5739">
          <w:rPr>
            <w:noProof/>
            <w:webHidden/>
          </w:rPr>
          <w:tab/>
        </w:r>
        <w:r w:rsidR="006F5739">
          <w:rPr>
            <w:noProof/>
            <w:webHidden/>
          </w:rPr>
          <w:fldChar w:fldCharType="begin"/>
        </w:r>
        <w:r w:rsidR="006F5739">
          <w:rPr>
            <w:noProof/>
            <w:webHidden/>
          </w:rPr>
          <w:instrText xml:space="preserve"> PAGEREF _Toc31124798 \h </w:instrText>
        </w:r>
        <w:r w:rsidR="006F5739">
          <w:rPr>
            <w:noProof/>
            <w:webHidden/>
          </w:rPr>
        </w:r>
        <w:r w:rsidR="006F5739">
          <w:rPr>
            <w:noProof/>
            <w:webHidden/>
          </w:rPr>
          <w:fldChar w:fldCharType="separate"/>
        </w:r>
        <w:r w:rsidR="006F5739">
          <w:rPr>
            <w:noProof/>
            <w:webHidden/>
          </w:rPr>
          <w:t>33</w:t>
        </w:r>
        <w:r w:rsidR="006F5739">
          <w:rPr>
            <w:noProof/>
            <w:webHidden/>
          </w:rPr>
          <w:fldChar w:fldCharType="end"/>
        </w:r>
      </w:hyperlink>
    </w:p>
    <w:p w14:paraId="641178BE" w14:textId="79E6613E" w:rsidR="006F5739" w:rsidRDefault="006E64CD">
      <w:pPr>
        <w:pStyle w:val="Verzeichnis2"/>
        <w:tabs>
          <w:tab w:val="left" w:pos="1100"/>
          <w:tab w:val="right" w:leader="dot" w:pos="9062"/>
        </w:tabs>
        <w:rPr>
          <w:rFonts w:asciiTheme="minorHAnsi" w:eastAsiaTheme="minorEastAsia" w:hAnsiTheme="minorHAnsi" w:cstheme="minorBidi"/>
          <w:noProof/>
          <w:lang w:eastAsia="de-DE" w:bidi="ar-SA"/>
        </w:rPr>
      </w:pPr>
      <w:hyperlink w:anchor="_Toc31124799" w:history="1">
        <w:r w:rsidR="006F5739" w:rsidRPr="00197DB3">
          <w:rPr>
            <w:rStyle w:val="Hyperlink"/>
            <w:noProof/>
          </w:rPr>
          <w:t>6.2</w:t>
        </w:r>
        <w:r w:rsidR="006F5739">
          <w:rPr>
            <w:rFonts w:asciiTheme="minorHAnsi" w:eastAsiaTheme="minorEastAsia" w:hAnsiTheme="minorHAnsi" w:cstheme="minorBidi"/>
            <w:noProof/>
            <w:lang w:eastAsia="de-DE" w:bidi="ar-SA"/>
          </w:rPr>
          <w:tab/>
        </w:r>
        <w:r w:rsidR="006F5739" w:rsidRPr="00197DB3">
          <w:rPr>
            <w:rStyle w:val="Hyperlink"/>
            <w:noProof/>
          </w:rPr>
          <w:t>Ausblick</w:t>
        </w:r>
        <w:r w:rsidR="006F5739">
          <w:rPr>
            <w:noProof/>
            <w:webHidden/>
          </w:rPr>
          <w:tab/>
        </w:r>
        <w:r w:rsidR="006F5739">
          <w:rPr>
            <w:noProof/>
            <w:webHidden/>
          </w:rPr>
          <w:fldChar w:fldCharType="begin"/>
        </w:r>
        <w:r w:rsidR="006F5739">
          <w:rPr>
            <w:noProof/>
            <w:webHidden/>
          </w:rPr>
          <w:instrText xml:space="preserve"> PAGEREF _Toc31124799 \h </w:instrText>
        </w:r>
        <w:r w:rsidR="006F5739">
          <w:rPr>
            <w:noProof/>
            <w:webHidden/>
          </w:rPr>
        </w:r>
        <w:r w:rsidR="006F5739">
          <w:rPr>
            <w:noProof/>
            <w:webHidden/>
          </w:rPr>
          <w:fldChar w:fldCharType="separate"/>
        </w:r>
        <w:r w:rsidR="006F5739">
          <w:rPr>
            <w:noProof/>
            <w:webHidden/>
          </w:rPr>
          <w:t>35</w:t>
        </w:r>
        <w:r w:rsidR="006F5739">
          <w:rPr>
            <w:noProof/>
            <w:webHidden/>
          </w:rPr>
          <w:fldChar w:fldCharType="end"/>
        </w:r>
      </w:hyperlink>
    </w:p>
    <w:p w14:paraId="0D520C49" w14:textId="6205C839" w:rsidR="006F5739" w:rsidRDefault="006E64CD">
      <w:pPr>
        <w:pStyle w:val="Verzeichnis1"/>
        <w:tabs>
          <w:tab w:val="right" w:leader="dot" w:pos="9062"/>
        </w:tabs>
        <w:rPr>
          <w:rFonts w:asciiTheme="minorHAnsi" w:eastAsiaTheme="minorEastAsia" w:hAnsiTheme="minorHAnsi" w:cstheme="minorBidi"/>
          <w:noProof/>
          <w:lang w:eastAsia="de-DE" w:bidi="ar-SA"/>
        </w:rPr>
      </w:pPr>
      <w:hyperlink w:anchor="_Toc31124800" w:history="1">
        <w:r w:rsidR="006F5739" w:rsidRPr="00197DB3">
          <w:rPr>
            <w:rStyle w:val="Hyperlink"/>
            <w:noProof/>
          </w:rPr>
          <w:t>Glossar</w:t>
        </w:r>
        <w:r w:rsidR="006F5739">
          <w:rPr>
            <w:noProof/>
            <w:webHidden/>
          </w:rPr>
          <w:tab/>
        </w:r>
        <w:r w:rsidR="006F5739">
          <w:rPr>
            <w:noProof/>
            <w:webHidden/>
          </w:rPr>
          <w:fldChar w:fldCharType="begin"/>
        </w:r>
        <w:r w:rsidR="006F5739">
          <w:rPr>
            <w:noProof/>
            <w:webHidden/>
          </w:rPr>
          <w:instrText xml:space="preserve"> PAGEREF _Toc31124800 \h </w:instrText>
        </w:r>
        <w:r w:rsidR="006F5739">
          <w:rPr>
            <w:noProof/>
            <w:webHidden/>
          </w:rPr>
        </w:r>
        <w:r w:rsidR="006F5739">
          <w:rPr>
            <w:noProof/>
            <w:webHidden/>
          </w:rPr>
          <w:fldChar w:fldCharType="separate"/>
        </w:r>
        <w:r w:rsidR="006F5739">
          <w:rPr>
            <w:noProof/>
            <w:webHidden/>
          </w:rPr>
          <w:t>38</w:t>
        </w:r>
        <w:r w:rsidR="006F5739">
          <w:rPr>
            <w:noProof/>
            <w:webHidden/>
          </w:rPr>
          <w:fldChar w:fldCharType="end"/>
        </w:r>
      </w:hyperlink>
    </w:p>
    <w:p w14:paraId="1FADF848" w14:textId="16A5A02F" w:rsidR="006F5739" w:rsidRDefault="006E64CD">
      <w:pPr>
        <w:pStyle w:val="Verzeichnis1"/>
        <w:tabs>
          <w:tab w:val="right" w:leader="dot" w:pos="9062"/>
        </w:tabs>
        <w:rPr>
          <w:rFonts w:asciiTheme="minorHAnsi" w:eastAsiaTheme="minorEastAsia" w:hAnsiTheme="minorHAnsi" w:cstheme="minorBidi"/>
          <w:noProof/>
          <w:lang w:eastAsia="de-DE" w:bidi="ar-SA"/>
        </w:rPr>
      </w:pPr>
      <w:hyperlink w:anchor="_Toc31124801" w:history="1">
        <w:r w:rsidR="006F5739" w:rsidRPr="00197DB3">
          <w:rPr>
            <w:rStyle w:val="Hyperlink"/>
            <w:noProof/>
          </w:rPr>
          <w:t>Anhang</w:t>
        </w:r>
        <w:r w:rsidR="006F5739">
          <w:rPr>
            <w:noProof/>
            <w:webHidden/>
          </w:rPr>
          <w:tab/>
        </w:r>
        <w:r w:rsidR="006F5739">
          <w:rPr>
            <w:noProof/>
            <w:webHidden/>
          </w:rPr>
          <w:fldChar w:fldCharType="begin"/>
        </w:r>
        <w:r w:rsidR="006F5739">
          <w:rPr>
            <w:noProof/>
            <w:webHidden/>
          </w:rPr>
          <w:instrText xml:space="preserve"> PAGEREF _Toc31124801 \h </w:instrText>
        </w:r>
        <w:r w:rsidR="006F5739">
          <w:rPr>
            <w:noProof/>
            <w:webHidden/>
          </w:rPr>
        </w:r>
        <w:r w:rsidR="006F5739">
          <w:rPr>
            <w:noProof/>
            <w:webHidden/>
          </w:rPr>
          <w:fldChar w:fldCharType="separate"/>
        </w:r>
        <w:r w:rsidR="006F5739">
          <w:rPr>
            <w:noProof/>
            <w:webHidden/>
          </w:rPr>
          <w:t>39</w:t>
        </w:r>
        <w:r w:rsidR="006F5739">
          <w:rPr>
            <w:noProof/>
            <w:webHidden/>
          </w:rPr>
          <w:fldChar w:fldCharType="end"/>
        </w:r>
      </w:hyperlink>
    </w:p>
    <w:p w14:paraId="48A1680D" w14:textId="701A98A0" w:rsidR="0068554A" w:rsidRPr="00A371E2" w:rsidRDefault="003D025A" w:rsidP="00B4304D">
      <w:pPr>
        <w:sectPr w:rsidR="0068554A" w:rsidRPr="00A371E2">
          <w:type w:val="oddPage"/>
          <w:pgSz w:w="11906" w:h="16838" w:code="9"/>
          <w:pgMar w:top="1417" w:right="1417" w:bottom="1134" w:left="1417" w:header="709" w:footer="709" w:gutter="0"/>
          <w:pgNumType w:fmt="upperRoman"/>
          <w:cols w:space="708"/>
          <w:docGrid w:linePitch="360"/>
        </w:sectPr>
      </w:pPr>
      <w:r w:rsidRPr="00A371E2">
        <w:fldChar w:fldCharType="end"/>
      </w:r>
    </w:p>
    <w:p w14:paraId="7321A2A5" w14:textId="77777777" w:rsidR="00E72024" w:rsidRPr="00850D03" w:rsidRDefault="00E72024" w:rsidP="00B4304D">
      <w:pPr>
        <w:pStyle w:val="Inhaltsverzeichnisberschrift"/>
        <w:rPr>
          <w:lang w:val="en-GB"/>
        </w:rPr>
      </w:pPr>
      <w:proofErr w:type="spellStart"/>
      <w:r w:rsidRPr="00850D03">
        <w:rPr>
          <w:lang w:val="en-GB"/>
        </w:rPr>
        <w:lastRenderedPageBreak/>
        <w:t>Abbildungsverzeichnis</w:t>
      </w:r>
      <w:proofErr w:type="spellEnd"/>
    </w:p>
    <w:p w14:paraId="1F4E95D4" w14:textId="05B7BE79" w:rsidR="00715542" w:rsidRDefault="003D025A" w:rsidP="00B4304D">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0758737" w:history="1">
        <w:r w:rsidR="00715542" w:rsidRPr="008A2DC0">
          <w:rPr>
            <w:rStyle w:val="Hyperlink"/>
            <w:noProof/>
          </w:rPr>
          <w:t xml:space="preserve">Abbildung 1: Brücke zwischen Business und IT </w:t>
        </w:r>
        <w:r w:rsidR="00715542">
          <w:rPr>
            <w:noProof/>
            <w:webHidden/>
          </w:rPr>
          <w:tab/>
        </w:r>
        <w:r w:rsidR="00715542">
          <w:rPr>
            <w:noProof/>
            <w:webHidden/>
          </w:rPr>
          <w:fldChar w:fldCharType="begin"/>
        </w:r>
        <w:r w:rsidR="00715542">
          <w:rPr>
            <w:noProof/>
            <w:webHidden/>
          </w:rPr>
          <w:instrText xml:space="preserve"> PAGEREF _Toc30758737 \h </w:instrText>
        </w:r>
        <w:r w:rsidR="00715542">
          <w:rPr>
            <w:noProof/>
            <w:webHidden/>
          </w:rPr>
        </w:r>
        <w:r w:rsidR="00715542">
          <w:rPr>
            <w:noProof/>
            <w:webHidden/>
          </w:rPr>
          <w:fldChar w:fldCharType="separate"/>
        </w:r>
        <w:r w:rsidR="00715542">
          <w:rPr>
            <w:noProof/>
            <w:webHidden/>
          </w:rPr>
          <w:t>6</w:t>
        </w:r>
        <w:r w:rsidR="00715542">
          <w:rPr>
            <w:noProof/>
            <w:webHidden/>
          </w:rPr>
          <w:fldChar w:fldCharType="end"/>
        </w:r>
      </w:hyperlink>
    </w:p>
    <w:p w14:paraId="24D6BC09" w14:textId="3F29F8E8"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w:anchor="_Toc30758738" w:history="1">
        <w:r w:rsidR="00715542" w:rsidRPr="008A2DC0">
          <w:rPr>
            <w:rStyle w:val="Hyperlink"/>
            <w:noProof/>
          </w:rPr>
          <w:t>Abbildung 2: Zalando Tech Radar</w:t>
        </w:r>
        <w:r w:rsidR="00715542">
          <w:rPr>
            <w:noProof/>
            <w:webHidden/>
          </w:rPr>
          <w:tab/>
        </w:r>
        <w:r w:rsidR="00715542">
          <w:rPr>
            <w:noProof/>
            <w:webHidden/>
          </w:rPr>
          <w:fldChar w:fldCharType="begin"/>
        </w:r>
        <w:r w:rsidR="00715542">
          <w:rPr>
            <w:noProof/>
            <w:webHidden/>
          </w:rPr>
          <w:instrText xml:space="preserve"> PAGEREF _Toc30758738 \h </w:instrText>
        </w:r>
        <w:r w:rsidR="00715542">
          <w:rPr>
            <w:noProof/>
            <w:webHidden/>
          </w:rPr>
        </w:r>
        <w:r w:rsidR="00715542">
          <w:rPr>
            <w:noProof/>
            <w:webHidden/>
          </w:rPr>
          <w:fldChar w:fldCharType="separate"/>
        </w:r>
        <w:r w:rsidR="00715542">
          <w:rPr>
            <w:noProof/>
            <w:webHidden/>
          </w:rPr>
          <w:t>10</w:t>
        </w:r>
        <w:r w:rsidR="00715542">
          <w:rPr>
            <w:noProof/>
            <w:webHidden/>
          </w:rPr>
          <w:fldChar w:fldCharType="end"/>
        </w:r>
      </w:hyperlink>
    </w:p>
    <w:p w14:paraId="5CF86CD3" w14:textId="25525B55"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w:anchor="_Toc30758739" w:history="1">
        <w:r w:rsidR="00715542" w:rsidRPr="008A2DC0">
          <w:rPr>
            <w:rStyle w:val="Hyperlink"/>
            <w:noProof/>
          </w:rPr>
          <w:t>Abbildung 3: Windows PowerShell</w:t>
        </w:r>
        <w:r w:rsidR="00715542">
          <w:rPr>
            <w:noProof/>
            <w:webHidden/>
          </w:rPr>
          <w:tab/>
        </w:r>
        <w:r w:rsidR="00715542">
          <w:rPr>
            <w:noProof/>
            <w:webHidden/>
          </w:rPr>
          <w:fldChar w:fldCharType="begin"/>
        </w:r>
        <w:r w:rsidR="00715542">
          <w:rPr>
            <w:noProof/>
            <w:webHidden/>
          </w:rPr>
          <w:instrText xml:space="preserve"> PAGEREF _Toc30758739 \h </w:instrText>
        </w:r>
        <w:r w:rsidR="00715542">
          <w:rPr>
            <w:noProof/>
            <w:webHidden/>
          </w:rPr>
        </w:r>
        <w:r w:rsidR="00715542">
          <w:rPr>
            <w:noProof/>
            <w:webHidden/>
          </w:rPr>
          <w:fldChar w:fldCharType="separate"/>
        </w:r>
        <w:r w:rsidR="00715542">
          <w:rPr>
            <w:noProof/>
            <w:webHidden/>
          </w:rPr>
          <w:t>12</w:t>
        </w:r>
        <w:r w:rsidR="00715542">
          <w:rPr>
            <w:noProof/>
            <w:webHidden/>
          </w:rPr>
          <w:fldChar w:fldCharType="end"/>
        </w:r>
      </w:hyperlink>
    </w:p>
    <w:p w14:paraId="4173C666" w14:textId="76BD36FD"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r:id="rId12" w:anchor="_Toc30758740" w:history="1">
        <w:r w:rsidR="00715542" w:rsidRPr="008A2DC0">
          <w:rPr>
            <w:rStyle w:val="Hyperlink"/>
            <w:noProof/>
          </w:rPr>
          <w:t>Abbildung 4: Neo4j Datenbankauszug</w:t>
        </w:r>
        <w:r w:rsidR="00715542">
          <w:rPr>
            <w:noProof/>
            <w:webHidden/>
          </w:rPr>
          <w:tab/>
        </w:r>
        <w:r w:rsidR="00715542">
          <w:rPr>
            <w:noProof/>
            <w:webHidden/>
          </w:rPr>
          <w:fldChar w:fldCharType="begin"/>
        </w:r>
        <w:r w:rsidR="00715542">
          <w:rPr>
            <w:noProof/>
            <w:webHidden/>
          </w:rPr>
          <w:instrText xml:space="preserve"> PAGEREF _Toc30758740 \h </w:instrText>
        </w:r>
        <w:r w:rsidR="00715542">
          <w:rPr>
            <w:noProof/>
            <w:webHidden/>
          </w:rPr>
        </w:r>
        <w:r w:rsidR="00715542">
          <w:rPr>
            <w:noProof/>
            <w:webHidden/>
          </w:rPr>
          <w:fldChar w:fldCharType="separate"/>
        </w:r>
        <w:r w:rsidR="00715542">
          <w:rPr>
            <w:noProof/>
            <w:webHidden/>
          </w:rPr>
          <w:t>12</w:t>
        </w:r>
        <w:r w:rsidR="00715542">
          <w:rPr>
            <w:noProof/>
            <w:webHidden/>
          </w:rPr>
          <w:fldChar w:fldCharType="end"/>
        </w:r>
      </w:hyperlink>
    </w:p>
    <w:p w14:paraId="118F188A" w14:textId="6FAD3E1D"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w:anchor="_Toc30758741" w:history="1">
        <w:r w:rsidR="00715542" w:rsidRPr="008A2DC0">
          <w:rPr>
            <w:rStyle w:val="Hyperlink"/>
            <w:noProof/>
          </w:rPr>
          <w:t>Abbildung 5: Excel Daten</w:t>
        </w:r>
        <w:r w:rsidR="00715542">
          <w:rPr>
            <w:noProof/>
            <w:webHidden/>
          </w:rPr>
          <w:tab/>
        </w:r>
        <w:r w:rsidR="00715542">
          <w:rPr>
            <w:noProof/>
            <w:webHidden/>
          </w:rPr>
          <w:fldChar w:fldCharType="begin"/>
        </w:r>
        <w:r w:rsidR="00715542">
          <w:rPr>
            <w:noProof/>
            <w:webHidden/>
          </w:rPr>
          <w:instrText xml:space="preserve"> PAGEREF _Toc30758741 \h </w:instrText>
        </w:r>
        <w:r w:rsidR="00715542">
          <w:rPr>
            <w:noProof/>
            <w:webHidden/>
          </w:rPr>
        </w:r>
        <w:r w:rsidR="00715542">
          <w:rPr>
            <w:noProof/>
            <w:webHidden/>
          </w:rPr>
          <w:fldChar w:fldCharType="separate"/>
        </w:r>
        <w:r w:rsidR="00715542">
          <w:rPr>
            <w:noProof/>
            <w:webHidden/>
          </w:rPr>
          <w:t>13</w:t>
        </w:r>
        <w:r w:rsidR="00715542">
          <w:rPr>
            <w:noProof/>
            <w:webHidden/>
          </w:rPr>
          <w:fldChar w:fldCharType="end"/>
        </w:r>
      </w:hyperlink>
    </w:p>
    <w:p w14:paraId="39AD25AC" w14:textId="6020109B"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r:id="rId13" w:anchor="_Toc30758742" w:history="1">
        <w:r w:rsidR="00715542" w:rsidRPr="008A2DC0">
          <w:rPr>
            <w:rStyle w:val="Hyperlink"/>
            <w:noProof/>
          </w:rPr>
          <w:t>Abbildung 6: Windows PowerShell</w:t>
        </w:r>
        <w:r w:rsidR="00715542">
          <w:rPr>
            <w:noProof/>
            <w:webHidden/>
          </w:rPr>
          <w:tab/>
        </w:r>
        <w:r w:rsidR="00715542">
          <w:rPr>
            <w:noProof/>
            <w:webHidden/>
          </w:rPr>
          <w:fldChar w:fldCharType="begin"/>
        </w:r>
        <w:r w:rsidR="00715542">
          <w:rPr>
            <w:noProof/>
            <w:webHidden/>
          </w:rPr>
          <w:instrText xml:space="preserve"> PAGEREF _Toc30758742 \h </w:instrText>
        </w:r>
        <w:r w:rsidR="00715542">
          <w:rPr>
            <w:noProof/>
            <w:webHidden/>
          </w:rPr>
        </w:r>
        <w:r w:rsidR="00715542">
          <w:rPr>
            <w:noProof/>
            <w:webHidden/>
          </w:rPr>
          <w:fldChar w:fldCharType="separate"/>
        </w:r>
        <w:r w:rsidR="00715542">
          <w:rPr>
            <w:noProof/>
            <w:webHidden/>
          </w:rPr>
          <w:t>14</w:t>
        </w:r>
        <w:r w:rsidR="00715542">
          <w:rPr>
            <w:noProof/>
            <w:webHidden/>
          </w:rPr>
          <w:fldChar w:fldCharType="end"/>
        </w:r>
      </w:hyperlink>
    </w:p>
    <w:p w14:paraId="428B1286" w14:textId="01E194B9"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w:anchor="_Toc30758743" w:history="1">
        <w:r w:rsidR="00715542" w:rsidRPr="008A2DC0">
          <w:rPr>
            <w:rStyle w:val="Hyperlink"/>
            <w:noProof/>
          </w:rPr>
          <w:t>Abbildung 7: Daten Webansicht</w:t>
        </w:r>
        <w:r w:rsidR="00715542">
          <w:rPr>
            <w:noProof/>
            <w:webHidden/>
          </w:rPr>
          <w:tab/>
        </w:r>
        <w:r w:rsidR="00715542">
          <w:rPr>
            <w:noProof/>
            <w:webHidden/>
          </w:rPr>
          <w:fldChar w:fldCharType="begin"/>
        </w:r>
        <w:r w:rsidR="00715542">
          <w:rPr>
            <w:noProof/>
            <w:webHidden/>
          </w:rPr>
          <w:instrText xml:space="preserve"> PAGEREF _Toc30758743 \h </w:instrText>
        </w:r>
        <w:r w:rsidR="00715542">
          <w:rPr>
            <w:noProof/>
            <w:webHidden/>
          </w:rPr>
        </w:r>
        <w:r w:rsidR="00715542">
          <w:rPr>
            <w:noProof/>
            <w:webHidden/>
          </w:rPr>
          <w:fldChar w:fldCharType="separate"/>
        </w:r>
        <w:r w:rsidR="00715542">
          <w:rPr>
            <w:noProof/>
            <w:webHidden/>
          </w:rPr>
          <w:t>15</w:t>
        </w:r>
        <w:r w:rsidR="00715542">
          <w:rPr>
            <w:noProof/>
            <w:webHidden/>
          </w:rPr>
          <w:fldChar w:fldCharType="end"/>
        </w:r>
      </w:hyperlink>
    </w:p>
    <w:p w14:paraId="6C526CC1" w14:textId="4DDABBDE" w:rsidR="00715542" w:rsidRDefault="006E64CD" w:rsidP="00B4304D">
      <w:pPr>
        <w:pStyle w:val="Abbildungsverzeichnis"/>
        <w:tabs>
          <w:tab w:val="right" w:leader="dot" w:pos="9343"/>
        </w:tabs>
        <w:rPr>
          <w:rFonts w:asciiTheme="minorHAnsi" w:eastAsiaTheme="minorEastAsia" w:hAnsiTheme="minorHAnsi" w:cstheme="minorBidi"/>
          <w:noProof/>
          <w:szCs w:val="22"/>
          <w:lang w:eastAsia="de-DE" w:bidi="ar-SA"/>
        </w:rPr>
      </w:pPr>
      <w:hyperlink w:anchor="_Toc30758744" w:history="1">
        <w:r w:rsidR="00715542" w:rsidRPr="008A2DC0">
          <w:rPr>
            <w:rStyle w:val="Hyperlink"/>
            <w:noProof/>
          </w:rPr>
          <w:t>Abbildung 8: Datenmodell</w:t>
        </w:r>
        <w:r w:rsidR="00715542">
          <w:rPr>
            <w:noProof/>
            <w:webHidden/>
          </w:rPr>
          <w:tab/>
        </w:r>
        <w:r w:rsidR="00715542">
          <w:rPr>
            <w:noProof/>
            <w:webHidden/>
          </w:rPr>
          <w:fldChar w:fldCharType="begin"/>
        </w:r>
        <w:r w:rsidR="00715542">
          <w:rPr>
            <w:noProof/>
            <w:webHidden/>
          </w:rPr>
          <w:instrText xml:space="preserve"> PAGEREF _Toc30758744 \h </w:instrText>
        </w:r>
        <w:r w:rsidR="00715542">
          <w:rPr>
            <w:noProof/>
            <w:webHidden/>
          </w:rPr>
        </w:r>
        <w:r w:rsidR="00715542">
          <w:rPr>
            <w:noProof/>
            <w:webHidden/>
          </w:rPr>
          <w:fldChar w:fldCharType="separate"/>
        </w:r>
        <w:r w:rsidR="00715542">
          <w:rPr>
            <w:noProof/>
            <w:webHidden/>
          </w:rPr>
          <w:t>16</w:t>
        </w:r>
        <w:r w:rsidR="00715542">
          <w:rPr>
            <w:noProof/>
            <w:webHidden/>
          </w:rPr>
          <w:fldChar w:fldCharType="end"/>
        </w:r>
      </w:hyperlink>
    </w:p>
    <w:p w14:paraId="29064588" w14:textId="31230C4B" w:rsidR="00E72024" w:rsidRDefault="003D025A" w:rsidP="00B4304D">
      <w:r w:rsidRPr="00850D03">
        <w:fldChar w:fldCharType="end"/>
      </w:r>
    </w:p>
    <w:p w14:paraId="533CDE47" w14:textId="7AF292F7" w:rsidR="007920DA" w:rsidRPr="007920DA" w:rsidRDefault="007920DA" w:rsidP="00B4304D">
      <w:pPr>
        <w:spacing w:after="0" w:line="240" w:lineRule="auto"/>
        <w:ind w:firstLine="0"/>
        <w:rPr>
          <w:color w:val="FF0000"/>
        </w:rPr>
      </w:pPr>
      <w:r w:rsidRPr="007920DA">
        <w:rPr>
          <w:color w:val="FF0000"/>
        </w:rPr>
        <w:t>Graph Datenbank warum, Eigenschaften</w:t>
      </w:r>
    </w:p>
    <w:p w14:paraId="5C2DEC8C" w14:textId="77777777" w:rsidR="007920DA" w:rsidRPr="007920DA" w:rsidRDefault="007920DA" w:rsidP="00B4304D">
      <w:pPr>
        <w:pStyle w:val="Listenabsatz"/>
        <w:rPr>
          <w:color w:val="FF0000"/>
        </w:rPr>
      </w:pPr>
      <w:r w:rsidRPr="007920DA">
        <w:rPr>
          <w:color w:val="FF0000"/>
        </w:rPr>
        <w:t>Welche Geschäfts Prozesse sind notwendig, um xx abzubilden</w:t>
      </w:r>
    </w:p>
    <w:p w14:paraId="68D8A48D" w14:textId="77777777" w:rsidR="007920DA" w:rsidRPr="007920DA" w:rsidRDefault="007920DA" w:rsidP="00B4304D">
      <w:pPr>
        <w:pStyle w:val="Listenabsatz"/>
        <w:numPr>
          <w:ilvl w:val="0"/>
          <w:numId w:val="0"/>
        </w:numPr>
        <w:ind w:left="1077"/>
        <w:rPr>
          <w:color w:val="FF0000"/>
        </w:rPr>
      </w:pPr>
    </w:p>
    <w:p w14:paraId="5A2DB26D" w14:textId="77777777" w:rsidR="007920DA" w:rsidRPr="007920DA" w:rsidRDefault="007920DA" w:rsidP="00B4304D">
      <w:pPr>
        <w:pStyle w:val="Listenabsatz"/>
        <w:rPr>
          <w:color w:val="FF0000"/>
        </w:rPr>
      </w:pPr>
      <w:r w:rsidRPr="007920DA">
        <w:rPr>
          <w:color w:val="FF0000"/>
        </w:rPr>
        <w:t xml:space="preserve">Man sieht diese Beziehungen nicht im Excel </w:t>
      </w:r>
    </w:p>
    <w:p w14:paraId="2622ED72" w14:textId="77777777" w:rsidR="007920DA" w:rsidRPr="007920DA" w:rsidRDefault="007920DA" w:rsidP="00B4304D">
      <w:pPr>
        <w:pStyle w:val="Listenabsatz"/>
        <w:rPr>
          <w:color w:val="FF0000"/>
        </w:rPr>
      </w:pPr>
      <w:r w:rsidRPr="007920DA">
        <w:rPr>
          <w:color w:val="FF0000"/>
        </w:rPr>
        <w:t>Am Anfang wäre gut, um besser verstehen zu können mit vielen Beziehungen</w:t>
      </w:r>
    </w:p>
    <w:p w14:paraId="2E55B38C" w14:textId="203BBFDF" w:rsidR="00ED0A54" w:rsidRDefault="007920DA" w:rsidP="00B4304D">
      <w:pPr>
        <w:pStyle w:val="Listenabsatz"/>
        <w:rPr>
          <w:color w:val="FF0000"/>
        </w:rPr>
      </w:pPr>
      <w:r w:rsidRPr="007920DA">
        <w:rPr>
          <w:color w:val="FF0000"/>
        </w:rPr>
        <w:t>Das kann Graph besser als Excel oder andere DB ist kern daher gut geeignet das klar machen</w:t>
      </w:r>
    </w:p>
    <w:p w14:paraId="2F3CA348" w14:textId="77777777" w:rsidR="00023ABD" w:rsidRPr="00023ABD" w:rsidRDefault="00023ABD" w:rsidP="00B4304D">
      <w:pPr>
        <w:rPr>
          <w:color w:val="FF0000"/>
        </w:rPr>
      </w:pPr>
    </w:p>
    <w:p w14:paraId="3F26B9FF" w14:textId="5FBD3A13" w:rsidR="00023ABD" w:rsidRPr="00023ABD" w:rsidRDefault="00023ABD" w:rsidP="00B4304D">
      <w:pPr>
        <w:pStyle w:val="Listenabsatz"/>
        <w:rPr>
          <w:color w:val="C00000"/>
        </w:rPr>
      </w:pPr>
      <w:r w:rsidRPr="00023ABD">
        <w:rPr>
          <w:color w:val="C00000"/>
        </w:rPr>
        <w:t>Zitierweise gerne mit Verweisen</w:t>
      </w:r>
      <w:r>
        <w:rPr>
          <w:color w:val="C00000"/>
        </w:rPr>
        <w:t xml:space="preserve"> (deutsche Zitierweise verwenden)</w:t>
      </w:r>
      <w:r w:rsidRPr="00023ABD">
        <w:rPr>
          <w:color w:val="C00000"/>
        </w:rPr>
        <w:t>, muss nicht im Text stehen welche Person was gesagt hat</w:t>
      </w:r>
      <w:r>
        <w:rPr>
          <w:color w:val="C00000"/>
        </w:rPr>
        <w:t xml:space="preserve"> </w:t>
      </w:r>
      <w:r w:rsidRPr="00023ABD">
        <w:rPr>
          <w:color w:val="C00000"/>
        </w:rPr>
        <w:sym w:font="Wingdings" w:char="F0E0"/>
      </w:r>
      <w:r>
        <w:rPr>
          <w:color w:val="C00000"/>
        </w:rPr>
        <w:t xml:space="preserve"> ihm sozusagen egal solange es einheitlich ist</w:t>
      </w:r>
    </w:p>
    <w:p w14:paraId="1483F2AF" w14:textId="7567CFBC" w:rsidR="00023ABD" w:rsidRPr="00023ABD" w:rsidRDefault="00023ABD" w:rsidP="00B4304D">
      <w:pPr>
        <w:pStyle w:val="Listenabsatz"/>
        <w:rPr>
          <w:color w:val="C00000"/>
        </w:rPr>
      </w:pPr>
      <w:r w:rsidRPr="00023ABD">
        <w:rPr>
          <w:color w:val="C00000"/>
        </w:rPr>
        <w:t>Gerne Textprobe mit Zitierweisen schicken (ohne auf Inhalt einzugehen)</w:t>
      </w:r>
      <w:r>
        <w:rPr>
          <w:color w:val="C00000"/>
        </w:rPr>
        <w:t xml:space="preserve"> um zu schauen ob es so ok ist</w:t>
      </w:r>
    </w:p>
    <w:p w14:paraId="1ED5A05A" w14:textId="0A49EB2F" w:rsidR="00023ABD" w:rsidRPr="00023ABD" w:rsidRDefault="00023ABD" w:rsidP="00B4304D">
      <w:pPr>
        <w:pStyle w:val="Listenabsatz"/>
        <w:rPr>
          <w:color w:val="C00000"/>
        </w:rPr>
      </w:pPr>
      <w:r w:rsidRPr="00023ABD">
        <w:rPr>
          <w:color w:val="C00000"/>
        </w:rPr>
        <w:t xml:space="preserve">Text gerne zur inhaltlichen Prüfung schicken </w:t>
      </w:r>
      <w:r w:rsidRPr="00023ABD">
        <w:rPr>
          <w:color w:val="C00000"/>
        </w:rPr>
        <w:sym w:font="Wingdings" w:char="F0E0"/>
      </w:r>
      <w:r w:rsidRPr="00023ABD">
        <w:rPr>
          <w:color w:val="C00000"/>
        </w:rPr>
        <w:t xml:space="preserve"> Kapitelweise oder alles auf einmal</w:t>
      </w:r>
      <w:r>
        <w:rPr>
          <w:color w:val="C00000"/>
        </w:rPr>
        <w:t>,</w:t>
      </w:r>
      <w:r w:rsidRPr="00023ABD">
        <w:rPr>
          <w:color w:val="C00000"/>
        </w:rPr>
        <w:t xml:space="preserve"> dann aber vorher bescheid geben, damit er sich Zeit einplanen kann </w:t>
      </w:r>
    </w:p>
    <w:p w14:paraId="54A712AE" w14:textId="77777777" w:rsidR="00ED0A54" w:rsidRPr="00ED0A54" w:rsidRDefault="00ED0A54" w:rsidP="00B4304D">
      <w:pPr>
        <w:pStyle w:val="Listenabsatz"/>
        <w:numPr>
          <w:ilvl w:val="0"/>
          <w:numId w:val="0"/>
        </w:numPr>
        <w:ind w:left="1077"/>
      </w:pPr>
    </w:p>
    <w:p w14:paraId="2A72E2D8" w14:textId="77777777" w:rsidR="009072AC" w:rsidRDefault="009072AC" w:rsidP="00B4304D">
      <w:pPr>
        <w:pStyle w:val="berschrift1"/>
        <w:sectPr w:rsidR="009072AC" w:rsidSect="004F08CD">
          <w:headerReference w:type="even" r:id="rId14"/>
          <w:headerReference w:type="default" r:id="rId15"/>
          <w:footerReference w:type="even" r:id="rId16"/>
          <w:footerReference w:type="default" r:id="rId17"/>
          <w:headerReference w:type="first" r:id="rId18"/>
          <w:footerReference w:type="first" r:id="rId19"/>
          <w:type w:val="oddPage"/>
          <w:pgSz w:w="11906" w:h="16838" w:code="9"/>
          <w:pgMar w:top="1418" w:right="1418" w:bottom="1134" w:left="851" w:header="709" w:footer="709" w:gutter="284"/>
          <w:pgNumType w:start="1"/>
          <w:cols w:space="708"/>
          <w:titlePg/>
          <w:docGrid w:linePitch="360"/>
        </w:sectPr>
      </w:pPr>
    </w:p>
    <w:p w14:paraId="6AF3D899" w14:textId="5CF47D2C" w:rsidR="0068554A" w:rsidRPr="00ED0A54" w:rsidRDefault="0068554A" w:rsidP="00B4304D">
      <w:pPr>
        <w:pStyle w:val="berschrift1"/>
      </w:pPr>
      <w:bookmarkStart w:id="0" w:name="_Toc31124779"/>
      <w:r w:rsidRPr="00ED0A54">
        <w:lastRenderedPageBreak/>
        <w:t>Einleitung</w:t>
      </w:r>
      <w:bookmarkEnd w:id="0"/>
    </w:p>
    <w:p w14:paraId="5D6CB90E" w14:textId="2B3551CB" w:rsidR="00603D7F" w:rsidRPr="0095739D" w:rsidRDefault="00603D7F" w:rsidP="00B4304D">
      <w:bookmarkStart w:id="1" w:name="_Hlk27576630"/>
      <w:r w:rsidRPr="0095739D">
        <w:t xml:space="preserve">In dieser Arbeit wird ein </w:t>
      </w:r>
      <w:r w:rsidR="007B2765" w:rsidRPr="0095739D">
        <w:t xml:space="preserve">prototypisches </w:t>
      </w:r>
      <w:r w:rsidRPr="0095739D">
        <w:t>Werkzeug zur IT-Konsolidierung aufgebaut</w:t>
      </w:r>
      <w:r w:rsidR="00B045C6" w:rsidRPr="0095739D">
        <w:t>.</w:t>
      </w:r>
      <w:r w:rsidRPr="0095739D">
        <w:t xml:space="preserve"> </w:t>
      </w:r>
      <w:r w:rsidR="00B045C6" w:rsidRPr="0095739D">
        <w:t>Dieses ist ein Planungswerkzeug, um</w:t>
      </w:r>
      <w:r w:rsidRPr="0095739D">
        <w:t xml:space="preserve"> die Konsolidierung für Kunden verständlicher und attraktiver zu machen</w:t>
      </w:r>
      <w:r w:rsidR="00B045C6" w:rsidRPr="0095739D">
        <w:t>.</w:t>
      </w:r>
      <w:r w:rsidRPr="0095739D">
        <w:t xml:space="preserve"> </w:t>
      </w:r>
      <w:r w:rsidR="008C0B99" w:rsidRPr="0095739D">
        <w:t>Aus diesem Grund</w:t>
      </w:r>
      <w:r w:rsidR="00B045C6" w:rsidRPr="0095739D">
        <w:t xml:space="preserve"> </w:t>
      </w:r>
      <w:r w:rsidRPr="0095739D">
        <w:t xml:space="preserve">werden die </w:t>
      </w:r>
      <w:r w:rsidR="007B2765" w:rsidRPr="0095739D">
        <w:t>Inhalte</w:t>
      </w:r>
      <w:r w:rsidRPr="0095739D">
        <w:t xml:space="preserve"> </w:t>
      </w:r>
      <w:r w:rsidR="00FD5D50" w:rsidRPr="0095739D">
        <w:t>mittels</w:t>
      </w:r>
      <w:r w:rsidRPr="0095739D">
        <w:t xml:space="preserve"> Visualisierung dargestellt. In der Praxis ist es oft so, dass </w:t>
      </w:r>
      <w:r w:rsidR="00DA56B4" w:rsidRPr="0095739D">
        <w:t>Berater</w:t>
      </w:r>
      <w:r w:rsidRPr="0095739D">
        <w:t xml:space="preserve"> und Software Architekten spannende Entdeckungen und interessante </w:t>
      </w:r>
      <w:r w:rsidR="00B045C6" w:rsidRPr="0095739D">
        <w:t>Erkenntnisse</w:t>
      </w:r>
      <w:r w:rsidRPr="0095739D">
        <w:t xml:space="preserve"> entwickeln, jedoch ein Fachfremder diese nicht verifizieren kann. </w:t>
      </w:r>
      <w:r w:rsidR="008C0B99" w:rsidRPr="0095739D">
        <w:t xml:space="preserve">Ein Grund kann hierfür sein, dass die Zusammenhänge und Abhängigkeiten durch eine Excel Liste nicht deutlich werden. </w:t>
      </w:r>
      <w:r w:rsidRPr="0095739D">
        <w:t xml:space="preserve">Dadurch wird das Potenzial der Ergebnisse nicht vollständig ausgeschöpft, was nicht effizient ist. Deshalb </w:t>
      </w:r>
      <w:r w:rsidR="00FD5D50" w:rsidRPr="0095739D">
        <w:t>sollen</w:t>
      </w:r>
      <w:r w:rsidRPr="0095739D">
        <w:t xml:space="preserve"> durch </w:t>
      </w:r>
      <w:r w:rsidR="00FD5D50" w:rsidRPr="0095739D">
        <w:t xml:space="preserve">eine </w:t>
      </w:r>
      <w:r w:rsidRPr="0095739D">
        <w:t xml:space="preserve">ansprechende Visualisierung alle Personen die Möglichkeit bekommen, die </w:t>
      </w:r>
      <w:r w:rsidR="007B2765" w:rsidRPr="0095739D">
        <w:t>zu konsolidierenden Inhalte</w:t>
      </w:r>
      <w:r w:rsidRPr="0095739D">
        <w:t xml:space="preserve"> erkennen und verstehen zu können. </w:t>
      </w:r>
      <w:r w:rsidR="008C0B99" w:rsidRPr="0095739D">
        <w:t xml:space="preserve">Denn häufig können durch Hervorhebungen bzw. Visualisierungen diese Zusammenhänge schnell und einfach erkannt werden. </w:t>
      </w:r>
      <w:r w:rsidRPr="0095739D">
        <w:t>Aus diesem Grund werden</w:t>
      </w:r>
      <w:r w:rsidR="00ED5F79" w:rsidRPr="0095739D">
        <w:t xml:space="preserve"> </w:t>
      </w:r>
      <w:r w:rsidRPr="0095739D">
        <w:t xml:space="preserve">in dieser Arbeit </w:t>
      </w:r>
      <w:r w:rsidR="00ED5F79" w:rsidRPr="0095739D">
        <w:t xml:space="preserve">die Problematik und das Ziel der IT-Konsolidierung </w:t>
      </w:r>
      <w:r w:rsidRPr="0095739D">
        <w:t>dargestellt</w:t>
      </w:r>
      <w:r w:rsidR="00ED5F79" w:rsidRPr="0095739D">
        <w:t xml:space="preserve"> und in welchen Rahmen sie sich einordnen lässt. </w:t>
      </w:r>
    </w:p>
    <w:p w14:paraId="1CD7972F" w14:textId="77777777" w:rsidR="006F6861" w:rsidRPr="0095739D" w:rsidRDefault="00ED5F79" w:rsidP="00B4304D">
      <w:r w:rsidRPr="0095739D">
        <w:t xml:space="preserve">Weiter wird der aktuelle Stand der Technik aufgeführt. In diesem </w:t>
      </w:r>
      <w:r w:rsidR="00052AE2" w:rsidRPr="0095739D">
        <w:t xml:space="preserve">werden Grundlagen </w:t>
      </w:r>
      <w:r w:rsidRPr="0095739D">
        <w:t xml:space="preserve">dargelegt, </w:t>
      </w:r>
      <w:r w:rsidR="00052AE2" w:rsidRPr="0095739D">
        <w:t xml:space="preserve">um auf demselben Wissensstand zu sein </w:t>
      </w:r>
      <w:r w:rsidRPr="0095739D">
        <w:t xml:space="preserve">wie in der Praxis vorgegangen </w:t>
      </w:r>
      <w:r w:rsidR="00603D7F" w:rsidRPr="0095739D">
        <w:t>wird</w:t>
      </w:r>
      <w:r w:rsidR="00052AE2" w:rsidRPr="0095739D">
        <w:t>.</w:t>
      </w:r>
      <w:r w:rsidR="006415ED" w:rsidRPr="0095739D">
        <w:t xml:space="preserve"> Dies ist hilfreich, </w:t>
      </w:r>
      <w:r w:rsidRPr="0095739D">
        <w:t xml:space="preserve">um einen Eindruck für die Notwendigkeit der </w:t>
      </w:r>
      <w:r w:rsidR="007741E1" w:rsidRPr="0095739D">
        <w:t>Arbeit</w:t>
      </w:r>
      <w:r w:rsidRPr="0095739D">
        <w:t xml:space="preserve"> zu erhalten. </w:t>
      </w:r>
    </w:p>
    <w:p w14:paraId="51EB4A65" w14:textId="02B6752C" w:rsidR="006F6861" w:rsidRPr="0095739D" w:rsidRDefault="008D3F5A" w:rsidP="00B4304D">
      <w:r w:rsidRPr="0095739D">
        <w:t xml:space="preserve">Die Konzeption zeigt den technischen Aufbau. Dies ist wichtig, um die Infrastruktur und Entwicklungsumgebung originalgetreu aufbauen zu können. Dies kann beispielsweise der Fall sein, wenn man diesen Prototyp weiter entwickeln möchte. Daher ist es Sinnvoll alle erforderlichen Voraussetzungen und Überlegungen in Form von Konzepten ausführlich darzulegen. Anschließend </w:t>
      </w:r>
      <w:r w:rsidR="008E22EF" w:rsidRPr="0095739D">
        <w:t xml:space="preserve">wird bei der Implementierung gezeigt, wie </w:t>
      </w:r>
      <w:r w:rsidR="00E64C80">
        <w:t>bei einer Umsetzung v</w:t>
      </w:r>
      <w:r w:rsidR="008E22EF" w:rsidRPr="0095739D">
        <w:t>orge</w:t>
      </w:r>
      <w:r w:rsidR="00E64C80">
        <w:t xml:space="preserve">gangen werden muss um dieses Nachbilden bzw. Erweitern zu können. </w:t>
      </w:r>
      <w:r w:rsidR="008E22EF" w:rsidRPr="0095739D">
        <w:t>Hier kann man nochmal genau nachvollziehen was für eine Umsetzung notwendig war und wie das Ergebnis entsprechend aussah</w:t>
      </w:r>
      <w:r w:rsidR="00DD182D" w:rsidRPr="0095739D">
        <w:t xml:space="preserve">. </w:t>
      </w:r>
    </w:p>
    <w:p w14:paraId="61215D12" w14:textId="7374F17E" w:rsidR="009072AC" w:rsidRPr="0095739D" w:rsidRDefault="008E22EF" w:rsidP="00B4304D">
      <w:r w:rsidRPr="0095739D">
        <w:t xml:space="preserve">Bei der Evaluation wird die Arbeit in </w:t>
      </w:r>
      <w:r w:rsidR="00DD182D" w:rsidRPr="0095739D">
        <w:t>ihrer Gänze</w:t>
      </w:r>
      <w:r w:rsidRPr="0095739D">
        <w:t xml:space="preserve"> </w:t>
      </w:r>
      <w:r w:rsidR="00DD182D" w:rsidRPr="0095739D">
        <w:t>reflektiert. Hierbei wird die gesamte Vorgehensweise konstruktiv hinterfragt und bewertet</w:t>
      </w:r>
      <w:r w:rsidR="0095739D" w:rsidRPr="0095739D">
        <w:t xml:space="preserve"> - i</w:t>
      </w:r>
      <w:r w:rsidR="00DD182D" w:rsidRPr="0095739D">
        <w:t xml:space="preserve">m Gegensatz zur Zusammenfassung. Bei der Zusammenfassung wird die Abschlussarbeit sachlich zusammengefasst und legt die wichtigsten Erkenntnisse der Arbeit dar. Ein Abschließender Ausblick zeigt auf, welches Potenzial noch in der Arbeit steckt und wie diese Arbeit in Zukunft noch weiter ausgebaut werden </w:t>
      </w:r>
      <w:r w:rsidR="006F6861" w:rsidRPr="0095739D">
        <w:t>kann</w:t>
      </w:r>
      <w:r w:rsidR="00DD182D" w:rsidRPr="0095739D">
        <w:t xml:space="preserve">. </w:t>
      </w:r>
      <w:bookmarkEnd w:id="1"/>
    </w:p>
    <w:p w14:paraId="24B27A26" w14:textId="77777777" w:rsidR="00DD182D" w:rsidRPr="00DD182D" w:rsidRDefault="00DD182D" w:rsidP="00B4304D">
      <w:pPr>
        <w:rPr>
          <w:sz w:val="24"/>
          <w:szCs w:val="24"/>
        </w:rPr>
      </w:pPr>
    </w:p>
    <w:p w14:paraId="27C9511B" w14:textId="548F9D82" w:rsidR="0068554A" w:rsidRDefault="0068554A" w:rsidP="00B4304D">
      <w:pPr>
        <w:pStyle w:val="berschrift2"/>
      </w:pPr>
      <w:bookmarkStart w:id="2" w:name="_Toc31124780"/>
      <w:r w:rsidRPr="00850D03">
        <w:lastRenderedPageBreak/>
        <w:t>Motivation</w:t>
      </w:r>
      <w:bookmarkEnd w:id="2"/>
    </w:p>
    <w:p w14:paraId="200DF106" w14:textId="2D4FD465" w:rsidR="00947050" w:rsidRPr="0095739D" w:rsidRDefault="00CF3745" w:rsidP="00B4304D">
      <w:bookmarkStart w:id="3"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 xml:space="preserve">Daher ist es auch sehr spannend diese Thematik weitervoranzubringen. </w:t>
      </w:r>
      <w:r w:rsidR="00947050" w:rsidRPr="0095739D">
        <w:t xml:space="preserve">Auslöser für eine </w:t>
      </w:r>
      <w:r w:rsidR="00BB6781" w:rsidRPr="0095739D">
        <w:t>IT-</w:t>
      </w:r>
      <w:r w:rsidR="00947050" w:rsidRPr="0095739D">
        <w:t xml:space="preserve">Konsolidierung kann z. B. eine vorherige Fusion darstellen. Laut des </w:t>
      </w:r>
      <w:r w:rsidR="00947050" w:rsidRPr="0095739D">
        <w:rPr>
          <w:highlight w:val="yellow"/>
        </w:rPr>
        <w:t>Bundesministeriums des Innern</w:t>
      </w:r>
      <w:r w:rsidR="00947050" w:rsidRPr="0095739D">
        <w:t xml:space="preserve"> sind die folgenden Punkte Ziele einer IT-Konsolidierung: </w:t>
      </w:r>
    </w:p>
    <w:p w14:paraId="2D077F96" w14:textId="2B09F797" w:rsidR="00947050" w:rsidRPr="0095739D" w:rsidRDefault="00947050" w:rsidP="00B4304D">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2AD7A52" w:rsidR="00947050" w:rsidRPr="00EF530C" w:rsidRDefault="00CC2C29" w:rsidP="00B4304D">
      <w:pPr>
        <w:pStyle w:val="Listenabsatz"/>
        <w:numPr>
          <w:ilvl w:val="0"/>
          <w:numId w:val="21"/>
        </w:numPr>
        <w:rPr>
          <w:color w:val="FF0000"/>
        </w:rPr>
      </w:pPr>
      <w:r w:rsidRPr="00EF530C">
        <w:rPr>
          <w:color w:val="FF0000"/>
        </w:rPr>
        <w:t>„H</w:t>
      </w:r>
      <w:r w:rsidR="00947050" w:rsidRPr="00EF530C">
        <w:rPr>
          <w:color w:val="FF0000"/>
        </w:rPr>
        <w:t>oheit und Kontrollfähigkeit über die eigene IT dauerhaft erhalten</w:t>
      </w:r>
      <w:r w:rsidRPr="00EF530C">
        <w:rPr>
          <w:color w:val="FF0000"/>
        </w:rPr>
        <w:t>“</w:t>
      </w:r>
    </w:p>
    <w:p w14:paraId="3F8ACE17" w14:textId="799033B8" w:rsidR="00947050" w:rsidRPr="0095739D" w:rsidRDefault="00CC2C29" w:rsidP="00B4304D">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07DBE9F" w14:textId="087FE6A7" w:rsidR="00947050" w:rsidRPr="00EF530C" w:rsidRDefault="00CC2C29" w:rsidP="00B4304D">
      <w:pPr>
        <w:pStyle w:val="Listenabsatz"/>
        <w:numPr>
          <w:ilvl w:val="0"/>
          <w:numId w:val="21"/>
        </w:numPr>
        <w:rPr>
          <w:color w:val="FF0000"/>
        </w:rPr>
      </w:pPr>
      <w:r w:rsidRPr="00EF530C">
        <w:rPr>
          <w:color w:val="FF0000"/>
        </w:rPr>
        <w:t>„e</w:t>
      </w:r>
      <w:r w:rsidR="00947050" w:rsidRPr="00EF530C">
        <w:rPr>
          <w:color w:val="FF0000"/>
        </w:rPr>
        <w:t>inen leistungsfähigen, wirtschaftlichen, stabilen und zukun</w:t>
      </w:r>
      <w:r w:rsidRPr="00EF530C">
        <w:rPr>
          <w:color w:val="FF0000"/>
        </w:rPr>
        <w:t>f</w:t>
      </w:r>
      <w:r w:rsidR="00947050" w:rsidRPr="00EF530C">
        <w:rPr>
          <w:color w:val="FF0000"/>
        </w:rPr>
        <w:t xml:space="preserve">tsfähigen </w:t>
      </w:r>
      <w:r w:rsidRPr="00EF530C">
        <w:rPr>
          <w:color w:val="FF0000"/>
        </w:rPr>
        <w:t>Betrieb</w:t>
      </w:r>
      <w:r w:rsidR="00947050" w:rsidRPr="00EF530C">
        <w:rPr>
          <w:color w:val="FF0000"/>
        </w:rPr>
        <w:t xml:space="preserve"> sicherstellen</w:t>
      </w:r>
      <w:r w:rsidRPr="00EF530C">
        <w:rPr>
          <w:color w:val="FF0000"/>
        </w:rPr>
        <w:t>“</w:t>
      </w:r>
    </w:p>
    <w:p w14:paraId="717A5D36" w14:textId="4051D52C" w:rsidR="00947050" w:rsidRPr="0095739D" w:rsidRDefault="00CC2C29" w:rsidP="00B4304D">
      <w:pPr>
        <w:pStyle w:val="Listenabsatz"/>
        <w:numPr>
          <w:ilvl w:val="0"/>
          <w:numId w:val="21"/>
        </w:numPr>
      </w:pPr>
      <w:r w:rsidRPr="0095739D">
        <w:t>für das IT-Fachpersonal e</w:t>
      </w:r>
      <w:r w:rsidR="00947050" w:rsidRPr="0095739D">
        <w:t>in attraktiver Arbeitgeber bleiben</w:t>
      </w:r>
    </w:p>
    <w:p w14:paraId="771D796B" w14:textId="697E7FE4" w:rsidR="00947050" w:rsidRPr="0095739D" w:rsidRDefault="00947050" w:rsidP="00B4304D">
      <w:pPr>
        <w:pStyle w:val="Listenabsatz"/>
        <w:numPr>
          <w:ilvl w:val="0"/>
          <w:numId w:val="0"/>
        </w:numPr>
        <w:ind w:left="717"/>
      </w:pPr>
      <w:r w:rsidRPr="0095739D">
        <w:t xml:space="preserve"> </w:t>
      </w:r>
    </w:p>
    <w:p w14:paraId="544AF1EC" w14:textId="11ED4E0D" w:rsidR="00CF3745" w:rsidRPr="0095739D" w:rsidRDefault="00CF3745" w:rsidP="00B4304D">
      <w:r w:rsidRPr="0095739D">
        <w:t xml:space="preserve">Ich werde mich in meiner Arbeit auch vermehrt mit der </w:t>
      </w:r>
      <w:r w:rsidR="00947050" w:rsidRPr="0095739D">
        <w:t xml:space="preserve">Thematik der </w:t>
      </w:r>
      <w:r w:rsidRPr="0095739D">
        <w:t xml:space="preserve">Visualisierung einer Konsolidierung beschäftigen, da gerade für IT-Berater die IT-Systeme in Excel-Dateien pflegen und ab und an ad hoc Präsentationen erstellen müssen, ist ein solches Werkzeug sehr vorteilhaft. Eine Visualisierung der Systemlandschaft zeigt dem Unternehmen schneller auf, welche Konsolidierungsmöglichkeiten machbar wären, als dies nur Zahlen könnten. </w:t>
      </w:r>
    </w:p>
    <w:p w14:paraId="57D7FB39" w14:textId="77777777" w:rsidR="004948A4" w:rsidRPr="0095739D" w:rsidRDefault="004948A4" w:rsidP="00B4304D"/>
    <w:p w14:paraId="4B77C1D0" w14:textId="77777777" w:rsidR="003B56B8" w:rsidRPr="0095739D" w:rsidRDefault="003B56B8" w:rsidP="00B4304D">
      <w:pPr>
        <w:pStyle w:val="KeinLeerraum"/>
        <w:rPr>
          <w:rFonts w:cstheme="minorHAnsi"/>
        </w:rPr>
      </w:pPr>
      <w:r w:rsidRPr="0095739D">
        <w:rPr>
          <w:rFonts w:cstheme="minorHAnsi"/>
        </w:rPr>
        <w:t>IT-Konsolidierung: Eine einfache Definition</w:t>
      </w:r>
    </w:p>
    <w:p w14:paraId="6C8CA5AF" w14:textId="18E82BD3" w:rsidR="004948A4" w:rsidRPr="0095739D" w:rsidRDefault="003B56B8" w:rsidP="008B69AA">
      <w:pPr>
        <w:pStyle w:val="StandardWeb"/>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End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B32650">
            <w:rPr>
              <w:rFonts w:asciiTheme="minorHAnsi" w:hAnsiTheme="minorHAnsi" w:cstheme="minorHAnsi"/>
              <w:i/>
              <w:iCs/>
              <w:noProof/>
              <w:sz w:val="22"/>
              <w:szCs w:val="22"/>
              <w:highlight w:val="yellow"/>
            </w:rPr>
            <w:t xml:space="preserve"> </w:t>
          </w:r>
          <w:r w:rsidR="00B32650" w:rsidRPr="00B32650">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39BF3719" w14:textId="12373F86" w:rsidR="001934A8" w:rsidRPr="0095739D" w:rsidRDefault="003B56B8" w:rsidP="00B4304D">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Tagtägliche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4948A4"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3"/>
    </w:p>
    <w:p w14:paraId="642602CD" w14:textId="77777777" w:rsidR="0095739D" w:rsidRPr="00B32650" w:rsidRDefault="0095739D" w:rsidP="00B4304D">
      <w:pPr>
        <w:spacing w:after="0" w:line="240" w:lineRule="auto"/>
        <w:ind w:firstLine="0"/>
        <w:rPr>
          <w:b/>
          <w:bCs/>
          <w:iCs/>
          <w:sz w:val="28"/>
          <w:szCs w:val="28"/>
        </w:rPr>
      </w:pPr>
      <w:r w:rsidRPr="00B32650">
        <w:br w:type="page"/>
      </w:r>
    </w:p>
    <w:p w14:paraId="3D2A92BD" w14:textId="6F31CA2D" w:rsidR="0068554A" w:rsidRDefault="00106852" w:rsidP="00B4304D">
      <w:pPr>
        <w:pStyle w:val="berschrift2"/>
      </w:pPr>
      <w:bookmarkStart w:id="4" w:name="_Toc31124781"/>
      <w:r>
        <w:lastRenderedPageBreak/>
        <w:t>Ziel der Arbeit</w:t>
      </w:r>
      <w:bookmarkEnd w:id="4"/>
    </w:p>
    <w:p w14:paraId="1C24AC34" w14:textId="77777777" w:rsidR="00F41E87" w:rsidRPr="0095739D" w:rsidRDefault="003B56B8" w:rsidP="00B4304D">
      <w:bookmarkStart w:id="5" w:name="_Hlk27576186"/>
      <w:r w:rsidRPr="0095739D">
        <w:t>In der Realität ist es oft so, dass innerhalb eines Unternehmens viele verschiedene IT-Systeme verwendet werden</w:t>
      </w:r>
      <w:r w:rsidR="009B71D1" w:rsidRPr="0095739D">
        <w:t>, welche ein Mensch nicht mehr überblicken kann</w:t>
      </w:r>
      <w:r w:rsidRPr="0095739D">
        <w:t xml:space="preserve">. Diese </w:t>
      </w:r>
      <w:r w:rsidR="009B71D1" w:rsidRPr="0095739D">
        <w:t xml:space="preserve">Systeme </w:t>
      </w:r>
      <w:r w:rsidRPr="0095739D">
        <w:t xml:space="preserve">beinhalten Programme, welche auch gepflegt werden müssen, das heißt, sie sollten immer auf dem aktuellen Stand sein, um Sicherheitslücken zu vermeiden. Mein Fokus liegt jedoch viel mehr bei der Konsolidierung, das heißt, die IT-Systeme sozusagen zu verschlanken. In großen Unternehmen hat man kaum einen Überblick, welche IT-Systeme in den einzelnen Abteilungen verwendet werden. </w:t>
      </w:r>
    </w:p>
    <w:p w14:paraId="35785FA0" w14:textId="249C52E4" w:rsidR="00756A62" w:rsidRPr="0095739D" w:rsidRDefault="003B56B8" w:rsidP="00B4304D">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In meiner Abschlussarbeit konzentriere ich mich jedoch nicht auf die Software, sondern viel mehr auf Technologien wie Java etc. welche sich im Hintergrund befinden und von den Anwendern nicht wahrgenommen werden. Diese Technologien sind jedoch essenziell, um Programme bzw. Anwendungen verwenden zu können. </w:t>
      </w:r>
    </w:p>
    <w:p w14:paraId="5B5E07D2" w14:textId="1362A4A9" w:rsidR="00756A62" w:rsidRPr="0095739D" w:rsidRDefault="003B56B8" w:rsidP="00B4304D">
      <w:r w:rsidRPr="0095739D">
        <w:t xml:space="preserve">Ein weiterer Aspekt bei der Konsolidierung ist die Entscheidung, welche Technologien konsolidiert werden sollten. </w:t>
      </w:r>
      <w:r w:rsidR="00756A62" w:rsidRPr="0095739D">
        <w:t xml:space="preserve">Zu beachten ist jedoch, dass durch die Konsolidierung nie eine konkrete Entscheidung gefällt wird welche Technologien konsolidiert werden, sondern diese lediglich eine Entscheidungsgrundlage darstellt. Der Anstoß für eine IT-Konsolidierung </w:t>
      </w:r>
      <w:r w:rsidRPr="0095739D">
        <w:t xml:space="preserve">kann aus aktuellen Anlässen erfolgen, strategischen Nutzen für das Unternehmen bieten oder einfach von der Unternehmensführung gewünscht sein. </w:t>
      </w:r>
    </w:p>
    <w:p w14:paraId="2F6E2DDF" w14:textId="6DE3E891" w:rsidR="003B56B8" w:rsidRPr="0095739D" w:rsidRDefault="003B56B8" w:rsidP="00B4304D">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30E2A14C" w14:textId="48F84B02" w:rsidR="003B56B8" w:rsidRPr="0095739D" w:rsidRDefault="003B56B8" w:rsidP="00B4304D">
      <w:r w:rsidRPr="0095739D">
        <w:t>Das Problem bei der Konsolidierung ist jedoch, die einzelnen Technologien identifizieren zu können, da diese wie bereits erwähnt sich im Hintergrund befinden und von den Anwendern kaum wahrgenommen werden. Daher ist die Datenbeschaffung recht zeitaufwendig und kann fast nie vollständig erfolgen. Aus diesem Grund erhalte ich zunächst Testdaten, um eine Graph-Datenbank aufbauen zu können und um mittels dieser Daten eine Visualisierung darzustellen, welche zeigt, welche Daten von einer Konsolidierung betroffen sind. Da meine Arbeit unabhängig vom Kunde entstehen soll, arbeite ich mit fiktiven Daten</w:t>
      </w:r>
      <w:r w:rsidR="00822F2F">
        <w:t xml:space="preserve">. </w:t>
      </w:r>
      <w:bookmarkStart w:id="6" w:name="_GoBack"/>
      <w:bookmarkEnd w:id="6"/>
    </w:p>
    <w:bookmarkEnd w:id="5"/>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p>
    <w:p w14:paraId="7576BD24" w14:textId="48052BD1" w:rsidR="0068554A" w:rsidRDefault="00106852" w:rsidP="00B4304D">
      <w:pPr>
        <w:pStyle w:val="berschrift1"/>
      </w:pPr>
      <w:bookmarkStart w:id="7" w:name="_Toc31124782"/>
      <w:r>
        <w:lastRenderedPageBreak/>
        <w:t>Stand der Technik</w:t>
      </w:r>
      <w:r w:rsidR="006415ED">
        <w:t xml:space="preserve"> (ggf. umbenennen? z. B. Grundlagen?)</w:t>
      </w:r>
      <w:bookmarkEnd w:id="7"/>
    </w:p>
    <w:p w14:paraId="11EC78E4" w14:textId="4BFC0A5B" w:rsidR="0068554A" w:rsidRDefault="003B56B8" w:rsidP="00B4304D">
      <w:pPr>
        <w:pStyle w:val="berschrift2"/>
      </w:pPr>
      <w:bookmarkStart w:id="8" w:name="_Toc31124783"/>
      <w:r>
        <w:t>Enterprise Architecture Management</w:t>
      </w:r>
      <w:bookmarkEnd w:id="8"/>
    </w:p>
    <w:p w14:paraId="26568F75" w14:textId="23F8D41D" w:rsidR="008B69AA" w:rsidRDefault="002B0F35" w:rsidP="00B4304D">
      <w:bookmarkStart w:id="9"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B4304D">
      <w:r w:rsidRPr="006C2FB0">
        <w:t>Definition Unternehmensarchitektur (EA):</w:t>
      </w:r>
    </w:p>
    <w:p w14:paraId="1D8907D8" w14:textId="159C7A9A" w:rsidR="008B69AA" w:rsidRPr="00AF2F23" w:rsidRDefault="006566E1" w:rsidP="00AF2F23">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Pr>
          <w:rStyle w:val="Funotenzeichen"/>
          <w:i/>
          <w:iCs/>
        </w:rPr>
        <w:footnoteReference w:id="1"/>
      </w:r>
    </w:p>
    <w:p w14:paraId="695F29B3" w14:textId="77777777" w:rsidR="00AF2F23" w:rsidRDefault="00AF2F23" w:rsidP="00B4304D"/>
    <w:p w14:paraId="5F1C67DC" w14:textId="1CAE64D6" w:rsidR="00EF5764" w:rsidRDefault="002B0F35" w:rsidP="00B4304D">
      <w:r>
        <w:t>Definition EAM:</w:t>
      </w:r>
    </w:p>
    <w:p w14:paraId="0CA87AA9" w14:textId="29624862" w:rsidR="002B0F35" w:rsidRDefault="002B0F35" w:rsidP="008B69AA">
      <w:pPr>
        <w:ind w:left="357"/>
        <w:jc w:val="center"/>
      </w:pPr>
      <w:r w:rsidRPr="008B69AA">
        <w:rPr>
          <w:rFonts w:asciiTheme="minorHAnsi" w:hAnsiTheme="minorHAnsi" w:cstheme="minorHAnsi"/>
          <w:i/>
          <w:iCs/>
          <w:lang w:eastAsia="de-DE" w:bidi="ar-SA"/>
        </w:rPr>
        <w:t xml:space="preserve">„EAM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w:t>
      </w:r>
      <w:r w:rsidRPr="008B69AA">
        <w:rPr>
          <w:rFonts w:asciiTheme="minorHAnsi" w:hAnsiTheme="minorHAnsi" w:cstheme="minorHAnsi"/>
          <w:i/>
          <w:iCs/>
          <w:lang w:eastAsia="de-DE" w:bidi="ar-SA"/>
        </w:rPr>
        <w:lastRenderedPageBreak/>
        <w:t>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sidR="00C94B8C">
        <w:rPr>
          <w:rStyle w:val="Funotenzeichen"/>
          <w:i/>
          <w:iCs/>
        </w:rPr>
        <w:footnoteReference w:id="2"/>
      </w:r>
    </w:p>
    <w:p w14:paraId="2D1ECEBB" w14:textId="36B3DD3F" w:rsidR="000A1DD1" w:rsidRDefault="008732F2" w:rsidP="00B4304D">
      <w:r>
        <w:t>Einfach gesagt, fungiert d</w:t>
      </w:r>
      <w:r w:rsidR="00CB51EE">
        <w:t>as Enterprise Architecture als eine Art Vermittlerrolle zwischen der IT und den entsprechenden Fachbereichen eines Unternehmens</w:t>
      </w:r>
      <w:r w:rsidR="00935D35">
        <w:t xml:space="preserve">, </w:t>
      </w:r>
      <w:r w:rsidR="00935D35" w:rsidRPr="00935D35">
        <w:rPr>
          <w:highlight w:val="yellow"/>
        </w:rPr>
        <w:t>so BITKOM</w:t>
      </w:r>
      <w:r w:rsidR="00CB51EE">
        <w:t>.</w:t>
      </w:r>
      <w:r w:rsidRPr="00935D35">
        <w:rPr>
          <w:rStyle w:val="Funotenzeichen"/>
        </w:rPr>
        <w:footnoteReference w:id="3"/>
      </w:r>
      <w:r>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80768" behindDoc="1" locked="0" layoutInCell="1" allowOverlap="1" wp14:anchorId="53C710DE" wp14:editId="6E0421CC">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20">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81792" behindDoc="0" locked="0" layoutInCell="1" allowOverlap="1" wp14:anchorId="51A2D78F" wp14:editId="2F91802D">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BD7CA2" w:rsidRPr="00C544E5" w:rsidRDefault="00BD7CA2"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BD7CA2" w:rsidRPr="00C544E5" w:rsidRDefault="00BD7CA2"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BD7CA2" w:rsidRPr="00C544E5" w:rsidRDefault="00BD7CA2"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81792"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BD7CA2" w:rsidRPr="00C544E5" w:rsidRDefault="00BD7CA2"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BD7CA2" w:rsidRPr="00C544E5" w:rsidRDefault="00BD7CA2"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BD7CA2" w:rsidRPr="00C544E5" w:rsidRDefault="00BD7CA2"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1B5A561D" w:rsidR="00562389" w:rsidRDefault="00C544E5" w:rsidP="00B4304D">
      <w:pPr>
        <w:pStyle w:val="Beschriftung"/>
      </w:pPr>
      <w:bookmarkStart w:id="10" w:name="_Toc30758737"/>
      <w:r>
        <w:t xml:space="preserve">Abbildung </w:t>
      </w:r>
      <w:r>
        <w:fldChar w:fldCharType="begin"/>
      </w:r>
      <w:r>
        <w:instrText xml:space="preserve"> SEQ Abbildung \* ARABIC </w:instrText>
      </w:r>
      <w:r>
        <w:fldChar w:fldCharType="separate"/>
      </w:r>
      <w:r>
        <w:t>1</w:t>
      </w:r>
      <w:r>
        <w:fldChar w:fldCharType="end"/>
      </w:r>
      <w:r>
        <w:t xml:space="preserve">: Brücke zwischen Business und IT </w:t>
      </w:r>
      <w:r>
        <w:rPr>
          <w:rStyle w:val="Funotenzeichen"/>
        </w:rPr>
        <w:footnoteReference w:id="4"/>
      </w:r>
      <w:bookmarkEnd w:id="10"/>
    </w:p>
    <w:p w14:paraId="4474957A" w14:textId="77777777" w:rsidR="00555E9A" w:rsidRPr="00555E9A" w:rsidRDefault="00555E9A" w:rsidP="00B4304D"/>
    <w:p w14:paraId="0A3DD2D2" w14:textId="63F48D60" w:rsidR="003D7198" w:rsidRDefault="00B46256" w:rsidP="00B4304D">
      <w:r>
        <w:t>Durch diese Verbindung</w:t>
      </w:r>
      <w:r w:rsidR="00CF27E4">
        <w:t xml:space="preserve"> wird ein Rahmen für den Ausbau der IT-Landschaft zur Verfügung gestellt. Dieser Rahmen umfasst </w:t>
      </w:r>
      <w:r w:rsidR="007A07CC">
        <w:t xml:space="preserve">laut </w:t>
      </w:r>
      <w:r w:rsidR="00DB598F" w:rsidRPr="007B7AA5">
        <w:rPr>
          <w:highlight w:val="yellow"/>
        </w:rPr>
        <w:t>BITKOM</w:t>
      </w:r>
      <w:r w:rsidR="007A07CC">
        <w:t xml:space="preserve"> </w:t>
      </w:r>
      <w:r w:rsidR="00CF27E4">
        <w:t xml:space="preserve">strategische, konzeptionelle und organisatorische Aspekte. </w:t>
      </w:r>
      <w:r w:rsidR="00766985">
        <w:t xml:space="preserve">Weiter führt </w:t>
      </w:r>
      <w:r w:rsidR="00766985" w:rsidRPr="007B7AA5">
        <w:rPr>
          <w:highlight w:val="yellow"/>
        </w:rPr>
        <w:t>BITKOM</w:t>
      </w:r>
      <w:r w:rsidR="00766985">
        <w:t xml:space="preserve"> aus, </w:t>
      </w:r>
      <w:r w:rsidR="007A07CC">
        <w:t>stehen 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6C2FB0" w:rsidRPr="00766985">
        <w:t xml:space="preserve"> </w:t>
      </w:r>
    </w:p>
    <w:p w14:paraId="14F4BBC5" w14:textId="7DB04659" w:rsidR="00B46256" w:rsidRDefault="00CF27E4" w:rsidP="00B4304D">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555E9A" w:rsidRPr="007B7AA5">
        <w:rPr>
          <w:highlight w:val="yellow"/>
        </w:rPr>
        <w:t>[BITKOM].</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77777777" w:rsidR="00053EDA" w:rsidRDefault="003B56B8" w:rsidP="00B4304D">
      <w:r>
        <w:lastRenderedPageBreak/>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nkonsistente Daten auftreten. Diese Problematik ist u.</w:t>
      </w:r>
      <w:r w:rsidR="004362EE">
        <w:t xml:space="preserve"> </w:t>
      </w:r>
      <w:r>
        <w:t xml:space="preserve">a. die Basis für die IT-Konsolidierung. Aber auch mit EAM kann über einen längeren Zeitraum eine IT-Konsolidierung notwendig werden. </w:t>
      </w:r>
    </w:p>
    <w:p w14:paraId="1C43BFA6" w14:textId="2D1BBEA4" w:rsidR="00A178D2" w:rsidRDefault="003B56B8" w:rsidP="00B4304D">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B4304D">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3847DD63" w:rsidR="00A178D2" w:rsidRDefault="00774B44" w:rsidP="00B4304D">
      <w:pPr>
        <w:ind w:firstLine="0"/>
      </w:pPr>
      <w:r w:rsidRPr="00774B44">
        <w:rPr>
          <w:highlight w:val="yellow"/>
        </w:rPr>
        <w:t xml:space="preserve">Laut </w:t>
      </w:r>
      <w:proofErr w:type="spellStart"/>
      <w:r w:rsidRPr="00774B44">
        <w:rPr>
          <w:highlight w:val="yellow"/>
        </w:rPr>
        <w:t>Hanschke</w:t>
      </w:r>
      <w:proofErr w:type="spellEnd"/>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r w:rsidR="006B1202">
        <w:rPr>
          <w:rStyle w:val="Funotenzeichen"/>
        </w:rPr>
        <w:footnoteReference w:id="5"/>
      </w:r>
      <w:r w:rsidR="00347B8D">
        <w:t xml:space="preserve"> </w:t>
      </w:r>
    </w:p>
    <w:p w14:paraId="15DBC80D" w14:textId="4CCDC5F4" w:rsidR="00ED5F79" w:rsidRDefault="00070A47" w:rsidP="00B4304D">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proofErr w:type="spellStart"/>
      <w:r w:rsidR="00774B44" w:rsidRPr="00774B44">
        <w:rPr>
          <w:highlight w:val="yellow"/>
        </w:rPr>
        <w:t>Hanschke</w:t>
      </w:r>
      <w:proofErr w:type="spellEnd"/>
      <w:r w:rsidR="00774B44" w:rsidRPr="00774B44">
        <w:rPr>
          <w:highlight w:val="yellow"/>
        </w:rPr>
        <w:t xml:space="preserve"> weiter aus</w:t>
      </w:r>
      <w:r>
        <w:t>.</w:t>
      </w:r>
      <w:r>
        <w:rPr>
          <w:rStyle w:val="Funotenzeichen"/>
        </w:rPr>
        <w:footnoteReference w:id="6"/>
      </w:r>
      <w:bookmarkEnd w:id="9"/>
    </w:p>
    <w:p w14:paraId="5CED1016" w14:textId="71CE2B7A" w:rsidR="00BC16F1" w:rsidRPr="00B32650" w:rsidRDefault="00BC16F1" w:rsidP="00B4304D">
      <w:pPr>
        <w:spacing w:after="0" w:line="240" w:lineRule="auto"/>
        <w:ind w:firstLine="0"/>
        <w:rPr>
          <w:b/>
          <w:bCs/>
          <w:iCs/>
          <w:sz w:val="28"/>
          <w:szCs w:val="28"/>
        </w:rPr>
      </w:pPr>
    </w:p>
    <w:p w14:paraId="6FEDDFF9" w14:textId="77777777" w:rsidR="007A07CC" w:rsidRPr="00B32650" w:rsidRDefault="007A07CC" w:rsidP="00B4304D">
      <w:pPr>
        <w:spacing w:after="0" w:line="240" w:lineRule="auto"/>
        <w:ind w:firstLine="0"/>
        <w:rPr>
          <w:b/>
          <w:bCs/>
          <w:iCs/>
          <w:sz w:val="28"/>
          <w:szCs w:val="28"/>
        </w:rPr>
      </w:pPr>
      <w:r w:rsidRPr="00B32650">
        <w:br w:type="page"/>
      </w:r>
    </w:p>
    <w:p w14:paraId="7DB27A89" w14:textId="77777777" w:rsidR="00611A2A" w:rsidRDefault="00611A2A">
      <w:pPr>
        <w:spacing w:after="0" w:line="240" w:lineRule="auto"/>
        <w:ind w:firstLine="0"/>
        <w:jc w:val="left"/>
        <w:rPr>
          <w:b/>
          <w:bCs/>
          <w:iCs/>
          <w:color w:val="00844D"/>
          <w:sz w:val="28"/>
          <w:szCs w:val="28"/>
        </w:rPr>
      </w:pPr>
      <w:bookmarkStart w:id="11" w:name="_Toc31124784"/>
      <w:r>
        <w:lastRenderedPageBreak/>
        <w:br w:type="page"/>
      </w:r>
    </w:p>
    <w:p w14:paraId="42DE4FC0" w14:textId="2210E874" w:rsidR="00917069" w:rsidRPr="00430432" w:rsidRDefault="003B56B8" w:rsidP="00B4304D">
      <w:pPr>
        <w:pStyle w:val="berschrift2"/>
      </w:pPr>
      <w:r>
        <w:lastRenderedPageBreak/>
        <w:t>Funktionsweise einer Graph-Datenbank</w:t>
      </w:r>
      <w:bookmarkEnd w:id="11"/>
    </w:p>
    <w:p w14:paraId="3A9E196B" w14:textId="77777777" w:rsidR="00491904" w:rsidRDefault="00491904" w:rsidP="00B4304D">
      <w:pPr>
        <w:spacing w:after="0"/>
        <w:ind w:firstLine="0"/>
      </w:pPr>
      <w:r w:rsidRPr="00491904">
        <w:rPr>
          <w:b/>
          <w:bCs/>
        </w:rPr>
        <w:t>Allgemein</w:t>
      </w:r>
      <w:r>
        <w:t xml:space="preserve"> </w:t>
      </w:r>
    </w:p>
    <w:p w14:paraId="73B381D3" w14:textId="0D62313B" w:rsidR="00ED6273" w:rsidRDefault="00FE2D22" w:rsidP="00B4304D">
      <w:pPr>
        <w:spacing w:after="0"/>
        <w:ind w:firstLine="0"/>
      </w:pPr>
      <w:r>
        <w:t xml:space="preserve">Eine Graph-Datenbank ist eine NoSQL Datenbank. Das bedeutet, dass die Datenbank </w:t>
      </w:r>
      <w:r w:rsidR="00733CA4">
        <w:t xml:space="preserve">in der Regel </w:t>
      </w:r>
      <w:r>
        <w:t>einen nicht relationalen Ansatz verfolgt. Jedoch wird die Verwendung von SQL nicht gänzlich ausgeschlossen</w:t>
      </w:r>
      <w:r w:rsidR="00330190">
        <w:t xml:space="preserve">, da NoSQL für Not </w:t>
      </w:r>
      <w:proofErr w:type="spellStart"/>
      <w:r w:rsidR="00330190">
        <w:t>only</w:t>
      </w:r>
      <w:proofErr w:type="spellEnd"/>
      <w:r w:rsidR="00330190">
        <w:t xml:space="preserve"> SQL steht.</w:t>
      </w:r>
      <w:r w:rsidR="00733CA4">
        <w:t xml:space="preserve"> </w:t>
      </w:r>
    </w:p>
    <w:p w14:paraId="53B05534" w14:textId="77777777" w:rsidR="00491904" w:rsidRDefault="00491904" w:rsidP="00B4304D">
      <w:pPr>
        <w:spacing w:after="0"/>
        <w:ind w:firstLine="0"/>
      </w:pPr>
      <w:r>
        <w:rPr>
          <w:b/>
          <w:bCs/>
        </w:rPr>
        <w:t>Unterschied</w:t>
      </w:r>
      <w:r>
        <w:t xml:space="preserve"> </w:t>
      </w:r>
    </w:p>
    <w:p w14:paraId="02AF80D6" w14:textId="4392D47B" w:rsidR="00B733AF" w:rsidRDefault="00733CA4" w:rsidP="00B4304D">
      <w:pPr>
        <w:spacing w:after="0"/>
        <w:ind w:firstLine="0"/>
      </w:pPr>
      <w:r>
        <w:t xml:space="preserve">Eine Relationale Datenbank verwendet Tabellen, welche Spalten und Zeile für die Speicherung der Daten nutzt. Die NoSQL Datenbank hingegen nutzt für die Organisation der Daten beispielsweise Wertepaare, Objekte, Dokumente oder Listen und Reihen für die Organisation der Daten. </w:t>
      </w:r>
      <w:r w:rsidR="00A42763">
        <w:t>Ein</w:t>
      </w:r>
      <w:r>
        <w:t xml:space="preserve"> große</w:t>
      </w:r>
      <w:r w:rsidR="00A42763">
        <w:t>r</w:t>
      </w:r>
      <w:r>
        <w:t xml:space="preserve"> Vorteil von NoSQL Datenbanken ist, dass sie dort ansetzen, wo </w:t>
      </w:r>
      <w:r w:rsidR="00A42763">
        <w:t>SQL-basierte</w:t>
      </w:r>
      <w:r>
        <w:t xml:space="preserve"> relationale Datenbanken an ihre Grenzen stoßen. NoSQL Systeme </w:t>
      </w:r>
      <w:r w:rsidR="00701FDE">
        <w:t xml:space="preserve">eignen sich besonders gut für große, exponentiell wachsende Datenmengen, um diese performant zu verarbeiten, wie beispielsweise im Bereich von Big Data. </w:t>
      </w:r>
    </w:p>
    <w:p w14:paraId="69743E8E" w14:textId="77777777" w:rsidR="00491904" w:rsidRDefault="00491904" w:rsidP="00B4304D">
      <w:pPr>
        <w:spacing w:after="0"/>
        <w:ind w:firstLine="0"/>
      </w:pPr>
      <w:r w:rsidRPr="00491904">
        <w:rPr>
          <w:b/>
          <w:bCs/>
        </w:rPr>
        <w:t>Funktion</w:t>
      </w:r>
      <w:r w:rsidRPr="00491904">
        <w:t xml:space="preserve"> </w:t>
      </w:r>
    </w:p>
    <w:p w14:paraId="39894CFE" w14:textId="421CE46F" w:rsidR="00F34BDA" w:rsidRDefault="002C6E01" w:rsidP="00B4304D">
      <w:pPr>
        <w:spacing w:after="0"/>
        <w:ind w:firstLine="0"/>
      </w:pPr>
      <w:r w:rsidRPr="002C6E01">
        <w:rPr>
          <w:highlight w:val="yellow"/>
        </w:rPr>
        <w:t>Laut Maier / Kaufmann</w:t>
      </w:r>
      <w:r>
        <w:t xml:space="preserve"> ist es b</w:t>
      </w:r>
      <w:r w:rsidR="00374900">
        <w:t xml:space="preserve">ei einer Graph Datenbank so, dass die zu speichernden Daten mithilfe von so genannten Knoten und Kanten dargestellt werden. </w:t>
      </w:r>
      <w:r w:rsidR="00F34BDA">
        <w:t xml:space="preserve">Hier werden Objekte in Knoten und Beziehungen zwischen Knoten in Kanten </w:t>
      </w:r>
      <w:r w:rsidR="00DC5B48">
        <w:t>abgebildet</w:t>
      </w:r>
      <w:r w:rsidR="00F34BDA">
        <w:t>.</w:t>
      </w:r>
      <w:r w:rsidR="00DC5B48">
        <w:rPr>
          <w:rStyle w:val="Funotenzeichen"/>
        </w:rPr>
        <w:footnoteReference w:id="7"/>
      </w:r>
      <w:r w:rsidR="00ED6273" w:rsidRPr="00ED6273">
        <w:t xml:space="preserve"> </w:t>
      </w:r>
      <w:r w:rsidR="00ED6273">
        <w:t>In einem Knoten ist die Beziehung nicht in ihrer Art oder Anzahl beschränkt</w:t>
      </w:r>
      <w:r>
        <w:t xml:space="preserve">, </w:t>
      </w:r>
      <w:r w:rsidRPr="002C6E01">
        <w:rPr>
          <w:highlight w:val="yellow"/>
        </w:rPr>
        <w:t xml:space="preserve">ergänzt </w:t>
      </w:r>
      <w:proofErr w:type="spellStart"/>
      <w:r w:rsidRPr="002C6E01">
        <w:rPr>
          <w:highlight w:val="yellow"/>
        </w:rPr>
        <w:t>Matzer</w:t>
      </w:r>
      <w:proofErr w:type="spellEnd"/>
      <w:r w:rsidR="00ED6273">
        <w:t>.</w:t>
      </w:r>
      <w:r>
        <w:t xml:space="preserve"> </w:t>
      </w:r>
      <w:r w:rsidR="00ED6273" w:rsidRPr="002C6E01">
        <w:rPr>
          <w:rStyle w:val="Funotenzeichen"/>
        </w:rPr>
        <w:footnoteReference w:id="8"/>
      </w:r>
    </w:p>
    <w:p w14:paraId="66C7A906" w14:textId="04AC8E32" w:rsidR="00701FDE" w:rsidRDefault="00ED6273" w:rsidP="00B4304D">
      <w:pPr>
        <w:spacing w:after="0"/>
        <w:ind w:firstLine="0"/>
      </w:pPr>
      <w:r>
        <w:t xml:space="preserve">Die </w:t>
      </w:r>
      <w:r w:rsidR="00374900">
        <w:t xml:space="preserve">Kante </w:t>
      </w:r>
      <w:r>
        <w:t xml:space="preserve">stellt </w:t>
      </w:r>
      <w:r w:rsidR="00374900">
        <w:t xml:space="preserve">eine Verbindung zwischen den Knoten dar. </w:t>
      </w:r>
      <w:r w:rsidR="00255247">
        <w:t xml:space="preserve">Die Kante ist gerichtet, das bedeutet das sie einen Start- sowie einen Endpunkt besitzt. Die Beziehungen zwischen den Knoten können Eigenschaften besitzen, diese Daten können ebenfalls abgefragt werden. </w:t>
      </w:r>
      <w:r w:rsidR="00374900">
        <w:t>Auf verschachtelte Beziehung wird verzichtet, was die hohe Performance für die Speicherung, sowie Abfrage der Informationen erklärt.</w:t>
      </w:r>
      <w:r w:rsidR="00374900" w:rsidRPr="002C6E01">
        <w:rPr>
          <w:rStyle w:val="Funotenzeichen"/>
          <w:highlight w:val="yellow"/>
        </w:rPr>
        <w:footnoteReference w:id="9"/>
      </w:r>
      <w:r w:rsidR="00374900">
        <w:t xml:space="preserve"> </w:t>
      </w:r>
    </w:p>
    <w:p w14:paraId="1FDE708E" w14:textId="77777777" w:rsidR="00491904" w:rsidRDefault="00491904" w:rsidP="00B4304D">
      <w:pPr>
        <w:spacing w:after="0"/>
        <w:ind w:firstLine="0"/>
      </w:pPr>
      <w:r w:rsidRPr="00491904">
        <w:rPr>
          <w:b/>
          <w:bCs/>
        </w:rPr>
        <w:t>Einsatzgebiete</w:t>
      </w:r>
      <w:r>
        <w:t xml:space="preserve"> </w:t>
      </w:r>
    </w:p>
    <w:p w14:paraId="313D191D" w14:textId="18416578" w:rsidR="001F3A7B" w:rsidRDefault="001F3A7B" w:rsidP="00B4304D">
      <w:pPr>
        <w:spacing w:after="0"/>
        <w:ind w:firstLine="0"/>
      </w:pPr>
      <w:r>
        <w:t>Besonders förderlich ist die Information, wie die Beziehung zwischen Daten ist. Da diese Beziehung durch einen Graphen ausgesprochen gut dargestellt werden kann, ist die Verwendung einer Graph Datenbank sehr wertvoll.</w:t>
      </w:r>
    </w:p>
    <w:p w14:paraId="6E5910EF" w14:textId="46A0B2E3" w:rsidR="00686A6E" w:rsidRDefault="002C6E01" w:rsidP="00B4304D">
      <w:pPr>
        <w:spacing w:after="0"/>
        <w:ind w:firstLine="0"/>
      </w:pPr>
      <w:r w:rsidRPr="002C6E01">
        <w:rPr>
          <w:highlight w:val="yellow"/>
        </w:rPr>
        <w:t xml:space="preserve">Laut </w:t>
      </w:r>
      <w:proofErr w:type="spellStart"/>
      <w:r w:rsidRPr="002C6E01">
        <w:rPr>
          <w:highlight w:val="yellow"/>
        </w:rPr>
        <w:t>Matzer</w:t>
      </w:r>
      <w:proofErr w:type="spellEnd"/>
      <w:r>
        <w:t xml:space="preserve"> nutzen bereits g</w:t>
      </w:r>
      <w:r w:rsidR="001F2316">
        <w:t xml:space="preserve">roße Unternehmen wie z. B. Google, Facebook, Microsoft und LinkedIn </w:t>
      </w:r>
      <w:r w:rsidR="0020364F">
        <w:t>die Graph Datenbank, ebenso haben auch Unternehmen wie die NASA oder die Schweizer Bank UBS die Graph Datenbank für sich entdeckt.</w:t>
      </w:r>
      <w:r w:rsidR="008E0D51">
        <w:rPr>
          <w:rStyle w:val="Funotenzeichen"/>
        </w:rPr>
        <w:footnoteReference w:id="10"/>
      </w:r>
    </w:p>
    <w:p w14:paraId="55B9B2E1" w14:textId="77777777" w:rsidR="00491904" w:rsidRDefault="00491904" w:rsidP="00B4304D">
      <w:pPr>
        <w:spacing w:after="0"/>
        <w:ind w:firstLine="0"/>
      </w:pPr>
      <w:r w:rsidRPr="00491904">
        <w:rPr>
          <w:b/>
          <w:bCs/>
        </w:rPr>
        <w:t>Sprach</w:t>
      </w:r>
      <w:r>
        <w:rPr>
          <w:b/>
          <w:bCs/>
        </w:rPr>
        <w:t>e</w:t>
      </w:r>
      <w:r>
        <w:t xml:space="preserve"> </w:t>
      </w:r>
    </w:p>
    <w:p w14:paraId="6C07FD02" w14:textId="1A20C574" w:rsidR="008424BD" w:rsidRDefault="00BC16F1" w:rsidP="00B4304D">
      <w:pPr>
        <w:spacing w:after="0"/>
        <w:ind w:firstLine="0"/>
      </w:pPr>
      <w:r>
        <w:lastRenderedPageBreak/>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w:t>
      </w:r>
      <w:proofErr w:type="spellStart"/>
      <w:r w:rsidR="004948A4">
        <w:t>Da</w:t>
      </w:r>
      <w:r w:rsidR="00D27213">
        <w:t xml:space="preserve"> m</w:t>
      </w:r>
      <w:r w:rsidR="004948A4">
        <w:t>it</w:t>
      </w:r>
      <w:proofErr w:type="spellEnd"/>
      <w:r>
        <w:t xml:space="preserve"> der Graph Datenbank Neo4j gearbeitet wurde, wurde sich für die Abfragesprache </w:t>
      </w:r>
      <w:proofErr w:type="spellStart"/>
      <w:r>
        <w:t>Cypher</w:t>
      </w:r>
      <w:proofErr w:type="spellEnd"/>
      <w:r>
        <w:t xml:space="preserve"> entschieden. </w:t>
      </w:r>
      <w:proofErr w:type="spellStart"/>
      <w:r>
        <w:t>Cypher</w:t>
      </w:r>
      <w:proofErr w:type="spellEnd"/>
      <w:r>
        <w:t xml:space="preserve"> wurde von Neo4j entwickelt und erfüllt somit die besten Voraussetzungen was </w:t>
      </w:r>
      <w:r w:rsidR="00282262">
        <w:t>Kompatibilität</w:t>
      </w:r>
      <w:r>
        <w:t xml:space="preserve"> angeht</w:t>
      </w:r>
      <w:r w:rsidR="00774B44">
        <w:t xml:space="preserve">, </w:t>
      </w:r>
      <w:r w:rsidR="00774B44" w:rsidRPr="00774B44">
        <w:rPr>
          <w:highlight w:val="yellow"/>
        </w:rPr>
        <w:t xml:space="preserve">so </w:t>
      </w:r>
      <w:proofErr w:type="spellStart"/>
      <w:r w:rsidR="00774B44" w:rsidRPr="00774B44">
        <w:rPr>
          <w:highlight w:val="yellow"/>
        </w:rPr>
        <w:t>Matzer</w:t>
      </w:r>
      <w:proofErr w:type="spellEnd"/>
      <w:r>
        <w:t>.</w:t>
      </w:r>
      <w:r>
        <w:rPr>
          <w:rStyle w:val="Funotenzeichen"/>
        </w:rPr>
        <w:footnoteReference w:id="11"/>
      </w:r>
      <w:r w:rsidR="00A15A2B">
        <w:t xml:space="preserve"> Zudem ist diese Sprache sehr verbreitet und in ihrer Struktur der Abfragesprache SQL von Relationalen Datenbanken recht ähnlich. Durch diese ähnliche Struktur ist eine Umstellung von SQL auf </w:t>
      </w:r>
      <w:proofErr w:type="spellStart"/>
      <w:r w:rsidR="00A15A2B">
        <w:t>Cypher</w:t>
      </w:r>
      <w:proofErr w:type="spellEnd"/>
      <w:r w:rsidR="00A15A2B">
        <w:t xml:space="preserve"> nicht zu zeitaufwendig und komplex. </w:t>
      </w:r>
    </w:p>
    <w:p w14:paraId="35D4310B" w14:textId="4692680F" w:rsidR="00D75F66" w:rsidRDefault="00D75F66">
      <w:pPr>
        <w:spacing w:after="0" w:line="240" w:lineRule="auto"/>
        <w:ind w:firstLine="0"/>
        <w:jc w:val="left"/>
        <w:rPr>
          <w:b/>
          <w:bCs/>
          <w:iCs/>
          <w:color w:val="00844D"/>
          <w:sz w:val="28"/>
          <w:szCs w:val="28"/>
        </w:rPr>
      </w:pPr>
      <w:r>
        <w:br w:type="page"/>
      </w:r>
    </w:p>
    <w:p w14:paraId="0A2C822E" w14:textId="4F9F8593" w:rsidR="00FC3C0F" w:rsidRDefault="003B56B8" w:rsidP="00B4304D">
      <w:pPr>
        <w:pStyle w:val="berschrift2"/>
      </w:pPr>
      <w:bookmarkStart w:id="12" w:name="_Toc31124785"/>
      <w:r>
        <w:lastRenderedPageBreak/>
        <w:t>Webtechnologien zur Visualisierung</w:t>
      </w:r>
      <w:bookmarkEnd w:id="12"/>
    </w:p>
    <w:p w14:paraId="0290334C" w14:textId="0656953E" w:rsidR="00E452D3" w:rsidRDefault="00A73B86" w:rsidP="00B4304D">
      <w:r>
        <w:t xml:space="preserve">Der Sinn einer Visualisierung ist, dass diese auch gesehen wird und der schnellste und einfachste Weg eine Visualisierung für mehrere Menschen zugänglich zu machen ist über eine Webseite. Ein Webbrowser hat den Vorteil, dass er nicht an ein Betriebssystem wie beispielsweise Windows, Mac OS, Linux, Android oder iOS gebunden ist, sondern </w:t>
      </w:r>
      <w:r w:rsidR="00470B4C">
        <w:t xml:space="preserve">für die Anwendung </w:t>
      </w:r>
      <w:r>
        <w:t>nur einen Internetzugang und einen Browser benötigt</w:t>
      </w:r>
      <w:r w:rsidR="002C6E01" w:rsidRPr="002C6E01">
        <w:rPr>
          <w:highlight w:val="yellow"/>
        </w:rPr>
        <w:t>, so Murray</w:t>
      </w:r>
      <w:r>
        <w:t>.</w:t>
      </w:r>
      <w:r>
        <w:rPr>
          <w:rStyle w:val="Funotenzeichen"/>
        </w:rPr>
        <w:footnoteReference w:id="12"/>
      </w:r>
      <w:r w:rsidR="001069A9">
        <w:t xml:space="preserve"> Ein weiterer Vorteil ist, dass diese Variante kaum Lizenz- und Schulungskosten mit sich bringt.</w:t>
      </w:r>
      <w:r w:rsidR="001069A9" w:rsidRPr="002C6E01">
        <w:rPr>
          <w:rStyle w:val="Funotenzeichen"/>
          <w:highlight w:val="yellow"/>
        </w:rPr>
        <w:footnoteReference w:id="13"/>
      </w:r>
      <w:r w:rsidR="001069A9">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der Webauftritt einfach, verständlich und intuitiv sein. </w:t>
      </w:r>
      <w:r w:rsidR="00CC29C7">
        <w:t xml:space="preserve">Um die Benutzerfreundlichkeit und die Erwartungen der Zielgruppe aufeinander abzustimmen, müssen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r w:rsidR="0070414C" w:rsidRPr="002C6E01">
        <w:rPr>
          <w:rStyle w:val="Funotenzeichen"/>
          <w:highlight w:val="yellow"/>
        </w:rPr>
        <w:footnoteReference w:id="14"/>
      </w:r>
    </w:p>
    <w:p w14:paraId="2AB5A005" w14:textId="6B4D8061" w:rsidR="00553B80" w:rsidRDefault="00553B80" w:rsidP="00B4304D">
      <w:r>
        <w:t xml:space="preserve">Unternehmen wie Zalando haben bereits eine eigene Visualisierung ihrer Daten im Web veröffentlicht. Dies wurde beispielsweise mittels Technologie Radar umgesetzt, wie </w:t>
      </w:r>
      <w:r w:rsidR="00EF530C">
        <w:t>Abbildung 2</w:t>
      </w:r>
      <w:r>
        <w:t xml:space="preserve"> zeigt.  </w:t>
      </w:r>
      <w:r w:rsidR="006F47DF" w:rsidRPr="006F47DF">
        <w:rPr>
          <w:highlight w:val="yellow"/>
        </w:rPr>
        <w:t>Der Aufbau und die Struktur dieses Technologie Radars wird in Kapitel 3.</w:t>
      </w:r>
      <w:r w:rsidR="0070590E">
        <w:rPr>
          <w:highlight w:val="yellow"/>
        </w:rPr>
        <w:t>4</w:t>
      </w:r>
      <w:r w:rsidR="006F47DF" w:rsidRPr="006F47DF">
        <w:rPr>
          <w:highlight w:val="yellow"/>
        </w:rPr>
        <w:t xml:space="preserve"> n</w:t>
      </w:r>
      <w:r w:rsidR="00136781">
        <w:rPr>
          <w:highlight w:val="yellow"/>
        </w:rPr>
        <w:t>ä</w:t>
      </w:r>
      <w:r w:rsidR="006F47DF" w:rsidRPr="006F47DF">
        <w:rPr>
          <w:highlight w:val="yellow"/>
        </w:rPr>
        <w:t>her beschrieben.</w:t>
      </w:r>
      <w:r w:rsidR="006F47DF">
        <w:t xml:space="preserve"> </w:t>
      </w:r>
    </w:p>
    <w:p w14:paraId="566EF841" w14:textId="24733D94" w:rsidR="00C6731A" w:rsidRDefault="00C6731A" w:rsidP="00B4304D"/>
    <w:p w14:paraId="740E2BBB" w14:textId="3FE01BC9" w:rsidR="00C6731A" w:rsidRDefault="00C6731A" w:rsidP="00B4304D"/>
    <w:p w14:paraId="1396C4B7" w14:textId="0D79919C" w:rsidR="00C6731A" w:rsidRDefault="00C6731A" w:rsidP="00B4304D"/>
    <w:p w14:paraId="0BD3C63F" w14:textId="7B3B72D2" w:rsidR="00C6731A" w:rsidRDefault="00C6731A" w:rsidP="00B4304D"/>
    <w:p w14:paraId="32B0CF76" w14:textId="5240A0C9" w:rsidR="00C6731A" w:rsidRDefault="00C6731A" w:rsidP="00B4304D"/>
    <w:p w14:paraId="1465224D" w14:textId="611276E3" w:rsidR="00C6731A" w:rsidRDefault="00C6731A" w:rsidP="00B4304D"/>
    <w:p w14:paraId="01AE3EB3" w14:textId="77777777" w:rsidR="00553B80" w:rsidRDefault="00553B80" w:rsidP="00B4304D">
      <w:pPr>
        <w:keepNext/>
      </w:pPr>
      <w:r>
        <w:rPr>
          <w:noProof/>
        </w:rPr>
        <w:lastRenderedPageBreak/>
        <w:drawing>
          <wp:inline distT="0" distB="0" distL="0" distR="0" wp14:anchorId="4CE3E86A" wp14:editId="7BEF1BEE">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600E5AD2" w14:textId="49564E5F" w:rsidR="00553B80" w:rsidRDefault="00553B80" w:rsidP="00B4304D">
      <w:pPr>
        <w:pStyle w:val="Beschriftung"/>
      </w:pPr>
      <w:bookmarkStart w:id="13" w:name="_Toc30758738"/>
      <w:r>
        <w:t xml:space="preserve">Abbildung </w:t>
      </w:r>
      <w:r>
        <w:fldChar w:fldCharType="begin"/>
      </w:r>
      <w:r>
        <w:instrText xml:space="preserve"> SEQ Abbildung \* ARABIC </w:instrText>
      </w:r>
      <w:r>
        <w:fldChar w:fldCharType="separate"/>
      </w:r>
      <w:r w:rsidR="00C544E5">
        <w:t>2</w:t>
      </w:r>
      <w:r>
        <w:fldChar w:fldCharType="end"/>
      </w:r>
      <w:r>
        <w:t>: Zalando Tech Radar</w:t>
      </w:r>
      <w:r>
        <w:rPr>
          <w:rStyle w:val="Funotenzeichen"/>
        </w:rPr>
        <w:footnoteReference w:id="15"/>
      </w:r>
      <w:bookmarkEnd w:id="13"/>
    </w:p>
    <w:p w14:paraId="4FF8BDCE" w14:textId="77777777" w:rsidR="00D75F66" w:rsidRDefault="00D75F66" w:rsidP="00B4304D"/>
    <w:p w14:paraId="4CA66B41" w14:textId="49D3733D" w:rsidR="00553B80" w:rsidRDefault="00553B80" w:rsidP="00B4304D">
      <w:r>
        <w:t xml:space="preserve">Eine Erstellung </w:t>
      </w:r>
      <w:r w:rsidRPr="000C6225">
        <w:t xml:space="preserve">solcher Technologien </w:t>
      </w:r>
      <w:r w:rsidR="000C6225">
        <w:t xml:space="preserve">ist </w:t>
      </w:r>
      <w:r w:rsidRPr="000C6225">
        <w:t xml:space="preserve">in Unternehmen </w:t>
      </w:r>
      <w:r w:rsidR="000C6225" w:rsidRPr="000C6225">
        <w:t xml:space="preserve">sehr sinnvoll </w:t>
      </w:r>
      <w:r w:rsidRPr="000C6225">
        <w:t xml:space="preserve">und hilft den </w:t>
      </w:r>
      <w:r>
        <w:t>Mitarbeitern in großen Unternehmen einen Überblick zu behalten</w:t>
      </w:r>
      <w:r w:rsidR="000619FD">
        <w:t xml:space="preserve">. </w:t>
      </w:r>
      <w:r w:rsidR="006F47DF">
        <w:t>Außerdem ist diese Übersicht sehr hilfreich für die Mitarbeiter, um für neue Projekte die besten Technologien auszuwählen</w:t>
      </w:r>
      <w:r w:rsidR="000C6225">
        <w:t xml:space="preserve"> zu können</w:t>
      </w:r>
      <w:r w:rsidR="006F47DF">
        <w:t>. Ebenso zeigt es Veränderungen von Technologien an und die Mitarbeiter können sich so schnell und selbstständig auf den neusten Stand bringen.</w:t>
      </w:r>
    </w:p>
    <w:p w14:paraId="2C98558A" w14:textId="77777777" w:rsidR="003753D8" w:rsidRDefault="003753D8" w:rsidP="00B4304D">
      <w:pPr>
        <w:pStyle w:val="berschrift1"/>
        <w:sectPr w:rsidR="003753D8" w:rsidSect="00F66BDA">
          <w:headerReference w:type="default" r:id="rId22"/>
          <w:type w:val="oddPage"/>
          <w:pgSz w:w="11906" w:h="16838" w:code="9"/>
          <w:pgMar w:top="1418" w:right="1418" w:bottom="1134" w:left="851" w:header="709" w:footer="709" w:gutter="284"/>
          <w:cols w:space="708"/>
          <w:titlePg/>
          <w:docGrid w:linePitch="360"/>
        </w:sectPr>
      </w:pPr>
    </w:p>
    <w:p w14:paraId="63D365CC" w14:textId="4358DD03" w:rsidR="00F66BDA" w:rsidRDefault="0070590E" w:rsidP="00B4304D">
      <w:pPr>
        <w:pStyle w:val="berschrift1"/>
      </w:pPr>
      <w:bookmarkStart w:id="14" w:name="_Toc31124786"/>
      <w:r>
        <w:lastRenderedPageBreak/>
        <w:t xml:space="preserve">Aufbau &amp; </w:t>
      </w:r>
      <w:r w:rsidR="00106852">
        <w:t>Konzeption</w:t>
      </w:r>
      <w:bookmarkEnd w:id="14"/>
    </w:p>
    <w:p w14:paraId="32124338" w14:textId="0832BED6" w:rsidR="00F05591" w:rsidRDefault="00F05591" w:rsidP="00B4304D">
      <w:r>
        <w:t xml:space="preserve">In diesem Kapitel wird der Aufbau der Arbeit näher dargestellt. Einerseits </w:t>
      </w:r>
      <w:r w:rsidR="00F61039">
        <w:t xml:space="preserve">betrifft dies den technischen Aspekt, wie </w:t>
      </w:r>
      <w:r w:rsidR="00AF12D0">
        <w:t>den</w:t>
      </w:r>
      <w:r w:rsidR="00F61039">
        <w:t xml:space="preserve"> Aufbau der Infrastruktur </w:t>
      </w:r>
      <w:r w:rsidR="00AF12D0">
        <w:t>sowie</w:t>
      </w:r>
      <w:r w:rsidR="00F61039">
        <w:t xml:space="preserve"> welche Programme und Prozesse verwendet wurden. </w:t>
      </w:r>
      <w:r w:rsidR="00C56E99">
        <w:t>Ebenso sind</w:t>
      </w:r>
      <w:r w:rsidR="00F61039">
        <w:t xml:space="preserve"> die Konzepte für das Datenmodell, welche</w:t>
      </w:r>
      <w:r w:rsidR="00AF12D0">
        <w:t>s</w:t>
      </w:r>
      <w:r w:rsidR="00F61039">
        <w:t xml:space="preserve"> einen Überblick der Datenbankstruktur bietet, </w:t>
      </w:r>
      <w:r w:rsidR="00C56E99">
        <w:t>als auch</w:t>
      </w:r>
      <w:r w:rsidR="00F61039">
        <w:t xml:space="preserve"> das Visualisierungskonzept. </w:t>
      </w:r>
      <w:r w:rsidR="0010014B">
        <w:t>Das Visualisierungskonzept zeigt welche Typischen Visualisierungen zur Verfügung stehen und welche</w:t>
      </w:r>
      <w:r w:rsidR="00FD6F32">
        <w:t>s</w:t>
      </w:r>
      <w:r w:rsidR="0010014B">
        <w:t xml:space="preserve"> am geeignetsten </w:t>
      </w:r>
      <w:r w:rsidR="00FD6F32">
        <w:t>ist</w:t>
      </w:r>
      <w:r w:rsidR="0010014B">
        <w:t xml:space="preserve">. </w:t>
      </w:r>
      <w:r w:rsidR="00FD6F32">
        <w:t>Zudem</w:t>
      </w:r>
      <w:r w:rsidR="0010014B">
        <w:t xml:space="preserve"> wird ein kleiner Ausblick für </w:t>
      </w:r>
      <w:r w:rsidR="00C56E99">
        <w:t xml:space="preserve">die Visualisierung </w:t>
      </w:r>
      <w:r w:rsidR="0010014B">
        <w:t>künftige</w:t>
      </w:r>
      <w:r w:rsidR="00C56E99">
        <w:t>r</w:t>
      </w:r>
      <w:r w:rsidR="0010014B">
        <w:t xml:space="preserve"> IT-Systeme gegeben</w:t>
      </w:r>
      <w:r w:rsidR="0088166A">
        <w:t>.</w:t>
      </w:r>
      <w:r w:rsidR="0010014B">
        <w:t xml:space="preserve"> </w:t>
      </w:r>
      <w:r w:rsidR="0088166A">
        <w:t>Abschließend wird die</w:t>
      </w:r>
      <w:r w:rsidR="0010014B">
        <w:t xml:space="preserve"> verwendete Entwicklungsumgebung</w:t>
      </w:r>
      <w:r w:rsidR="0088166A">
        <w:t xml:space="preserve"> dargestellt</w:t>
      </w:r>
      <w:r w:rsidR="0010014B">
        <w:t xml:space="preserve">. </w:t>
      </w:r>
    </w:p>
    <w:p w14:paraId="2816345C" w14:textId="77777777" w:rsidR="000E038F" w:rsidRDefault="000E038F" w:rsidP="00B4304D"/>
    <w:p w14:paraId="5A809779" w14:textId="35C0C900" w:rsidR="00106852" w:rsidRDefault="003B56B8" w:rsidP="00B4304D">
      <w:pPr>
        <w:pStyle w:val="berschrift2"/>
      </w:pPr>
      <w:bookmarkStart w:id="15" w:name="_Toc31124787"/>
      <w:r>
        <w:t>Infrastrukturaufbau</w:t>
      </w:r>
      <w:bookmarkEnd w:id="15"/>
    </w:p>
    <w:p w14:paraId="3F05FDC9" w14:textId="07C91B94" w:rsidR="00E83890" w:rsidRDefault="00E83890" w:rsidP="00B4304D">
      <w:r>
        <w:t>Bei solch einem Projekt ist ein guter Infrastrukturaufbau essenziell. Aus diesem Grund wurde hier zu Beginn das Tool GitHub installiert, um dieses einerseits als Repository</w:t>
      </w:r>
      <w:r w:rsidR="00155C42">
        <w:t>,</w:t>
      </w:r>
      <w:r>
        <w:t xml:space="preserve"> also als Datenspeicherungstool</w:t>
      </w:r>
      <w:r w:rsidR="00155C42">
        <w:t xml:space="preserve">, </w:t>
      </w:r>
      <w:r>
        <w:t xml:space="preserve">zu verwenden. Zum anderen war dieses Tool sehr gut, um von mehreren Geräten am selben Projekt arbeiten zu können. Das Besondere an GitHub </w:t>
      </w:r>
      <w:r w:rsidR="0048116D">
        <w:t>ist</w:t>
      </w:r>
      <w:r>
        <w:t xml:space="preserve"> auch, das im Falle eines erheblichen Fehlers auf eine vorherige Version zurückgegriffen werden kann, da es eine Versionsverwaltung bietet.</w:t>
      </w:r>
    </w:p>
    <w:p w14:paraId="243736CD" w14:textId="77777777" w:rsidR="00A65E11" w:rsidRDefault="00E83890" w:rsidP="00B4304D">
      <w:r>
        <w:t xml:space="preserve">Als Datenbank wurde hier das Programm </w:t>
      </w:r>
      <w:r w:rsidR="00E43E6B">
        <w:t>Neo4j</w:t>
      </w:r>
      <w:r>
        <w:t xml:space="preserve"> verwendet. Neo4j ist eine NoSQL Datenbank</w:t>
      </w:r>
      <w:r w:rsidR="00FD6F32">
        <w:t xml:space="preserve">. Genauer gesagt </w:t>
      </w:r>
      <w:r>
        <w:t xml:space="preserve">eine Graph-Datenbank und unterscheidet sich zu einer Relationalen Datenbank insofern, dass diese </w:t>
      </w:r>
      <w:r w:rsidR="00155C42">
        <w:t>die Möglichkeit bietet große Datenmengen, welche stark vernetzt sind, effizient zu analysieren.</w:t>
      </w:r>
      <w:r w:rsidR="0010014B">
        <w:t xml:space="preserve"> Dies könnten beispielsweise Routenberechnungen</w:t>
      </w:r>
      <w:r w:rsidR="0079443D">
        <w:t xml:space="preserve"> oder</w:t>
      </w:r>
      <w:r w:rsidR="0010014B">
        <w:t xml:space="preserve"> Online-Einkäufe sein.</w:t>
      </w:r>
      <w:r w:rsidR="00155C42" w:rsidRPr="00A623E2">
        <w:rPr>
          <w:rStyle w:val="Funotenzeichen"/>
          <w:highlight w:val="yellow"/>
        </w:rPr>
        <w:footnoteReference w:id="16"/>
      </w:r>
      <w:r w:rsidR="00155C42">
        <w:t xml:space="preserve"> Die Darstellung dieser Datenbank ist so, </w:t>
      </w:r>
      <w:r w:rsidR="0079153E">
        <w:t>d</w:t>
      </w:r>
      <w:r w:rsidR="00155C42">
        <w:t xml:space="preserve">ass die Neo4j Datenbank aus </w:t>
      </w:r>
      <w:r w:rsidR="00155C42">
        <w:lastRenderedPageBreak/>
        <w:t>einer Menge von Knoten besteht</w:t>
      </w:r>
      <w:r w:rsidR="003A4F69">
        <w:t xml:space="preserve">, welche die Objekte darstellen. Die Verbindungen zwischen den Knoten sind Kanten. Diese Kanten spiegeln die Beziehungen zwischen den Knoten </w:t>
      </w:r>
      <w:r w:rsidR="00C56E99">
        <w:t>wider</w:t>
      </w:r>
      <w:r w:rsidR="003A4F69">
        <w:t>.</w:t>
      </w:r>
      <w:r w:rsidR="000E038F">
        <w:t xml:space="preserve"> </w:t>
      </w:r>
    </w:p>
    <w:p w14:paraId="1901C07A" w14:textId="160DA31C" w:rsidR="00E43E6B" w:rsidRDefault="00832E8A" w:rsidP="00B4304D">
      <w:r>
        <w:t xml:space="preserve">Doch um die Datenbank im Webaufrufen zu können, musste zunächst ein </w:t>
      </w:r>
      <w:proofErr w:type="spellStart"/>
      <w:r w:rsidRPr="00BC7A04">
        <w:rPr>
          <w:highlight w:val="green"/>
        </w:rPr>
        <w:t>Webpack</w:t>
      </w:r>
      <w:proofErr w:type="spellEnd"/>
      <w:r w:rsidRPr="00BC7A04">
        <w:rPr>
          <w:highlight w:val="green"/>
        </w:rPr>
        <w:t xml:space="preserve"> gestartet</w:t>
      </w:r>
      <w:r>
        <w:t xml:space="preserve"> werden. Hier wurde das Windows PowerShell verwendet.</w:t>
      </w:r>
      <w:r w:rsidR="00C56E99">
        <w:t xml:space="preserve"> </w:t>
      </w:r>
      <w:r w:rsidR="00C56E99" w:rsidRPr="00C56E99">
        <w:rPr>
          <w:highlight w:val="green"/>
        </w:rPr>
        <w:t>WARUM</w:t>
      </w:r>
      <w:r w:rsidR="00C56E99">
        <w:t xml:space="preserve"> </w:t>
      </w:r>
      <w:r>
        <w:t>Nachdem das Programm geöffnet wurde, wählt man zunächst den entsprechenden Ordner aus</w:t>
      </w:r>
      <w:r w:rsidR="00C56E99">
        <w:t>. Die Steuerung ist so, dass man durch den Befehl „</w:t>
      </w:r>
      <w:r w:rsidR="00C56E99" w:rsidRPr="00512723">
        <w:rPr>
          <w:i/>
          <w:iCs/>
        </w:rPr>
        <w:t>cd..</w:t>
      </w:r>
      <w:r w:rsidR="00C56E99">
        <w:t>“ einen Ordner zurück springt und durch „</w:t>
      </w:r>
      <w:r w:rsidR="00C56E99" w:rsidRPr="00512723">
        <w:rPr>
          <w:i/>
          <w:iCs/>
        </w:rPr>
        <w:t xml:space="preserve">cd </w:t>
      </w:r>
      <w:r w:rsidR="005877BA" w:rsidRPr="00512723">
        <w:rPr>
          <w:i/>
          <w:iCs/>
        </w:rPr>
        <w:t>Ordnername</w:t>
      </w:r>
      <w:r w:rsidR="005877BA">
        <w:t xml:space="preserve">“ nach vorne zum </w:t>
      </w:r>
      <w:r w:rsidR="00512723">
        <w:t xml:space="preserve">entsprechenden </w:t>
      </w:r>
      <w:r w:rsidR="005877BA">
        <w:t xml:space="preserve">Ordner springt. </w:t>
      </w:r>
      <w:r>
        <w:t xml:space="preserve"> </w:t>
      </w:r>
      <w:r w:rsidR="005877BA">
        <w:t xml:space="preserve">Anschließend </w:t>
      </w:r>
      <w:r>
        <w:t xml:space="preserve">startet </w:t>
      </w:r>
      <w:r w:rsidR="005877BA">
        <w:t xml:space="preserve">man </w:t>
      </w:r>
      <w:r>
        <w:t>d</w:t>
      </w:r>
      <w:r w:rsidR="00512723">
        <w:t xml:space="preserve">en Vorgang </w:t>
      </w:r>
      <w:r>
        <w:t xml:space="preserve">durch den Befehl </w:t>
      </w:r>
      <w:r w:rsidRPr="002D2FE5">
        <w:rPr>
          <w:i/>
          <w:iCs/>
        </w:rPr>
        <w:t xml:space="preserve">„\bin\neo4j </w:t>
      </w:r>
      <w:proofErr w:type="spellStart"/>
      <w:r w:rsidRPr="002D2FE5">
        <w:rPr>
          <w:i/>
          <w:iCs/>
        </w:rPr>
        <w:t>console</w:t>
      </w:r>
      <w:proofErr w:type="spellEnd"/>
      <w:r w:rsidRPr="002D2FE5">
        <w:rPr>
          <w:i/>
          <w:iCs/>
        </w:rPr>
        <w:t>“</w:t>
      </w:r>
      <w:r>
        <w:t xml:space="preserve">. </w:t>
      </w:r>
      <w:r w:rsidR="00754326">
        <w:t xml:space="preserve">Dies wird durch die nachfolgende Grafik nochmal visuell veranschaulicht. </w:t>
      </w:r>
    </w:p>
    <w:p w14:paraId="34F45FE1" w14:textId="59B50320" w:rsidR="004A2C1E" w:rsidRDefault="005877BA" w:rsidP="00B4304D">
      <w:pPr>
        <w:keepNext/>
      </w:pPr>
      <w:r>
        <w:rPr>
          <w:noProof/>
        </w:rPr>
        <mc:AlternateContent>
          <mc:Choice Requires="wps">
            <w:drawing>
              <wp:anchor distT="0" distB="0" distL="114300" distR="114300" simplePos="0" relativeHeight="251694080" behindDoc="0" locked="0" layoutInCell="1" allowOverlap="1" wp14:anchorId="1045D14C" wp14:editId="0A299D1C">
                <wp:simplePos x="0" y="0"/>
                <wp:positionH relativeFrom="column">
                  <wp:posOffset>1850390</wp:posOffset>
                </wp:positionH>
                <wp:positionV relativeFrom="paragraph">
                  <wp:posOffset>1913255</wp:posOffset>
                </wp:positionV>
                <wp:extent cx="525780" cy="133350"/>
                <wp:effectExtent l="0" t="0" r="26670" b="19050"/>
                <wp:wrapNone/>
                <wp:docPr id="9" name="Rechteck 9"/>
                <wp:cNvGraphicFramePr/>
                <a:graphic xmlns:a="http://schemas.openxmlformats.org/drawingml/2006/main">
                  <a:graphicData uri="http://schemas.microsoft.com/office/word/2010/wordprocessingShape">
                    <wps:wsp>
                      <wps:cNvSpPr/>
                      <wps:spPr>
                        <a:xfrm>
                          <a:off x="0" y="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AD1D7" id="Rechteck 9" o:spid="_x0000_s1026" style="position:absolute;margin-left:145.7pt;margin-top:150.65pt;width:41.4pt;height: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" filled="f" strokecolor="red" strokeweight="2pt"/>
            </w:pict>
          </mc:Fallback>
        </mc:AlternateContent>
      </w:r>
      <w:r w:rsidR="00832E8A">
        <w:rPr>
          <w:noProof/>
        </w:rPr>
        <mc:AlternateContent>
          <mc:Choice Requires="wps">
            <w:drawing>
              <wp:anchor distT="0" distB="0" distL="114300" distR="114300" simplePos="0" relativeHeight="251668480" behindDoc="0" locked="0" layoutInCell="1" allowOverlap="1" wp14:anchorId="5D602023" wp14:editId="1F0F74A5">
                <wp:simplePos x="0" y="0"/>
                <wp:positionH relativeFrom="column">
                  <wp:posOffset>1576070</wp:posOffset>
                </wp:positionH>
                <wp:positionV relativeFrom="paragraph">
                  <wp:posOffset>747395</wp:posOffset>
                </wp:positionV>
                <wp:extent cx="1019175" cy="133350"/>
                <wp:effectExtent l="0" t="0" r="28575" b="19050"/>
                <wp:wrapNone/>
                <wp:docPr id="27" name="Rechteck 27"/>
                <wp:cNvGraphicFramePr/>
                <a:graphic xmlns:a="http://schemas.openxmlformats.org/drawingml/2006/main">
                  <a:graphicData uri="http://schemas.microsoft.com/office/word/2010/wordprocessingShape">
                    <wps:wsp>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EC5D" id="Rechteck 27" o:spid="_x0000_s1026" style="position:absolute;margin-left:124.1pt;margin-top:58.85pt;width:80.2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" filled="f" strokecolor="red" strokeweight="2pt"/>
            </w:pict>
          </mc:Fallback>
        </mc:AlternateContent>
      </w:r>
      <w:r w:rsidR="00832E8A">
        <w:rPr>
          <w:noProof/>
        </w:rPr>
        <w:drawing>
          <wp:inline distT="0" distB="0" distL="0" distR="0" wp14:anchorId="4558B533" wp14:editId="2EFAA919">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23">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00D1D912" w14:textId="21B44286" w:rsidR="0079153E" w:rsidRDefault="004A2C1E" w:rsidP="00B4304D">
      <w:pPr>
        <w:pStyle w:val="Beschriftung"/>
      </w:pPr>
      <w:bookmarkStart w:id="16" w:name="_Toc30758739"/>
      <w:r>
        <w:t xml:space="preserve">Abbildung </w:t>
      </w:r>
      <w:r>
        <w:fldChar w:fldCharType="begin"/>
      </w:r>
      <w:r>
        <w:instrText xml:space="preserve"> SEQ Abbildung \* ARABIC </w:instrText>
      </w:r>
      <w:r>
        <w:fldChar w:fldCharType="separate"/>
      </w:r>
      <w:r w:rsidR="00C544E5">
        <w:t>3</w:t>
      </w:r>
      <w:r>
        <w:fldChar w:fldCharType="end"/>
      </w:r>
      <w:r>
        <w:t>: Windows PowerShell</w:t>
      </w:r>
      <w:bookmarkEnd w:id="16"/>
    </w:p>
    <w:p w14:paraId="66461982" w14:textId="73ADC3C4" w:rsidR="0079153E" w:rsidRDefault="0079153E" w:rsidP="00B4304D"/>
    <w:p w14:paraId="56B53169" w14:textId="22954FF4" w:rsidR="008C3313" w:rsidRDefault="00754326" w:rsidP="00B4304D">
      <w:r>
        <w:t xml:space="preserve">Anschließend kann im Webbrowser durch </w:t>
      </w:r>
      <w:r w:rsidRPr="005877BA">
        <w:rPr>
          <w:i/>
          <w:iCs/>
        </w:rPr>
        <w:t>Localhost:7474</w:t>
      </w:r>
      <w:r>
        <w:t xml:space="preserve"> die Webseite </w:t>
      </w:r>
      <w:r w:rsidR="0079443D">
        <w:t xml:space="preserve">der Datenbank </w:t>
      </w:r>
      <w:r>
        <w:t xml:space="preserve">aufgerufen werden. </w:t>
      </w:r>
      <w:r w:rsidR="008C3313">
        <w:t xml:space="preserve">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16FA389A" w14:textId="56B19043" w:rsidR="004A2C1E" w:rsidRDefault="004A2C1E" w:rsidP="00B4304D">
      <w:r>
        <w:rPr>
          <w:noProof/>
        </w:rPr>
        <w:lastRenderedPageBreak/>
        <mc:AlternateContent>
          <mc:Choice Requires="wps">
            <w:drawing>
              <wp:anchor distT="0" distB="0" distL="114300" distR="114300" simplePos="0" relativeHeight="251672576" behindDoc="0" locked="0" layoutInCell="1" allowOverlap="1" wp14:anchorId="74F84256" wp14:editId="6135DEAD">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3A69F4AC" w14:textId="1A93F62E" w:rsidR="00BD7CA2" w:rsidRPr="00384700" w:rsidRDefault="00BD7CA2" w:rsidP="004A2C1E">
                            <w:pPr>
                              <w:pStyle w:val="Beschriftung"/>
                            </w:pPr>
                            <w:bookmarkStart w:id="17" w:name="_Toc30758740"/>
                            <w:r>
                              <w:t xml:space="preserve">Abbildung </w:t>
                            </w:r>
                            <w:r>
                              <w:fldChar w:fldCharType="begin"/>
                            </w:r>
                            <w:r>
                              <w:instrText xml:space="preserve"> SEQ Abbildung \* ARABIC </w:instrText>
                            </w:r>
                            <w:r>
                              <w:fldChar w:fldCharType="separate"/>
                            </w:r>
                            <w:r>
                              <w:t>4</w:t>
                            </w:r>
                            <w:r>
                              <w:fldChar w:fldCharType="end"/>
                            </w:r>
                            <w:r>
                              <w:t>: Neo4j Datenbankauszug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F84256" id="_x0000_t202" coordsize="21600,21600" o:spt="202" path="m,l,21600r21600,l21600,xe">
                <v:stroke joinstyle="miter"/>
                <v:path gradientshapeok="t" o:connecttype="rect"/>
              </v:shapetype>
              <v:shape id="Textfeld 20" o:spid="_x0000_s1030" type="#_x0000_t202" style="position:absolute;left:0;text-align:left;margin-left:-40.25pt;margin-top:213pt;width:53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" stroked="f">
                <v:textbox style="mso-fit-shape-to-text:t" inset="0,0,0,0">
                  <w:txbxContent>
                    <w:p w14:paraId="3A69F4AC" w14:textId="1A93F62E" w:rsidR="00BD7CA2" w:rsidRPr="00384700" w:rsidRDefault="00BD7CA2" w:rsidP="004A2C1E">
                      <w:pPr>
                        <w:pStyle w:val="Beschriftung"/>
                      </w:pPr>
                      <w:bookmarkStart w:id="18" w:name="_Toc30758740"/>
                      <w:r>
                        <w:t xml:space="preserve">Abbildung </w:t>
                      </w:r>
                      <w:r>
                        <w:fldChar w:fldCharType="begin"/>
                      </w:r>
                      <w:r>
                        <w:instrText xml:space="preserve"> SEQ Abbildung \* ARABIC </w:instrText>
                      </w:r>
                      <w:r>
                        <w:fldChar w:fldCharType="separate"/>
                      </w:r>
                      <w:r>
                        <w:t>4</w:t>
                      </w:r>
                      <w:r>
                        <w:fldChar w:fldCharType="end"/>
                      </w:r>
                      <w:r>
                        <w:t>: Neo4j Datenbankauszug</w:t>
                      </w:r>
                      <w:bookmarkEnd w:id="18"/>
                    </w:p>
                  </w:txbxContent>
                </v:textbox>
                <w10:wrap type="topAndBottom"/>
              </v:shape>
            </w:pict>
          </mc:Fallback>
        </mc:AlternateContent>
      </w:r>
      <w:r w:rsidR="0079153E" w:rsidRPr="004A2C1E">
        <w:rPr>
          <w:noProof/>
          <w:sz w:val="18"/>
          <w:szCs w:val="18"/>
        </w:rPr>
        <mc:AlternateContent>
          <mc:Choice Requires="wpg">
            <w:drawing>
              <wp:anchor distT="0" distB="0" distL="114300" distR="114300" simplePos="0" relativeHeight="251662336" behindDoc="0" locked="0" layoutInCell="1" allowOverlap="1" wp14:anchorId="53C2751E" wp14:editId="6AAC6E55">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E50DDA0" id="Gruppieren 16" o:spid="_x0000_s1026" style="position:absolute;margin-left:0;margin-top:0;width:533.6pt;height:208.5pt;z-index:251662336;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25"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767D042" w14:textId="38690A29" w:rsidR="008C3313" w:rsidRDefault="00A37785" w:rsidP="00B4304D">
      <w:r>
        <w:t xml:space="preserve">Besonders von Vorteil ist bei Neo4j, dass innerhalb der Datenbank das Abfrageergebnis direkt visualisiert wird, wie auf der obigen Grafik zu erkennen ist. Somit </w:t>
      </w:r>
      <w:r w:rsidR="00002C7E">
        <w:t>ist</w:t>
      </w:r>
      <w:r>
        <w:t xml:space="preserve"> direkt </w:t>
      </w:r>
      <w:r w:rsidR="00002C7E">
        <w:t>ersichtlich,</w:t>
      </w:r>
      <w:r>
        <w:t xml:space="preserve"> ob die definierte Abfrage auch das gewünschte Ergebnis erzielt. </w:t>
      </w:r>
      <w:r w:rsidR="005877BA">
        <w:t xml:space="preserve">Abgefragt wurde hier </w:t>
      </w:r>
      <w:r w:rsidR="00002C7E">
        <w:t xml:space="preserve">anhand des Befehls </w:t>
      </w:r>
      <w:r w:rsidR="005877BA">
        <w:t>„</w:t>
      </w:r>
      <w:r w:rsidR="005877BA" w:rsidRPr="00512723">
        <w:rPr>
          <w:i/>
          <w:iCs/>
        </w:rPr>
        <w:t>START n=</w:t>
      </w:r>
      <w:proofErr w:type="spellStart"/>
      <w:r w:rsidR="005877BA" w:rsidRPr="00512723">
        <w:rPr>
          <w:i/>
          <w:iCs/>
        </w:rPr>
        <w:t>node</w:t>
      </w:r>
      <w:proofErr w:type="spellEnd"/>
      <w:r w:rsidR="005877BA" w:rsidRPr="00512723">
        <w:rPr>
          <w:i/>
          <w:iCs/>
        </w:rPr>
        <w:t>(*) RETURN n;</w:t>
      </w:r>
      <w:r w:rsidR="005877BA">
        <w:t xml:space="preserve">“. </w:t>
      </w:r>
      <w:r w:rsidR="005877BA" w:rsidRPr="00675558">
        <w:rPr>
          <w:highlight w:val="green"/>
        </w:rPr>
        <w:t xml:space="preserve">Durch diese Abfrage gibt die Datenbank </w:t>
      </w:r>
      <w:r w:rsidR="00002C7E">
        <w:rPr>
          <w:highlight w:val="green"/>
        </w:rPr>
        <w:t>ihren</w:t>
      </w:r>
      <w:r w:rsidR="005877BA" w:rsidRPr="00675558">
        <w:rPr>
          <w:highlight w:val="green"/>
        </w:rPr>
        <w:t xml:space="preserve"> gesamten Inhalt aus.</w:t>
      </w:r>
      <w:r w:rsidR="005877BA">
        <w:t xml:space="preserve"> </w:t>
      </w:r>
    </w:p>
    <w:p w14:paraId="510831FE" w14:textId="4802CCC6" w:rsidR="00A37785" w:rsidRDefault="0079153E" w:rsidP="00B4304D">
      <w:r>
        <w:t xml:space="preserve">Für das Tool zum Programmieren wurde sich für </w:t>
      </w:r>
      <w:r w:rsidR="00E43E6B">
        <w:t>Visual Studio Code</w:t>
      </w:r>
      <w:r>
        <w:t xml:space="preserve"> entschieden. Zunächst </w:t>
      </w:r>
      <w:r w:rsidR="0079443D">
        <w:t>standen</w:t>
      </w:r>
      <w:r>
        <w:t xml:space="preserve"> verschiedene Programme </w:t>
      </w:r>
      <w:r w:rsidR="0079443D">
        <w:t>zur Auswahl</w:t>
      </w:r>
      <w:r>
        <w:t xml:space="preserve"> wie beispielsweise Notepad++ und Sublime Text</w:t>
      </w:r>
      <w:r w:rsidR="00A37785">
        <w:t xml:space="preserve"> </w:t>
      </w:r>
      <w:r>
        <w:t xml:space="preserve">3. Jedoch hat sich schnell herausgestellt, dass diese nicht so komfortabel sind wie Visual Studio Code, </w:t>
      </w:r>
      <w:r w:rsidR="0079443D">
        <w:t>daher wurde sich für dieses entschieden. D</w:t>
      </w:r>
      <w:r>
        <w:t>a</w:t>
      </w:r>
      <w:r w:rsidR="0079443D">
        <w:t>s</w:t>
      </w:r>
      <w:r>
        <w:t xml:space="preserve"> </w:t>
      </w:r>
      <w:r w:rsidR="0079443D">
        <w:t>bei Visual Studio Code</w:t>
      </w:r>
      <w:r>
        <w:t xml:space="preserve"> die farbliche Zusammengehörigkeit des Codes übersichtlicher dargestellt ist als bei Sublime Text 3</w:t>
      </w:r>
      <w:r w:rsidR="0079443D">
        <w:t>, war ein Grund für die Wahl für Visual Studio Code</w:t>
      </w:r>
      <w:r>
        <w:t xml:space="preserve">. </w:t>
      </w:r>
      <w:r w:rsidR="00754326">
        <w:t>Diese farbliche Zusammengehörigkeit ist auch als Syntax-</w:t>
      </w:r>
      <w:proofErr w:type="spellStart"/>
      <w:r w:rsidR="00754326">
        <w:t>Highlighting</w:t>
      </w:r>
      <w:proofErr w:type="spellEnd"/>
      <w:r w:rsidR="00754326">
        <w:t xml:space="preserve"> bekannt. </w:t>
      </w:r>
      <w:r w:rsidR="00002C7E">
        <w:t xml:space="preserve">Zudem hat dieser Editor einen zusätzlich integrierten Debugger und läuft mit verschiedenen Betriebssystemen wie z. B. Windows, Linux und Mac OS. </w:t>
      </w:r>
      <w:r w:rsidR="00002C7E">
        <w:rPr>
          <w:rStyle w:val="Funotenzeichen"/>
        </w:rPr>
        <w:footnoteReference w:id="17"/>
      </w:r>
      <w:r w:rsidR="0079443D">
        <w:t xml:space="preserve">Ein weiterer Grund </w:t>
      </w:r>
      <w:r w:rsidR="00002C7E">
        <w:t xml:space="preserve">für Visual Studio Code </w:t>
      </w:r>
      <w:r w:rsidR="0079443D">
        <w:t xml:space="preserve">ist, dass </w:t>
      </w:r>
      <w:r>
        <w:t xml:space="preserve">die Hintergrundfarbe schwarz deutlich angenehmer </w:t>
      </w:r>
      <w:r w:rsidR="00A37785">
        <w:t xml:space="preserve">beim Programmieren </w:t>
      </w:r>
      <w:r w:rsidR="002B2E13">
        <w:t xml:space="preserve">ist </w:t>
      </w:r>
      <w:r>
        <w:t xml:space="preserve">als die Hintergrundfarbe weiß wie bei Notepad++. </w:t>
      </w:r>
    </w:p>
    <w:p w14:paraId="27706649" w14:textId="77777777" w:rsidR="00BC7A04" w:rsidRDefault="00BC7A04">
      <w:pPr>
        <w:spacing w:after="0" w:line="240" w:lineRule="auto"/>
        <w:ind w:firstLine="0"/>
        <w:jc w:val="left"/>
      </w:pPr>
    </w:p>
    <w:p w14:paraId="6799CE72" w14:textId="47D94FC2" w:rsidR="00EB0729" w:rsidRDefault="00BC7A04">
      <w:pPr>
        <w:spacing w:after="0" w:line="240" w:lineRule="auto"/>
        <w:ind w:firstLine="0"/>
        <w:jc w:val="left"/>
      </w:pPr>
      <w:r w:rsidRPr="00BC7A04">
        <w:rPr>
          <w:highlight w:val="yellow"/>
        </w:rPr>
        <w:t>Bild</w:t>
      </w:r>
      <w:r w:rsidR="00822F2F">
        <w:rPr>
          <w:highlight w:val="yellow"/>
        </w:rPr>
        <w:t>/Screenshot</w:t>
      </w:r>
      <w:r w:rsidRPr="00BC7A04">
        <w:rPr>
          <w:highlight w:val="yellow"/>
        </w:rPr>
        <w:t xml:space="preserve"> von Visual Studio Code</w:t>
      </w:r>
      <w:r w:rsidR="00EB0729">
        <w:br w:type="page"/>
      </w:r>
    </w:p>
    <w:p w14:paraId="776BF0CD" w14:textId="04AF070A" w:rsidR="00EB0729" w:rsidRDefault="0079153E" w:rsidP="00EB0729">
      <w:pPr>
        <w:spacing w:after="0"/>
        <w:ind w:firstLine="0"/>
      </w:pPr>
      <w:r>
        <w:lastRenderedPageBreak/>
        <w:t xml:space="preserve">Doch </w:t>
      </w:r>
      <w:r w:rsidR="00B63CB6">
        <w:t xml:space="preserve">um eine Datenbank sinnvoll befüllen zu können, benötigt man selbstverständlich auch Daten. Die Testdaten wurden hier per Excel-Liste </w:t>
      </w:r>
      <w:r w:rsidR="00C8430E">
        <w:t xml:space="preserve">vom Betreuer der ISB AG </w:t>
      </w:r>
      <w:r w:rsidR="00B63CB6">
        <w:t>zur Verfügung gestellt.</w:t>
      </w:r>
      <w:r w:rsidR="00C8430E">
        <w:t xml:space="preserve"> Die Daten sind aus Datenschutzgründen hier fiktiv aufgeführt.</w:t>
      </w:r>
      <w:r w:rsidR="00B63CB6">
        <w:t xml:space="preserve"> Diese Liste umfasst sechs Arbeitsblätter mit mehreren Spalten und Zeilen Inhalt</w:t>
      </w:r>
      <w:r w:rsidR="002B2E13">
        <w:t xml:space="preserve">. </w:t>
      </w:r>
      <w:r w:rsidR="00EB0729">
        <w:t xml:space="preserve">Die Arbeitsblätter haben folgende Namen: Fachprozesse, Informationssysteme, Organisationseinheiten, Technologien, Standards und Standorte. </w:t>
      </w:r>
      <w:r w:rsidR="00B63CB6">
        <w:t xml:space="preserve">Um die Daten jedoch in Datenbank zu bekommen, </w:t>
      </w:r>
      <w:r w:rsidR="002B2E13">
        <w:t>muss</w:t>
      </w:r>
      <w:r w:rsidR="00B63CB6">
        <w:t xml:space="preserve"> zunächst jedes Arbeitsblatt </w:t>
      </w:r>
      <w:r w:rsidR="00EB0729">
        <w:t xml:space="preserve">einzeln </w:t>
      </w:r>
      <w:r w:rsidR="001714B7">
        <w:t>als</w:t>
      </w:r>
      <w:r w:rsidR="00B63CB6">
        <w:t xml:space="preserve"> eine </w:t>
      </w:r>
      <w:proofErr w:type="spellStart"/>
      <w:r w:rsidR="00B63CB6">
        <w:t>csv</w:t>
      </w:r>
      <w:proofErr w:type="spellEnd"/>
      <w:r w:rsidR="00B63CB6">
        <w:t xml:space="preserve">-Datei exportiert werden. </w:t>
      </w:r>
    </w:p>
    <w:p w14:paraId="4A46E508" w14:textId="1FE61CA2" w:rsidR="0079153E" w:rsidRDefault="00EB0729" w:rsidP="00EB0729">
      <w:pPr>
        <w:spacing w:after="0"/>
        <w:ind w:firstLine="0"/>
      </w:pPr>
      <w:r w:rsidRPr="00EB0729">
        <w:rPr>
          <w:noProof/>
          <w:highlight w:val="green"/>
        </w:rPr>
        <w:drawing>
          <wp:anchor distT="0" distB="0" distL="114300" distR="114300" simplePos="0" relativeHeight="251669504" behindDoc="0" locked="0" layoutInCell="1" allowOverlap="1" wp14:anchorId="78BE17EE" wp14:editId="60B40EB8">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0E0AB64B" w14:textId="77777777" w:rsidR="00EB0729" w:rsidRDefault="00EB0729" w:rsidP="00B4304D">
      <w:pPr>
        <w:pStyle w:val="Beschriftung"/>
      </w:pPr>
      <w:bookmarkStart w:id="18" w:name="_Toc30758741"/>
    </w:p>
    <w:p w14:paraId="4EC88415" w14:textId="08D27CCF" w:rsidR="008C3313" w:rsidRDefault="008C3313" w:rsidP="00B4304D">
      <w:pPr>
        <w:pStyle w:val="Beschriftung"/>
      </w:pPr>
      <w:r>
        <w:t xml:space="preserve">Abbildung </w:t>
      </w:r>
      <w:r>
        <w:fldChar w:fldCharType="begin"/>
      </w:r>
      <w:r>
        <w:instrText xml:space="preserve"> SEQ Abbildung \* ARABIC </w:instrText>
      </w:r>
      <w:r>
        <w:fldChar w:fldCharType="separate"/>
      </w:r>
      <w:r w:rsidR="00C544E5">
        <w:t>5</w:t>
      </w:r>
      <w:r>
        <w:fldChar w:fldCharType="end"/>
      </w:r>
      <w:r>
        <w:t>: Excel Daten</w:t>
      </w:r>
      <w:bookmarkEnd w:id="18"/>
    </w:p>
    <w:p w14:paraId="6153FA00" w14:textId="77777777" w:rsidR="00EB0729" w:rsidRDefault="00EB0729" w:rsidP="00EB0729">
      <w:pPr>
        <w:rPr>
          <w:highlight w:val="green"/>
        </w:rPr>
      </w:pPr>
    </w:p>
    <w:p w14:paraId="0BD0CD7C" w14:textId="32650627" w:rsidR="00EB0729" w:rsidRDefault="00EB0729" w:rsidP="00EB0729">
      <w:r w:rsidRPr="00BA6B60">
        <w:t xml:space="preserve">Anschließend wird diese Datei in das Programm </w:t>
      </w:r>
      <w:proofErr w:type="spellStart"/>
      <w:r w:rsidRPr="00BA6B60">
        <w:t>Eclipse</w:t>
      </w:r>
      <w:proofErr w:type="spellEnd"/>
      <w:r w:rsidRPr="00BA6B60">
        <w:t xml:space="preserve"> </w:t>
      </w:r>
      <w:r w:rsidR="007406B1" w:rsidRPr="00BA6B60">
        <w:t>eingelesen</w:t>
      </w:r>
      <w:r w:rsidRPr="00BA6B60">
        <w:t xml:space="preserve">.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w:t>
      </w:r>
      <w:r w:rsidR="00BA6B60">
        <w:t xml:space="preserve"> </w:t>
      </w:r>
    </w:p>
    <w:p w14:paraId="0F0C7D85" w14:textId="40FCBFD0" w:rsidR="00EB0729" w:rsidRDefault="00EB0729" w:rsidP="00EB0729"/>
    <w:p w14:paraId="3B57628F" w14:textId="0BA77B15" w:rsidR="00BC7A04" w:rsidRDefault="00BC7A04" w:rsidP="00EB0729"/>
    <w:p w14:paraId="332996A4" w14:textId="16170C10" w:rsidR="00BC7A04" w:rsidRPr="00EB0729" w:rsidRDefault="00BC7A04" w:rsidP="00EB0729">
      <w:r w:rsidRPr="00BC7A04">
        <w:rPr>
          <w:highlight w:val="yellow"/>
        </w:rPr>
        <w:t xml:space="preserve">Bild von </w:t>
      </w:r>
      <w:proofErr w:type="spellStart"/>
      <w:r w:rsidRPr="00BC7A04">
        <w:rPr>
          <w:highlight w:val="yellow"/>
        </w:rPr>
        <w:t>Eclipse</w:t>
      </w:r>
      <w:proofErr w:type="spellEnd"/>
    </w:p>
    <w:p w14:paraId="4F95E61D" w14:textId="6985A0A3" w:rsidR="0095739D" w:rsidRDefault="00BC7A04" w:rsidP="00B4304D">
      <w:r>
        <w:rPr>
          <w:noProof/>
        </w:rPr>
        <w:lastRenderedPageBreak/>
        <mc:AlternateContent>
          <mc:Choice Requires="wps">
            <w:drawing>
              <wp:anchor distT="0" distB="0" distL="114300" distR="114300" simplePos="0" relativeHeight="251696128" behindDoc="0" locked="0" layoutInCell="1" allowOverlap="1" wp14:anchorId="46707597" wp14:editId="4009F42F">
                <wp:simplePos x="0" y="0"/>
                <wp:positionH relativeFrom="column">
                  <wp:posOffset>178435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F7C71" id="Rechteck 14" o:spid="_x0000_s1026" style="position:absolute;margin-left:14.05pt;margin-top:369.5pt;width:122.4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" filled="f" strokecolor="red" strokeweight="2pt"/>
            </w:pict>
          </mc:Fallback>
        </mc:AlternateContent>
      </w:r>
      <w:r w:rsidR="002D2FE5">
        <w:rPr>
          <w:noProof/>
        </w:rPr>
        <mc:AlternateContent>
          <mc:Choice Requires="wps">
            <w:drawing>
              <wp:anchor distT="0" distB="0" distL="114300" distR="114300" simplePos="0" relativeHeight="251683840" behindDoc="0" locked="0" layoutInCell="1" allowOverlap="1" wp14:anchorId="6FF277CF" wp14:editId="5CB297AE">
                <wp:simplePos x="0" y="0"/>
                <wp:positionH relativeFrom="column">
                  <wp:posOffset>1568450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DDBEC" id="Rechteck 1" o:spid="_x0000_s1026" style="position:absolute;margin-left:123.5pt;margin-top:133.7pt;width:50.4pt;height: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" filled="f" strokecolor="red" strokeweight="2pt"/>
            </w:pict>
          </mc:Fallback>
        </mc:AlternateContent>
      </w:r>
      <w:r w:rsidR="0095739D">
        <w:rPr>
          <w:noProof/>
        </w:rPr>
        <mc:AlternateContent>
          <mc:Choice Requires="wps">
            <w:drawing>
              <wp:anchor distT="0" distB="0" distL="114300" distR="114300" simplePos="0" relativeHeight="251666432" behindDoc="0" locked="0" layoutInCell="1" allowOverlap="1" wp14:anchorId="01F2B976" wp14:editId="3E13BF93">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5C4DE45" w14:textId="375BF811" w:rsidR="00BD7CA2" w:rsidRPr="008901D6" w:rsidRDefault="00BD7CA2" w:rsidP="00832E8A">
                            <w:pPr>
                              <w:pStyle w:val="Beschriftung"/>
                            </w:pPr>
                            <w:bookmarkStart w:id="19" w:name="_Toc30758742"/>
                            <w:r>
                              <w:t xml:space="preserve">Abbildung </w:t>
                            </w:r>
                            <w:r>
                              <w:fldChar w:fldCharType="begin"/>
                            </w:r>
                            <w:r>
                              <w:instrText xml:space="preserve"> SEQ Abbildung \* ARABIC </w:instrText>
                            </w:r>
                            <w:r>
                              <w:fldChar w:fldCharType="separate"/>
                            </w:r>
                            <w:r>
                              <w:t>6</w:t>
                            </w:r>
                            <w:r>
                              <w:fldChar w:fldCharType="end"/>
                            </w:r>
                            <w:r>
                              <w:t xml:space="preserve">: </w:t>
                            </w:r>
                            <w:r w:rsidRPr="00806FCA">
                              <w:t>Windows PowerShell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2B976" id="Textfeld 23" o:spid="_x0000_s1031" type="#_x0000_t202" style="position:absolute;left:0;text-align:left;margin-left:-3.5pt;margin-top:406.3pt;width:467.6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ZNMQIAAGYEAAAOAAAAZHJzL2Uyb0RvYy54bWysVE2P2yAQvVfqf0DcG+ejWXW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DwQtZNMQIAAGYEAAAOAAAAAAAAAAAAAAAA&#10;AC4CAABkcnMvZTJvRG9jLnhtbFBLAQItABQABgAIAAAAIQDB6LzN4QAAAAoBAAAPAAAAAAAAAAAA&#10;AAAAAIsEAABkcnMvZG93bnJldi54bWxQSwUGAAAAAAQABADzAAAAmQUAAAAA&#10;" stroked="f">
                <v:textbox style="mso-fit-shape-to-text:t" inset="0,0,0,0">
                  <w:txbxContent>
                    <w:p w14:paraId="25C4DE45" w14:textId="375BF811" w:rsidR="00BD7CA2" w:rsidRPr="008901D6" w:rsidRDefault="00BD7CA2" w:rsidP="00832E8A">
                      <w:pPr>
                        <w:pStyle w:val="Beschriftung"/>
                      </w:pPr>
                      <w:bookmarkStart w:id="21" w:name="_Toc30758742"/>
                      <w:r>
                        <w:t xml:space="preserve">Abbildung </w:t>
                      </w:r>
                      <w:r>
                        <w:fldChar w:fldCharType="begin"/>
                      </w:r>
                      <w:r>
                        <w:instrText xml:space="preserve"> SEQ Abbildung \* ARABIC </w:instrText>
                      </w:r>
                      <w:r>
                        <w:fldChar w:fldCharType="separate"/>
                      </w:r>
                      <w:r>
                        <w:t>6</w:t>
                      </w:r>
                      <w:r>
                        <w:fldChar w:fldCharType="end"/>
                      </w:r>
                      <w:r>
                        <w:t xml:space="preserve">: </w:t>
                      </w:r>
                      <w:r w:rsidRPr="00806FCA">
                        <w:t>Windows PowerShell</w:t>
                      </w:r>
                      <w:bookmarkEnd w:id="21"/>
                    </w:p>
                  </w:txbxContent>
                </v:textbox>
                <w10:wrap type="topAndBottom" anchorx="margin"/>
              </v:shape>
            </w:pict>
          </mc:Fallback>
        </mc:AlternateContent>
      </w:r>
      <w:r w:rsidR="0095739D">
        <w:rPr>
          <w:noProof/>
        </w:rPr>
        <w:drawing>
          <wp:anchor distT="0" distB="0" distL="114300" distR="114300" simplePos="0" relativeHeight="251664384" behindDoc="0" locked="0" layoutInCell="1" allowOverlap="1" wp14:anchorId="199F5BA0" wp14:editId="16A93C60">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27">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rsidR="00B27817">
        <w:t xml:space="preserve">Um Einblick in die Daten zu bekommen, wurde ein </w:t>
      </w:r>
      <w:r w:rsidR="00B27817" w:rsidRPr="00BC7A04">
        <w:rPr>
          <w:highlight w:val="green"/>
        </w:rPr>
        <w:t>Webserver aufgebaut</w:t>
      </w:r>
      <w:r w:rsidR="00B27817">
        <w:t xml:space="preserve">, welcher eine Webansicht ermöglicht. </w:t>
      </w:r>
      <w:r w:rsidR="00832E8A">
        <w:t>Die folgende Grafik zeigt das h</w:t>
      </w:r>
      <w:r w:rsidR="00B27817">
        <w:t xml:space="preserve">ier </w:t>
      </w:r>
      <w:r w:rsidR="00832E8A">
        <w:t>verwendete</w:t>
      </w:r>
      <w:r w:rsidR="00B27817">
        <w:t xml:space="preserve"> Windows PowerShell. Nach dem Start des Programms, muss der korrekte Ordner ausgewählt werden und der Befehl </w:t>
      </w:r>
      <w:r w:rsidR="00B27817" w:rsidRPr="002D2FE5">
        <w:rPr>
          <w:i/>
          <w:iCs/>
        </w:rPr>
        <w:t>„</w:t>
      </w:r>
      <w:proofErr w:type="spellStart"/>
      <w:r w:rsidR="00B27817" w:rsidRPr="002D2FE5">
        <w:rPr>
          <w:i/>
          <w:iCs/>
        </w:rPr>
        <w:t>npm</w:t>
      </w:r>
      <w:proofErr w:type="spellEnd"/>
      <w:r w:rsidR="00B27817" w:rsidRPr="002D2FE5">
        <w:rPr>
          <w:i/>
          <w:iCs/>
        </w:rPr>
        <w:t xml:space="preserve"> </w:t>
      </w:r>
      <w:proofErr w:type="spellStart"/>
      <w:r w:rsidR="00B27817" w:rsidRPr="002D2FE5">
        <w:rPr>
          <w:i/>
          <w:iCs/>
        </w:rPr>
        <w:t>run</w:t>
      </w:r>
      <w:proofErr w:type="spellEnd"/>
      <w:r w:rsidR="00B27817" w:rsidRPr="002D2FE5">
        <w:rPr>
          <w:i/>
          <w:iCs/>
        </w:rPr>
        <w:t xml:space="preserve"> </w:t>
      </w:r>
      <w:proofErr w:type="spellStart"/>
      <w:r w:rsidR="00B27817" w:rsidRPr="002D2FE5">
        <w:rPr>
          <w:i/>
          <w:iCs/>
        </w:rPr>
        <w:t>dev</w:t>
      </w:r>
      <w:proofErr w:type="spellEnd"/>
      <w:r w:rsidR="00B27817" w:rsidRPr="002D2FE5">
        <w:rPr>
          <w:i/>
          <w:iCs/>
        </w:rPr>
        <w:t>“</w:t>
      </w:r>
      <w:r w:rsidR="00B27817">
        <w:t xml:space="preserve"> löst den Start aus. </w:t>
      </w:r>
    </w:p>
    <w:p w14:paraId="7775DC4D" w14:textId="2EAA1C0F" w:rsidR="008C3313" w:rsidRDefault="008C3313" w:rsidP="00B4304D"/>
    <w:p w14:paraId="4E0A15DC" w14:textId="77777777" w:rsidR="008C3313" w:rsidRDefault="008C3313" w:rsidP="00B4304D">
      <w:pPr>
        <w:spacing w:after="0" w:line="240" w:lineRule="auto"/>
        <w:ind w:firstLine="0"/>
      </w:pPr>
      <w:r>
        <w:br w:type="page"/>
      </w:r>
    </w:p>
    <w:p w14:paraId="2EB2AE58" w14:textId="07920962" w:rsidR="00B27817" w:rsidRDefault="00B27817" w:rsidP="00B4304D">
      <w:r w:rsidRPr="00BC7A04">
        <w:rPr>
          <w:highlight w:val="green"/>
        </w:rPr>
        <w:lastRenderedPageBreak/>
        <w:t xml:space="preserve">Wenn es gestartet </w:t>
      </w:r>
      <w:r w:rsidR="008C3313" w:rsidRPr="00BC7A04">
        <w:rPr>
          <w:highlight w:val="green"/>
        </w:rPr>
        <w:t>ist</w:t>
      </w:r>
      <w:r>
        <w:t>, kann durch d</w:t>
      </w:r>
      <w:r w:rsidR="008C3313">
        <w:t>en</w:t>
      </w:r>
      <w:r>
        <w:t xml:space="preserve"> Webseitenaufruf </w:t>
      </w:r>
      <w:r w:rsidRPr="00BC7A04">
        <w:rPr>
          <w:i/>
          <w:iCs/>
        </w:rPr>
        <w:t>Localhost:8080</w:t>
      </w:r>
      <w:r w:rsidR="00832E8A">
        <w:t xml:space="preserve"> auch schon die Webansicht erfolgen. </w:t>
      </w:r>
      <w:r w:rsidR="002A7918">
        <w:t xml:space="preserve">Die folgende Grafik stellt diesen Webaufruf dar. </w:t>
      </w:r>
      <w:r w:rsidR="001447B2">
        <w:t xml:space="preserve">Die Knoten spiegeln die Objekte </w:t>
      </w:r>
      <w:r w:rsidR="00BC7A04">
        <w:t>wider</w:t>
      </w:r>
      <w:r w:rsidR="001447B2">
        <w:t xml:space="preserve"> und die Kanten die Relationen. Die Größe der Knoten ist unterschiedlich, da diese aussagt, wie viele Anwender dieses Produkt verwenden, also die Anzahl der Anwender. Je größer der Knoten, desto mehr Anwender</w:t>
      </w:r>
      <w:r w:rsidR="00C16F75">
        <w:t>.</w:t>
      </w:r>
      <w:r w:rsidR="001447B2">
        <w:t xml:space="preserve"> </w:t>
      </w:r>
      <w:r w:rsidR="00C16F75">
        <w:t>J</w:t>
      </w:r>
      <w:r w:rsidR="001447B2">
        <w:t>e kleiner</w:t>
      </w:r>
      <w:r w:rsidR="00C16F75">
        <w:t>,</w:t>
      </w:r>
      <w:r w:rsidR="001447B2">
        <w:t xml:space="preserve"> desto weniger Anwender. Die Farbe der Knoten ist unterschiedlich, da jede Farbe ein</w:t>
      </w:r>
      <w:r w:rsidR="00BC7A04">
        <w:t>en</w:t>
      </w:r>
      <w:r w:rsidR="001447B2">
        <w:t xml:space="preserve"> andere</w:t>
      </w:r>
      <w:r w:rsidR="00BC7A04">
        <w:t>n</w:t>
      </w:r>
      <w:r w:rsidR="001447B2">
        <w:t xml:space="preserve"> Typ abbildet. </w:t>
      </w:r>
      <w:r w:rsidR="002A7918">
        <w:t>Die Typen sind entsprechend der Excel Arbeitsblätter abgeleitet. Durch ein Mouse Over Event können die Informationen zu den entsprechenden Knoten abgefragt werden. Ebenso können die Knoten durch einen Klick bewegt und anders positioniert werden.</w:t>
      </w:r>
    </w:p>
    <w:p w14:paraId="1A592260" w14:textId="77777777" w:rsidR="002A7918" w:rsidRDefault="002A7918" w:rsidP="00B4304D">
      <w:pPr>
        <w:keepNext/>
      </w:pPr>
      <w:r>
        <w:rPr>
          <w:noProof/>
        </w:rPr>
        <w:drawing>
          <wp:inline distT="0" distB="0" distL="0" distR="0" wp14:anchorId="2477B8BA" wp14:editId="49AB3A99">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28">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489EEDB7" w14:textId="6A4E4006" w:rsidR="00832E8A" w:rsidRDefault="002A7918" w:rsidP="00B4304D">
      <w:pPr>
        <w:pStyle w:val="Beschriftung"/>
      </w:pPr>
      <w:bookmarkStart w:id="20" w:name="_Toc30758743"/>
      <w:r>
        <w:t xml:space="preserve">Abbildung </w:t>
      </w:r>
      <w:r>
        <w:fldChar w:fldCharType="begin"/>
      </w:r>
      <w:r>
        <w:instrText xml:space="preserve"> SEQ Abbildung \* ARABIC </w:instrText>
      </w:r>
      <w:r>
        <w:fldChar w:fldCharType="separate"/>
      </w:r>
      <w:r w:rsidR="00C544E5">
        <w:t>7</w:t>
      </w:r>
      <w:r>
        <w:fldChar w:fldCharType="end"/>
      </w:r>
      <w:r>
        <w:t>: Daten Webansicht</w:t>
      </w:r>
      <w:bookmarkEnd w:id="20"/>
    </w:p>
    <w:p w14:paraId="1D28AF51" w14:textId="256A11E1" w:rsidR="00E43E6B" w:rsidRDefault="00E43E6B" w:rsidP="00B4304D">
      <w:pPr>
        <w:spacing w:after="0" w:line="240" w:lineRule="auto"/>
        <w:ind w:firstLine="0"/>
        <w:rPr>
          <w:b/>
          <w:bCs/>
          <w:iCs/>
          <w:color w:val="00844D"/>
          <w:sz w:val="28"/>
          <w:szCs w:val="28"/>
        </w:rPr>
      </w:pPr>
      <w:r>
        <w:br w:type="page"/>
      </w:r>
    </w:p>
    <w:p w14:paraId="5EB8D929" w14:textId="26D1625D" w:rsidR="003B56B8" w:rsidRDefault="003B56B8" w:rsidP="00B4304D">
      <w:pPr>
        <w:pStyle w:val="berschrift2"/>
      </w:pPr>
      <w:bookmarkStart w:id="21" w:name="_Toc31124788"/>
      <w:r>
        <w:lastRenderedPageBreak/>
        <w:t>Datenmodellkonzept</w:t>
      </w:r>
      <w:bookmarkEnd w:id="21"/>
    </w:p>
    <w:p w14:paraId="6E65712A" w14:textId="369443F9" w:rsidR="00BD0DA7" w:rsidRDefault="00BD0DA7" w:rsidP="00B4304D">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auf, wie das Datenmodell anhand der vorliegenden Testdaten aussieht. Das Datenmodell wurde so erweitert, dass es möglichst realistisch ist und viele eventuellen Szenarien abdecken kann, welche zur Entscheidungsfindung führen. </w:t>
      </w:r>
    </w:p>
    <w:p w14:paraId="44B34CB2" w14:textId="2BCBB460" w:rsidR="00BD0DA7" w:rsidRDefault="00BD0DA7" w:rsidP="00B4304D">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Spalte, rechts, dem technischen Aspekt. In manchen Fällen kommt es vor, dass der Name der Relation sich wiederholt. Dies ist der Fall, wenn Verbindungen dieselbe Art der Beziehung aufweisen. </w:t>
      </w:r>
      <w:r w:rsidR="00261A08">
        <w:t>Außerdem ist zu erwähnen, dass es sich bei den Attributen nur um eine Beispielhafte Auflistung handelt. In der Realität werden hier die Kundenwünsche aufgeführt und das Datenmodell entsprechend angepasst.</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7D7D7908">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29">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169C5EDA" w:rsidR="00E43E6B" w:rsidRDefault="003A7D93" w:rsidP="00B4304D">
      <w:pPr>
        <w:pStyle w:val="Beschriftung"/>
        <w:rPr>
          <w:b w:val="0"/>
          <w:bCs w:val="0"/>
          <w:iCs/>
          <w:color w:val="00844D"/>
          <w:sz w:val="28"/>
          <w:szCs w:val="28"/>
        </w:rPr>
      </w:pPr>
      <w:bookmarkStart w:id="22" w:name="_Toc30758744"/>
      <w:r>
        <w:t xml:space="preserve">Abbildung </w:t>
      </w:r>
      <w:r>
        <w:fldChar w:fldCharType="begin"/>
      </w:r>
      <w:r>
        <w:instrText xml:space="preserve"> SEQ Abbildung \* ARABIC </w:instrText>
      </w:r>
      <w:r>
        <w:fldChar w:fldCharType="separate"/>
      </w:r>
      <w:r w:rsidR="00C544E5">
        <w:t>8</w:t>
      </w:r>
      <w:r>
        <w:fldChar w:fldCharType="end"/>
      </w:r>
      <w:r>
        <w:t>: Datenmodell</w:t>
      </w:r>
      <w:bookmarkEnd w:id="22"/>
    </w:p>
    <w:p w14:paraId="178F7444" w14:textId="77777777" w:rsidR="00182C03" w:rsidRDefault="00182C03" w:rsidP="00B4304D">
      <w:pPr>
        <w:spacing w:after="0"/>
        <w:ind w:firstLine="0"/>
        <w:rPr>
          <w:highlight w:val="yellow"/>
        </w:rPr>
      </w:pPr>
    </w:p>
    <w:p w14:paraId="68EC14EE" w14:textId="77777777" w:rsidR="00512723" w:rsidRDefault="00512723">
      <w:pPr>
        <w:spacing w:after="0" w:line="240" w:lineRule="auto"/>
        <w:ind w:firstLine="0"/>
        <w:jc w:val="left"/>
        <w:rPr>
          <w:highlight w:val="yellow"/>
        </w:rPr>
      </w:pPr>
      <w:r>
        <w:rPr>
          <w:highlight w:val="yellow"/>
        </w:rPr>
        <w:br w:type="page"/>
      </w:r>
    </w:p>
    <w:p w14:paraId="570C9AB9" w14:textId="000C0A19" w:rsidR="00B60D91" w:rsidRPr="00B60D91" w:rsidRDefault="00B60D91" w:rsidP="00B4304D">
      <w:pPr>
        <w:spacing w:after="0"/>
        <w:ind w:firstLine="0"/>
        <w:rPr>
          <w:highlight w:val="yellow"/>
        </w:rPr>
      </w:pPr>
      <w:r w:rsidRPr="00B60D91">
        <w:rPr>
          <w:highlight w:val="yellow"/>
        </w:rPr>
        <w:lastRenderedPageBreak/>
        <w:t xml:space="preserve">Anhand dieses Datenmodells können </w:t>
      </w:r>
      <w:r w:rsidR="000D36C0">
        <w:rPr>
          <w:highlight w:val="yellow"/>
        </w:rPr>
        <w:t>einige</w:t>
      </w:r>
      <w:r w:rsidRPr="00B60D91">
        <w:rPr>
          <w:highlight w:val="yellow"/>
        </w:rPr>
        <w:t xml:space="preserve"> Fragestellungen, welche in der Praxis au</w:t>
      </w:r>
      <w:r w:rsidR="000D36C0">
        <w:rPr>
          <w:highlight w:val="yellow"/>
        </w:rPr>
        <w:t>f</w:t>
      </w:r>
      <w:r w:rsidRPr="00B60D91">
        <w:rPr>
          <w:highlight w:val="yellow"/>
        </w:rPr>
        <w:t xml:space="preserve">tauchen können, beantwortet werden. </w:t>
      </w:r>
      <w:r w:rsidR="000D36C0">
        <w:rPr>
          <w:highlight w:val="yellow"/>
        </w:rPr>
        <w:t>Ein beispielhafter Auszug dieser</w:t>
      </w:r>
      <w:r w:rsidRPr="00B60D91">
        <w:rPr>
          <w:highlight w:val="yellow"/>
        </w:rPr>
        <w:t xml:space="preserve"> </w:t>
      </w:r>
      <w:r w:rsidR="000D36C0">
        <w:rPr>
          <w:highlight w:val="yellow"/>
        </w:rPr>
        <w:t xml:space="preserve">möglichen </w:t>
      </w:r>
      <w:r w:rsidRPr="00B60D91">
        <w:rPr>
          <w:highlight w:val="yellow"/>
        </w:rPr>
        <w:t xml:space="preserve">Fragen </w:t>
      </w:r>
      <w:r w:rsidR="000D36C0" w:rsidRPr="00B60D91">
        <w:rPr>
          <w:highlight w:val="yellow"/>
        </w:rPr>
        <w:t>ist</w:t>
      </w:r>
      <w:r w:rsidRPr="00B60D91">
        <w:rPr>
          <w:highlight w:val="yellow"/>
        </w:rPr>
        <w:t>:</w:t>
      </w:r>
    </w:p>
    <w:p w14:paraId="1DB3731C" w14:textId="6DE325C7" w:rsidR="00B60D91" w:rsidRPr="00182C03" w:rsidRDefault="00B60D91" w:rsidP="00182C03">
      <w:pPr>
        <w:pStyle w:val="Listenabsatz"/>
        <w:numPr>
          <w:ilvl w:val="0"/>
          <w:numId w:val="26"/>
        </w:numPr>
        <w:spacing w:after="0"/>
      </w:pPr>
    </w:p>
    <w:p w14:paraId="50E94D3B" w14:textId="2DACFFD6" w:rsidR="00182C03" w:rsidRPr="00182C03" w:rsidRDefault="00182C03" w:rsidP="00182C03">
      <w:pPr>
        <w:pStyle w:val="Listenabsatz"/>
        <w:numPr>
          <w:ilvl w:val="0"/>
          <w:numId w:val="26"/>
        </w:numPr>
        <w:spacing w:after="0"/>
      </w:pPr>
    </w:p>
    <w:p w14:paraId="127BA616" w14:textId="0FE45CBC" w:rsidR="00B60D91" w:rsidRPr="00182C03" w:rsidRDefault="00182C03" w:rsidP="00182C03">
      <w:pPr>
        <w:pStyle w:val="Listenabsatz"/>
        <w:numPr>
          <w:ilvl w:val="0"/>
          <w:numId w:val="26"/>
        </w:numPr>
        <w:spacing w:after="0"/>
      </w:pPr>
      <w:r w:rsidRPr="00182C03">
        <w:t xml:space="preserve"> </w:t>
      </w:r>
    </w:p>
    <w:p w14:paraId="7474DCC2" w14:textId="4FCA9B15" w:rsidR="00182C03" w:rsidRPr="00182C03" w:rsidRDefault="00182C03" w:rsidP="00182C03">
      <w:pPr>
        <w:pStyle w:val="Listenabsatz"/>
        <w:numPr>
          <w:ilvl w:val="0"/>
          <w:numId w:val="26"/>
        </w:numPr>
        <w:spacing w:after="0"/>
      </w:pPr>
    </w:p>
    <w:p w14:paraId="1461C396" w14:textId="25646490" w:rsidR="00182C03" w:rsidRPr="00182C03" w:rsidRDefault="00182C03" w:rsidP="00D71C39">
      <w:pPr>
        <w:pStyle w:val="Listenabsatz"/>
        <w:numPr>
          <w:ilvl w:val="0"/>
          <w:numId w:val="26"/>
        </w:numPr>
        <w:spacing w:after="0"/>
      </w:pPr>
      <w:r w:rsidRPr="00182C03">
        <w:t xml:space="preserve"> </w:t>
      </w:r>
    </w:p>
    <w:p w14:paraId="74073959" w14:textId="2FA55095" w:rsidR="00182C03" w:rsidRPr="00182C03" w:rsidRDefault="00182C03" w:rsidP="00182C03">
      <w:pPr>
        <w:pStyle w:val="Listenabsatz"/>
        <w:numPr>
          <w:ilvl w:val="0"/>
          <w:numId w:val="26"/>
        </w:numPr>
        <w:spacing w:after="0"/>
      </w:pPr>
    </w:p>
    <w:p w14:paraId="54300371" w14:textId="14000D7D" w:rsidR="00182C03" w:rsidRDefault="00182C03" w:rsidP="00182C03">
      <w:pPr>
        <w:pStyle w:val="Listenabsatz"/>
        <w:numPr>
          <w:ilvl w:val="0"/>
          <w:numId w:val="26"/>
        </w:numPr>
        <w:spacing w:after="0"/>
      </w:pPr>
      <w:r>
        <w:t xml:space="preserve"> </w:t>
      </w:r>
    </w:p>
    <w:p w14:paraId="5A4F584A" w14:textId="1317A993" w:rsidR="00182C03" w:rsidRDefault="00182C03" w:rsidP="00182C03">
      <w:pPr>
        <w:pStyle w:val="Listenabsatz"/>
        <w:numPr>
          <w:ilvl w:val="0"/>
          <w:numId w:val="26"/>
        </w:numPr>
        <w:spacing w:after="0"/>
      </w:pPr>
      <w:r>
        <w:t xml:space="preserve">  </w:t>
      </w:r>
    </w:p>
    <w:p w14:paraId="0DD12534" w14:textId="1AC80A73" w:rsidR="00182C03" w:rsidRDefault="00182C03" w:rsidP="00182C03">
      <w:pPr>
        <w:pStyle w:val="Listenabsatz"/>
        <w:numPr>
          <w:ilvl w:val="0"/>
          <w:numId w:val="26"/>
        </w:numPr>
        <w:spacing w:after="0"/>
      </w:pPr>
      <w:r>
        <w:t xml:space="preserve"> </w:t>
      </w:r>
    </w:p>
    <w:p w14:paraId="0745AF9A" w14:textId="634AADDF" w:rsidR="00182C03" w:rsidRDefault="00182C03" w:rsidP="00182C03">
      <w:pPr>
        <w:pStyle w:val="Listenabsatz"/>
        <w:numPr>
          <w:ilvl w:val="0"/>
          <w:numId w:val="26"/>
        </w:numPr>
        <w:spacing w:after="0"/>
      </w:pPr>
      <w:r>
        <w:t xml:space="preserve"> </w:t>
      </w:r>
    </w:p>
    <w:p w14:paraId="42FD293D" w14:textId="6FB7502E" w:rsidR="00182C03" w:rsidRDefault="00182C03" w:rsidP="00182C03">
      <w:pPr>
        <w:pStyle w:val="Listenabsatz"/>
        <w:numPr>
          <w:ilvl w:val="0"/>
          <w:numId w:val="26"/>
        </w:numPr>
        <w:spacing w:after="0"/>
      </w:pPr>
      <w:r>
        <w:t xml:space="preserve"> </w:t>
      </w:r>
    </w:p>
    <w:p w14:paraId="668BFA15" w14:textId="113901E3" w:rsidR="00182C03" w:rsidRDefault="00182C03" w:rsidP="00182C03">
      <w:pPr>
        <w:pStyle w:val="Listenabsatz"/>
        <w:numPr>
          <w:ilvl w:val="0"/>
          <w:numId w:val="26"/>
        </w:numPr>
        <w:spacing w:after="0"/>
      </w:pPr>
      <w:r>
        <w:t xml:space="preserve"> </w:t>
      </w:r>
    </w:p>
    <w:p w14:paraId="530A1C35" w14:textId="2D6A6C90" w:rsidR="00182C03" w:rsidRDefault="00182C03" w:rsidP="00182C03">
      <w:pPr>
        <w:pStyle w:val="Listenabsatz"/>
        <w:numPr>
          <w:ilvl w:val="0"/>
          <w:numId w:val="26"/>
        </w:numPr>
        <w:spacing w:after="0"/>
      </w:pPr>
      <w:r>
        <w:t xml:space="preserve"> </w:t>
      </w:r>
    </w:p>
    <w:p w14:paraId="66D39F23" w14:textId="51D68F65" w:rsidR="00182C03" w:rsidRDefault="00182C03" w:rsidP="00182C03">
      <w:pPr>
        <w:pStyle w:val="Listenabsatz"/>
        <w:numPr>
          <w:ilvl w:val="0"/>
          <w:numId w:val="26"/>
        </w:numPr>
        <w:spacing w:after="0"/>
      </w:pPr>
      <w:r>
        <w:t xml:space="preserve"> </w:t>
      </w:r>
    </w:p>
    <w:p w14:paraId="2F47EFD2" w14:textId="5FC6DAC3" w:rsidR="00182C03" w:rsidRDefault="00182C03" w:rsidP="00182C03">
      <w:pPr>
        <w:pStyle w:val="Listenabsatz"/>
        <w:numPr>
          <w:ilvl w:val="0"/>
          <w:numId w:val="26"/>
        </w:numPr>
        <w:spacing w:after="0"/>
      </w:pPr>
      <w:r>
        <w:t xml:space="preserve"> </w:t>
      </w:r>
    </w:p>
    <w:p w14:paraId="6AC34188" w14:textId="160F5806" w:rsidR="00182C03" w:rsidRPr="00182C03" w:rsidRDefault="00182C03" w:rsidP="00182C03">
      <w:pPr>
        <w:pStyle w:val="Listenabsatz"/>
        <w:numPr>
          <w:ilvl w:val="0"/>
          <w:numId w:val="26"/>
        </w:numPr>
        <w:spacing w:after="0"/>
      </w:pPr>
      <w:r>
        <w:t xml:space="preserve"> </w:t>
      </w:r>
    </w:p>
    <w:p w14:paraId="5100E67C" w14:textId="430FAC1B" w:rsidR="00182C03" w:rsidRPr="00182C03" w:rsidRDefault="00182C03" w:rsidP="00182C03">
      <w:pPr>
        <w:pStyle w:val="Listenabsatz"/>
        <w:numPr>
          <w:ilvl w:val="0"/>
          <w:numId w:val="26"/>
        </w:numPr>
        <w:spacing w:after="0"/>
      </w:pPr>
      <w:r w:rsidRPr="00182C03">
        <w:t xml:space="preserve"> </w:t>
      </w:r>
    </w:p>
    <w:p w14:paraId="6B96A615" w14:textId="0F5A404F" w:rsidR="00182C03" w:rsidRDefault="00182C03" w:rsidP="00182C03">
      <w:pPr>
        <w:spacing w:after="0"/>
        <w:ind w:firstLine="0"/>
        <w:rPr>
          <w:highlight w:val="yellow"/>
        </w:rPr>
      </w:pPr>
      <w:r>
        <w:rPr>
          <w:highlight w:val="yellow"/>
        </w:rPr>
        <w:br w:type="page"/>
      </w:r>
    </w:p>
    <w:p w14:paraId="29C20010" w14:textId="4076D8FB" w:rsidR="003B56B8" w:rsidRDefault="003B56B8" w:rsidP="00B4304D">
      <w:pPr>
        <w:pStyle w:val="berschrift2"/>
      </w:pPr>
      <w:bookmarkStart w:id="23" w:name="_Toc31124789"/>
      <w:r>
        <w:lastRenderedPageBreak/>
        <w:t>Visualisierungskonzept</w:t>
      </w:r>
      <w:bookmarkEnd w:id="23"/>
    </w:p>
    <w:p w14:paraId="4EC37A4F" w14:textId="77777777" w:rsidR="00F41843" w:rsidRDefault="00E259F7" w:rsidP="00B4304D">
      <w:r>
        <w:t xml:space="preserve">Farben und Muster sprechen den Menschen schneller an als eine einfache Tabelle mit Informationen. Daher ist eine Visualisierung von Daten wichtig, um das Interesse schneller auf sich ziehen zu können und Interesse zu wecken. </w:t>
      </w:r>
      <w:r w:rsidR="00E4508F">
        <w:t xml:space="preserve">Bei der Darstellung </w:t>
      </w:r>
      <w:r w:rsidR="009F4FEA">
        <w:t>von</w:t>
      </w:r>
      <w:r w:rsidR="00E4508F">
        <w:t xml:space="preserve"> Inhalte</w:t>
      </w:r>
      <w:r w:rsidR="009F4FEA">
        <w:t>n</w:t>
      </w:r>
      <w:r w:rsidR="00E4508F">
        <w:t xml:space="preserve"> der Datenbank ist es wichtig sich vorab zu überlegen, was die Daten aussagen und entsprechend kann eine passende Visualisierung gewählt werden. </w:t>
      </w:r>
    </w:p>
    <w:p w14:paraId="3B5B2F5F" w14:textId="64329117" w:rsidR="00E4508F" w:rsidRDefault="008D6AE0" w:rsidP="00B4304D">
      <w:r>
        <w:t>Viele Menschen verwenden innerhalb ihre</w:t>
      </w:r>
      <w:r w:rsidR="00E259F7">
        <w:t>s</w:t>
      </w:r>
      <w:r>
        <w:t xml:space="preserve"> </w:t>
      </w:r>
      <w:r w:rsidR="00E259F7">
        <w:t>Berufs</w:t>
      </w:r>
      <w:r>
        <w:t xml:space="preserve"> diverse Darstellungen beispielsweise für eine Präsentation von Informationen. Im Laufe der Zeit hat man für sich selbst sein kleines Portfolio an, seiner persönlichen Meinung nach, geeigneten oder bevorzugten Darstellungen </w:t>
      </w:r>
      <w:r w:rsidR="009F4FEA">
        <w:t>gefunden</w:t>
      </w:r>
      <w:r>
        <w:t>. Aus eigener Erfahrung ist für eine</w:t>
      </w:r>
      <w:r w:rsidR="009F4FEA">
        <w:t xml:space="preserve"> Darstellung für den</w:t>
      </w:r>
      <w:r>
        <w:t xml:space="preserve"> Vergleich zum Vorjahr ein Balken Diagramm besonders gut geeignet. Ein Ampel Diagramm ist wiederrum gut geeignet, wenn man den Fortstritt innerhalb einer Abteilung darstellen möchte. </w:t>
      </w:r>
      <w:r w:rsidR="009F4FEA">
        <w:t>Auch f</w:t>
      </w:r>
      <w:r>
        <w:t>ür den Bereich des EAM gibt es mehrere gängige Visualisierungen</w:t>
      </w:r>
      <w:r w:rsidR="009F4FEA">
        <w:rPr>
          <w:rStyle w:val="Funotenzeichen"/>
        </w:rPr>
        <w:footnoteReference w:id="18"/>
      </w:r>
      <w:r>
        <w:t>, welche die Aussagekraft der Informationen unterstreicht</w:t>
      </w:r>
      <w:r w:rsidR="0070450D" w:rsidRPr="00512723">
        <w:t xml:space="preserve">, </w:t>
      </w:r>
      <w:r w:rsidR="0070450D" w:rsidRPr="00512723">
        <w:rPr>
          <w:highlight w:val="yellow"/>
        </w:rPr>
        <w:t xml:space="preserve">so </w:t>
      </w:r>
      <w:proofErr w:type="spellStart"/>
      <w:r w:rsidR="0070450D" w:rsidRPr="00512723">
        <w:rPr>
          <w:highlight w:val="yellow"/>
        </w:rPr>
        <w:t>Hanschke</w:t>
      </w:r>
      <w:proofErr w:type="spellEnd"/>
      <w:r w:rsidR="0070450D">
        <w:t>.</w:t>
      </w:r>
      <w:r>
        <w:t xml:space="preserve"> Diese sind:</w:t>
      </w:r>
    </w:p>
    <w:p w14:paraId="02F50915" w14:textId="77777777" w:rsidR="00182C03" w:rsidRDefault="00182C03" w:rsidP="00182C03">
      <w:pPr>
        <w:pStyle w:val="Listenabsatz"/>
        <w:numPr>
          <w:ilvl w:val="0"/>
          <w:numId w:val="0"/>
        </w:numPr>
        <w:ind w:left="720"/>
      </w:pPr>
    </w:p>
    <w:p w14:paraId="24FDD2D8" w14:textId="18687A8A" w:rsidR="00D44249" w:rsidRDefault="00D44249" w:rsidP="00B4304D">
      <w:pPr>
        <w:pStyle w:val="Listenabsatz"/>
        <w:numPr>
          <w:ilvl w:val="0"/>
          <w:numId w:val="13"/>
        </w:numPr>
      </w:pPr>
      <w:r>
        <w:t>Bebauungsplan-Grafik</w:t>
      </w:r>
      <w:r w:rsidR="00B4304D">
        <w:t xml:space="preserve"> </w:t>
      </w:r>
      <w:r w:rsidR="00B4304D">
        <w:rPr>
          <w:rStyle w:val="Funotenzeichen"/>
        </w:rPr>
        <w:footnoteReference w:id="19"/>
      </w:r>
    </w:p>
    <w:p w14:paraId="64B58B8B" w14:textId="4623A3D7" w:rsidR="001E42E3" w:rsidRDefault="001E42E3" w:rsidP="00B4304D">
      <w:pPr>
        <w:pStyle w:val="Listenabsatz"/>
        <w:numPr>
          <w:ilvl w:val="0"/>
          <w:numId w:val="0"/>
        </w:numPr>
        <w:ind w:left="720"/>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w:t>
      </w:r>
      <w:r w:rsidR="005D5B7A">
        <w:t xml:space="preserve"> Die Bebauungsplan Grafik unterteilt sich in drei Unterprunkte. Für das EAM ist besonders die Ausprägung der „typischen“ Bebauungsplan Grafik interessant, da diese eine verbreitete Form zur IT-Unterstützung des Geschäfts ist.</w:t>
      </w:r>
    </w:p>
    <w:p w14:paraId="6051402D" w14:textId="06B5E6A1" w:rsidR="00D75F66" w:rsidRDefault="00D75F66" w:rsidP="00B4304D">
      <w:pPr>
        <w:pStyle w:val="Listenabsatz"/>
        <w:numPr>
          <w:ilvl w:val="0"/>
          <w:numId w:val="0"/>
        </w:numPr>
        <w:ind w:left="720"/>
      </w:pPr>
    </w:p>
    <w:p w14:paraId="0B5D5574" w14:textId="0A7D93D0" w:rsidR="00D75F66" w:rsidRDefault="00D75F66" w:rsidP="00B4304D">
      <w:pPr>
        <w:pStyle w:val="Listenabsatz"/>
        <w:numPr>
          <w:ilvl w:val="0"/>
          <w:numId w:val="0"/>
        </w:numPr>
        <w:ind w:left="720"/>
      </w:pPr>
    </w:p>
    <w:p w14:paraId="0E9C43B8" w14:textId="33A4B450" w:rsidR="00D75F66" w:rsidRDefault="00D75F66" w:rsidP="00B4304D">
      <w:pPr>
        <w:pStyle w:val="Listenabsatz"/>
        <w:numPr>
          <w:ilvl w:val="0"/>
          <w:numId w:val="0"/>
        </w:numPr>
        <w:ind w:left="720"/>
      </w:pPr>
    </w:p>
    <w:p w14:paraId="629F60CC" w14:textId="77777777" w:rsidR="00D75F66" w:rsidRDefault="00D75F66" w:rsidP="00D75F66">
      <w:r w:rsidRPr="00A755E0">
        <w:rPr>
          <w:highlight w:val="yellow"/>
        </w:rPr>
        <w:t>Bilder von Bebauungsplan Grafik, Cluster Grafik, Portfolio Grafik?</w:t>
      </w:r>
      <w:r>
        <w:t xml:space="preserve"> </w:t>
      </w:r>
      <w:r>
        <w:sym w:font="Wingdings" w:char="F0E0"/>
      </w:r>
      <w:r>
        <w:t xml:space="preserve"> evtl. selbst erstellen</w:t>
      </w:r>
    </w:p>
    <w:p w14:paraId="50A63EDF" w14:textId="77777777" w:rsidR="00D75F66" w:rsidRDefault="00D75F66" w:rsidP="00B4304D">
      <w:pPr>
        <w:pStyle w:val="Listenabsatz"/>
        <w:numPr>
          <w:ilvl w:val="0"/>
          <w:numId w:val="0"/>
        </w:numPr>
        <w:ind w:left="720"/>
      </w:pPr>
    </w:p>
    <w:p w14:paraId="23E17260" w14:textId="77777777" w:rsidR="001E42E3" w:rsidRDefault="001E42E3" w:rsidP="00B4304D">
      <w:pPr>
        <w:pStyle w:val="Listenabsatz"/>
        <w:numPr>
          <w:ilvl w:val="0"/>
          <w:numId w:val="0"/>
        </w:numPr>
        <w:ind w:left="720"/>
      </w:pPr>
    </w:p>
    <w:p w14:paraId="461F08AF" w14:textId="77777777" w:rsidR="00D75F66" w:rsidRDefault="00D75F66">
      <w:pPr>
        <w:spacing w:after="0" w:line="240" w:lineRule="auto"/>
        <w:ind w:firstLine="0"/>
        <w:jc w:val="left"/>
      </w:pPr>
      <w:r>
        <w:br w:type="page"/>
      </w:r>
    </w:p>
    <w:p w14:paraId="5298F0B6" w14:textId="67FF3EF4" w:rsidR="001E42E3" w:rsidRDefault="001E42E3" w:rsidP="00B4304D">
      <w:pPr>
        <w:pStyle w:val="Listenabsatz"/>
        <w:numPr>
          <w:ilvl w:val="0"/>
          <w:numId w:val="13"/>
        </w:numPr>
      </w:pPr>
      <w:r>
        <w:lastRenderedPageBreak/>
        <w:t>Cluster-Grafik</w:t>
      </w:r>
      <w:r w:rsidR="00B4304D">
        <w:t xml:space="preserve"> </w:t>
      </w:r>
      <w:r w:rsidR="00B4304D">
        <w:rPr>
          <w:rStyle w:val="Funotenzeichen"/>
        </w:rPr>
        <w:footnoteReference w:id="20"/>
      </w:r>
    </w:p>
    <w:p w14:paraId="188C4471" w14:textId="3A5D203A" w:rsidR="001E42E3" w:rsidRDefault="00394BFB" w:rsidP="00B4304D">
      <w:pPr>
        <w:pStyle w:val="Listenabsatz"/>
        <w:numPr>
          <w:ilvl w:val="0"/>
          <w:numId w:val="0"/>
        </w:numPr>
        <w:ind w:left="720"/>
      </w:pPr>
      <w:r>
        <w:t xml:space="preserve">Hier können </w:t>
      </w:r>
      <w:r w:rsidR="006D5509">
        <w:t xml:space="preserve">sich unterscheidende Elemente dargestellt werden, welche sich in definierten Kriterien unterscheiden. Die Cluster Grafik hat auch mehrere wichtigen Ausprägungen, diese sind z. B. das Fachliche Domänenmodell, welches die Ausprägung einer Prozesslandkarte oder eines funktionalen Referenzmodells hat. Im Fachlichen Domänenmodell werden die Kernstrukturen der Geschäftsarchitektur festgelegt, daher </w:t>
      </w:r>
      <w:r w:rsidR="005D5B7A">
        <w:t>gibt es innerhalb eines Unternehmens auch nur ein Fachliches Domänenmodell.</w:t>
      </w:r>
    </w:p>
    <w:p w14:paraId="2BC8407C" w14:textId="5ADC7CC7" w:rsidR="00394BFB" w:rsidRDefault="00394BFB" w:rsidP="00B4304D">
      <w:pPr>
        <w:pStyle w:val="Listenabsatz"/>
        <w:numPr>
          <w:ilvl w:val="0"/>
          <w:numId w:val="0"/>
        </w:numPr>
        <w:ind w:left="720"/>
      </w:pPr>
    </w:p>
    <w:p w14:paraId="57ABB80E" w14:textId="23442194" w:rsidR="00D75F66" w:rsidRDefault="00D75F66" w:rsidP="00B4304D">
      <w:pPr>
        <w:pStyle w:val="Listenabsatz"/>
        <w:numPr>
          <w:ilvl w:val="0"/>
          <w:numId w:val="0"/>
        </w:numPr>
        <w:ind w:left="720"/>
      </w:pPr>
    </w:p>
    <w:p w14:paraId="07C8E36A" w14:textId="653E24D1" w:rsidR="00D75F66" w:rsidRDefault="00D75F66" w:rsidP="00B4304D">
      <w:pPr>
        <w:pStyle w:val="Listenabsatz"/>
        <w:numPr>
          <w:ilvl w:val="0"/>
          <w:numId w:val="0"/>
        </w:numPr>
        <w:ind w:left="720"/>
      </w:pPr>
    </w:p>
    <w:p w14:paraId="73B9794A" w14:textId="77777777" w:rsidR="00D75F66" w:rsidRDefault="00D75F66" w:rsidP="00D75F66">
      <w:r w:rsidRPr="00A755E0">
        <w:rPr>
          <w:highlight w:val="yellow"/>
        </w:rPr>
        <w:t>Bilder von Bebauungsplan Grafik, Cluster Grafik, Portfolio Grafik?</w:t>
      </w:r>
      <w:r>
        <w:t xml:space="preserve"> </w:t>
      </w:r>
      <w:r>
        <w:sym w:font="Wingdings" w:char="F0E0"/>
      </w:r>
      <w:r>
        <w:t xml:space="preserve"> evtl. selbst erstellen</w:t>
      </w:r>
    </w:p>
    <w:p w14:paraId="1C1750DA" w14:textId="667A2CE8" w:rsidR="00D75F66" w:rsidRDefault="00D75F66" w:rsidP="00B4304D">
      <w:pPr>
        <w:pStyle w:val="Listenabsatz"/>
        <w:numPr>
          <w:ilvl w:val="0"/>
          <w:numId w:val="0"/>
        </w:numPr>
        <w:ind w:left="720"/>
      </w:pPr>
    </w:p>
    <w:p w14:paraId="78199E17" w14:textId="7ACE51B0" w:rsidR="00D75F66" w:rsidRDefault="00D75F66" w:rsidP="00B4304D">
      <w:pPr>
        <w:pStyle w:val="Listenabsatz"/>
        <w:numPr>
          <w:ilvl w:val="0"/>
          <w:numId w:val="0"/>
        </w:numPr>
        <w:ind w:left="720"/>
      </w:pPr>
    </w:p>
    <w:p w14:paraId="5820B89C" w14:textId="77777777" w:rsidR="00D75F66" w:rsidRDefault="00D75F66" w:rsidP="00B4304D">
      <w:pPr>
        <w:pStyle w:val="Listenabsatz"/>
        <w:numPr>
          <w:ilvl w:val="0"/>
          <w:numId w:val="0"/>
        </w:numPr>
        <w:ind w:left="720"/>
      </w:pPr>
    </w:p>
    <w:p w14:paraId="02ECEE81" w14:textId="77777777" w:rsidR="00B4304D" w:rsidRDefault="00B4304D" w:rsidP="00B4304D">
      <w:pPr>
        <w:pStyle w:val="Listenabsatz"/>
        <w:numPr>
          <w:ilvl w:val="0"/>
          <w:numId w:val="0"/>
        </w:numPr>
        <w:ind w:left="720"/>
      </w:pPr>
    </w:p>
    <w:p w14:paraId="2EF68644" w14:textId="7E76FE65" w:rsidR="006D5509" w:rsidRDefault="006D5509" w:rsidP="00B4304D">
      <w:pPr>
        <w:pStyle w:val="Listenabsatz"/>
        <w:numPr>
          <w:ilvl w:val="0"/>
          <w:numId w:val="13"/>
        </w:numPr>
      </w:pPr>
      <w:r>
        <w:t>Portfolio-Grafik</w:t>
      </w:r>
      <w:r w:rsidR="00B4304D">
        <w:t xml:space="preserve"> </w:t>
      </w:r>
      <w:r w:rsidR="00B4304D">
        <w:rPr>
          <w:rStyle w:val="Funotenzeichen"/>
        </w:rPr>
        <w:footnoteReference w:id="21"/>
      </w:r>
    </w:p>
    <w:p w14:paraId="662BD51A" w14:textId="5940AE60" w:rsidR="00A755E0" w:rsidRDefault="006D5509" w:rsidP="00B4304D">
      <w:pPr>
        <w:pStyle w:val="Listenabsatz"/>
        <w:numPr>
          <w:ilvl w:val="0"/>
          <w:numId w:val="0"/>
        </w:numPr>
        <w:ind w:left="720"/>
      </w:pPr>
      <w:r>
        <w:t>Bei dieser Grafik können besonders gut sogenannte Wertigkeiten von Bebauungselementen oder auch Strategien für Bebauungselemente visualisiert werden.</w:t>
      </w:r>
      <w:r w:rsidR="00727518">
        <w:t xml:space="preserve"> Ebenso eignet sie sich für die Abbildung von Nutzenpotenzialen oder Risiken.</w:t>
      </w:r>
      <w:r>
        <w:t xml:space="preserve"> </w:t>
      </w:r>
      <w:r w:rsidR="00727518">
        <w:t xml:space="preserve">Hierbei kann der Ist-Zustand oder auch der Soll-Zustand bzw. deren Differenz dargestellt werden. </w:t>
      </w:r>
      <w:r w:rsidR="007C3786">
        <w:t xml:space="preserve">In einer Portfolio Grafik können maximal fünf verschiedene Kriterien abgebildet werden. Diese sind jeweils die Achsen, sowie die Größe, Farbe und der Kantentyp der Füllelemente. </w:t>
      </w:r>
    </w:p>
    <w:p w14:paraId="476F5C37" w14:textId="77777777" w:rsidR="00B4304D" w:rsidRDefault="00B4304D" w:rsidP="00B4304D"/>
    <w:p w14:paraId="33D4E0AA" w14:textId="0E0E305A" w:rsidR="00A755E0" w:rsidRDefault="00A755E0" w:rsidP="00B4304D">
      <w:r w:rsidRPr="00A755E0">
        <w:rPr>
          <w:highlight w:val="yellow"/>
        </w:rPr>
        <w:t>Bilder von Bebauungsplan Grafik, Cluster Grafik, Portfolio Grafik?</w:t>
      </w:r>
      <w:r w:rsidR="00754326">
        <w:t xml:space="preserve"> </w:t>
      </w:r>
      <w:r w:rsidR="00754326">
        <w:sym w:font="Wingdings" w:char="F0E0"/>
      </w:r>
      <w:r w:rsidR="00754326">
        <w:t xml:space="preserve"> evtl. selbst erstellen</w:t>
      </w:r>
    </w:p>
    <w:p w14:paraId="4C5D1C30" w14:textId="77777777" w:rsidR="00B4304D" w:rsidRDefault="00B4304D" w:rsidP="00B4304D"/>
    <w:p w14:paraId="3E4404FD" w14:textId="77777777" w:rsidR="00D75F66" w:rsidRDefault="00D75F66">
      <w:pPr>
        <w:spacing w:after="0" w:line="240" w:lineRule="auto"/>
        <w:ind w:firstLine="0"/>
        <w:jc w:val="left"/>
      </w:pPr>
      <w:r>
        <w:br w:type="page"/>
      </w:r>
    </w:p>
    <w:p w14:paraId="4000BA20" w14:textId="25BC0B9C" w:rsidR="000963ED" w:rsidRDefault="00CF50EC" w:rsidP="00B4304D">
      <w:r>
        <w:lastRenderedPageBreak/>
        <w:t xml:space="preserve">Eine weitere Best-Practice-Visualisierung ist </w:t>
      </w:r>
      <w:r w:rsidR="00ED0E87" w:rsidRPr="00512723">
        <w:rPr>
          <w:highlight w:val="yellow"/>
        </w:rPr>
        <w:t xml:space="preserve">nach </w:t>
      </w:r>
      <w:proofErr w:type="spellStart"/>
      <w:r w:rsidRPr="00512723">
        <w:rPr>
          <w:highlight w:val="yellow"/>
        </w:rPr>
        <w:t>Hanschke</w:t>
      </w:r>
      <w:proofErr w:type="spellEnd"/>
      <w:r>
        <w:t xml:space="preserve"> zudem der Graph.</w:t>
      </w:r>
      <w:r w:rsidR="00B4304D">
        <w:t xml:space="preserve"> </w:t>
      </w:r>
      <w:r w:rsidR="00B4304D">
        <w:rPr>
          <w:rStyle w:val="Funotenzeichen"/>
        </w:rPr>
        <w:footnoteReference w:id="22"/>
      </w:r>
      <w:r>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proofErr w:type="spellStart"/>
      <w:r w:rsidR="00121EC5" w:rsidRPr="00121EC5">
        <w:rPr>
          <w:highlight w:val="yellow"/>
        </w:rPr>
        <w:t>Hanschke</w:t>
      </w:r>
      <w:proofErr w:type="spellEnd"/>
      <w:r w:rsidR="00121EC5" w:rsidRPr="00121EC5">
        <w:rPr>
          <w:highlight w:val="yellow"/>
        </w:rPr>
        <w:t xml:space="preserve"> weiter</w:t>
      </w:r>
      <w:r w:rsidR="00CE7B8C">
        <w:t xml:space="preserve">. </w:t>
      </w:r>
      <w:r w:rsidR="00B4304D">
        <w:rPr>
          <w:rStyle w:val="Funotenzeichen"/>
        </w:rPr>
        <w:footnoteReference w:id="23"/>
      </w:r>
    </w:p>
    <w:p w14:paraId="4F878340" w14:textId="72B26C42" w:rsidR="00CE7B8C" w:rsidRDefault="00CE7B8C" w:rsidP="00B4304D">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312F1F46" w14:textId="2E6A970D" w:rsidR="00B4304D" w:rsidRDefault="001F7CC8" w:rsidP="00B4304D">
      <w:r>
        <w:t xml:space="preserve">Aus diesem Grund wurde zunächst die Visualisierung mittels Graphen gewählt, da sie </w:t>
      </w:r>
      <w:r w:rsidR="00920455">
        <w:t>anhand der vorliegenden Datenmenge einen guten Überblick der Beziehungen und Abhängigkeiten liefert</w:t>
      </w:r>
      <w:r w:rsidR="004F3037">
        <w:t xml:space="preserve"> und die Darstellung sehr performant ist</w:t>
      </w:r>
      <w:r w:rsidR="00920455">
        <w:t>.</w:t>
      </w:r>
      <w:r w:rsidR="004F3037">
        <w:t xml:space="preserve"> </w:t>
      </w:r>
    </w:p>
    <w:p w14:paraId="4A319461" w14:textId="77777777" w:rsidR="00D75F66" w:rsidRDefault="00D75F66" w:rsidP="00B4304D"/>
    <w:p w14:paraId="516BBCC7" w14:textId="77777777" w:rsidR="00D75F66" w:rsidRDefault="00D75F66">
      <w:pPr>
        <w:spacing w:after="0" w:line="240" w:lineRule="auto"/>
        <w:ind w:firstLine="0"/>
        <w:jc w:val="left"/>
        <w:rPr>
          <w:b/>
          <w:bCs/>
          <w:iCs/>
          <w:color w:val="00844D"/>
          <w:sz w:val="28"/>
          <w:szCs w:val="28"/>
        </w:rPr>
      </w:pPr>
      <w:r>
        <w:br w:type="page"/>
      </w:r>
    </w:p>
    <w:p w14:paraId="550077D1" w14:textId="77777777" w:rsidR="00D5587B" w:rsidRDefault="00D5587B">
      <w:pPr>
        <w:spacing w:after="0" w:line="240" w:lineRule="auto"/>
        <w:ind w:firstLine="0"/>
        <w:jc w:val="left"/>
        <w:rPr>
          <w:b/>
          <w:bCs/>
          <w:iCs/>
          <w:color w:val="00844D"/>
          <w:sz w:val="28"/>
          <w:szCs w:val="28"/>
        </w:rPr>
      </w:pPr>
      <w:r>
        <w:lastRenderedPageBreak/>
        <w:br w:type="page"/>
      </w:r>
    </w:p>
    <w:p w14:paraId="4ADA3FAC" w14:textId="3F9868FD" w:rsidR="003B56B8" w:rsidRDefault="00106852" w:rsidP="00B4304D">
      <w:pPr>
        <w:pStyle w:val="berschrift2"/>
      </w:pPr>
      <w:bookmarkStart w:id="24" w:name="_Toc31124790"/>
      <w:r>
        <w:lastRenderedPageBreak/>
        <w:t>Umsetzungsmöglichkeiten für künftige IT-Systementwürfe</w:t>
      </w:r>
      <w:bookmarkEnd w:id="24"/>
    </w:p>
    <w:p w14:paraId="3F083A31" w14:textId="4A888212" w:rsidR="0070590E" w:rsidRDefault="0070590E" w:rsidP="00B4304D">
      <w:r w:rsidRPr="00C86D3A">
        <w:rPr>
          <w:highlight w:val="yellow"/>
        </w:rPr>
        <w:t xml:space="preserve">Eine </w:t>
      </w:r>
      <w:r>
        <w:rPr>
          <w:highlight w:val="yellow"/>
        </w:rPr>
        <w:t>künftige</w:t>
      </w:r>
      <w:r w:rsidRPr="00C86D3A">
        <w:rPr>
          <w:highlight w:val="yellow"/>
        </w:rPr>
        <w:t xml:space="preserve"> Visualisierung</w:t>
      </w:r>
      <w:r>
        <w:t xml:space="preserve">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p>
    <w:p w14:paraId="39AD3CAC" w14:textId="33EDE869" w:rsidR="0070590E" w:rsidRPr="00ED0E87" w:rsidRDefault="00A50B7F" w:rsidP="00B4304D">
      <w:r>
        <w:rPr>
          <w:noProof/>
        </w:rPr>
        <mc:AlternateContent>
          <mc:Choice Requires="wpg">
            <w:drawing>
              <wp:anchor distT="0" distB="0" distL="114300" distR="114300" simplePos="0" relativeHeight="251692032" behindDoc="0" locked="0" layoutInCell="1" allowOverlap="1" wp14:anchorId="48F9C7BB" wp14:editId="20F088A3">
                <wp:simplePos x="0" y="0"/>
                <wp:positionH relativeFrom="column">
                  <wp:posOffset>414655</wp:posOffset>
                </wp:positionH>
                <wp:positionV relativeFrom="paragraph">
                  <wp:posOffset>350520</wp:posOffset>
                </wp:positionV>
                <wp:extent cx="1211580" cy="336042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11580" cy="3360420"/>
                          <a:chOff x="0" y="0"/>
                          <a:chExt cx="1211580" cy="336042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952500"/>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0" y="1920240"/>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0" y="310896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E92872" id="Gruppieren 22" o:spid="_x0000_s1026" style="position:absolute;margin-left:32.65pt;margin-top:27.6pt;width:95.4pt;height:264.6pt;z-index:251692032" coordsize="12115,3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9525;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top:19202;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top:31089;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Dieses Radar kann z. B. wie bei Zalando</w:t>
      </w:r>
      <w:r w:rsidR="0070590E" w:rsidRPr="00ED0E87">
        <w:rPr>
          <w:rStyle w:val="Funotenzeichen"/>
        </w:rPr>
        <w:footnoteReference w:id="24"/>
      </w:r>
      <w:r w:rsidR="0070590E" w:rsidRPr="00ED0E87">
        <w:t xml:space="preserve"> in folgende Punkte untergliedert werden:</w:t>
      </w:r>
    </w:p>
    <w:p w14:paraId="45FD73BE" w14:textId="692F3559" w:rsidR="0070590E" w:rsidRPr="00ED0E87" w:rsidRDefault="0070590E" w:rsidP="00B4304D">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274E1106" w14:textId="02C052DF" w:rsidR="0070590E" w:rsidRPr="00ED0E87" w:rsidRDefault="0070590E" w:rsidP="00B4304D">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p>
    <w:p w14:paraId="78EFD437" w14:textId="06F29A6F" w:rsidR="0070590E" w:rsidRPr="00ED0E87" w:rsidRDefault="0070590E" w:rsidP="00B4304D">
      <w:pPr>
        <w:pStyle w:val="Listenabsatz"/>
        <w:numPr>
          <w:ilvl w:val="0"/>
          <w:numId w:val="0"/>
        </w:numPr>
        <w:ind w:left="717"/>
        <w:rPr>
          <w:b/>
          <w:bCs/>
        </w:rPr>
      </w:pPr>
    </w:p>
    <w:p w14:paraId="23AD354C" w14:textId="180C9CC1" w:rsidR="0070590E" w:rsidRPr="002E5A57" w:rsidRDefault="0070590E" w:rsidP="00B4304D">
      <w:pPr>
        <w:pStyle w:val="Listenabsatz"/>
        <w:numPr>
          <w:ilvl w:val="0"/>
          <w:numId w:val="15"/>
        </w:numPr>
        <w:rPr>
          <w:b/>
          <w:bCs/>
        </w:rPr>
      </w:pPr>
      <w:r w:rsidRPr="002E5A57">
        <w:rPr>
          <w:b/>
          <w:bCs/>
        </w:rPr>
        <w:t>Trial = Test</w:t>
      </w:r>
    </w:p>
    <w:p w14:paraId="46E26D11" w14:textId="743D954C" w:rsidR="0070590E" w:rsidRPr="00ED0E87" w:rsidRDefault="0070590E" w:rsidP="00B4304D">
      <w:pPr>
        <w:pStyle w:val="Listenabsatz"/>
        <w:numPr>
          <w:ilvl w:val="0"/>
          <w:numId w:val="0"/>
        </w:numPr>
        <w:ind w:left="717"/>
      </w:pPr>
      <w:r w:rsidRPr="00ED0E87">
        <w:t xml:space="preserve">Technologien werden hier getestet, u. a. in Projekten. Die Technologie hat sich teilweise bereits in der Problemlösung bewährt. Testtechnologien sind riskanter, da sie unvorhersehbare Auswirkungen haben können. </w:t>
      </w:r>
    </w:p>
    <w:p w14:paraId="777EF173" w14:textId="3B27F83F" w:rsidR="0070590E" w:rsidRPr="00ED0E87" w:rsidRDefault="0070590E" w:rsidP="00B4304D">
      <w:pPr>
        <w:pStyle w:val="Listenabsatz"/>
        <w:numPr>
          <w:ilvl w:val="0"/>
          <w:numId w:val="0"/>
        </w:numPr>
        <w:ind w:left="717"/>
      </w:pPr>
    </w:p>
    <w:p w14:paraId="5C01C588" w14:textId="36494B18" w:rsidR="0070590E" w:rsidRPr="00ED0E87" w:rsidRDefault="0070590E" w:rsidP="00B4304D">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4B03DCE1" w14:textId="1497F9D3" w:rsidR="0070590E" w:rsidRPr="00ED0E87" w:rsidRDefault="0070590E" w:rsidP="00B4304D">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p>
    <w:p w14:paraId="6E3D81D9" w14:textId="1C05798F" w:rsidR="0070590E" w:rsidRPr="00ED0E87" w:rsidRDefault="0070590E" w:rsidP="00B4304D">
      <w:pPr>
        <w:pStyle w:val="Listenabsatz"/>
        <w:numPr>
          <w:ilvl w:val="0"/>
          <w:numId w:val="0"/>
        </w:numPr>
        <w:ind w:left="717"/>
      </w:pPr>
      <w:r w:rsidRPr="00ED0E87">
        <w:t xml:space="preserve"> </w:t>
      </w:r>
    </w:p>
    <w:p w14:paraId="48AB4111" w14:textId="77777777" w:rsidR="0070590E" w:rsidRPr="00ED0E87" w:rsidRDefault="0070590E" w:rsidP="00B4304D">
      <w:pPr>
        <w:pStyle w:val="Listenabsatz"/>
        <w:numPr>
          <w:ilvl w:val="0"/>
          <w:numId w:val="15"/>
        </w:numPr>
        <w:rPr>
          <w:b/>
          <w:bCs/>
        </w:rPr>
      </w:pPr>
      <w:r w:rsidRPr="00ED0E87">
        <w:rPr>
          <w:b/>
          <w:bCs/>
        </w:rPr>
        <w:t>Hold = Halten</w:t>
      </w:r>
    </w:p>
    <w:p w14:paraId="6CEBFDEB" w14:textId="77777777" w:rsidR="0070590E" w:rsidRDefault="0070590E" w:rsidP="00B4304D">
      <w:pPr>
        <w:pStyle w:val="Listenabsatz"/>
        <w:numPr>
          <w:ilvl w:val="0"/>
          <w:numId w:val="0"/>
        </w:numPr>
        <w:ind w:left="717"/>
      </w:pPr>
      <w:r>
        <w:t xml:space="preserve">In diesem Bereich befinden sich Technologien, welche nicht für neue Projekte präferiert werden. Diese sind lediglich für aktuell bestehende Projekte notwendig. Daher sind diese Technologien keine weiteren Investitionen mehr wert. </w:t>
      </w:r>
      <w:r>
        <w:rPr>
          <w:rStyle w:val="Funotenzeichen"/>
        </w:rPr>
        <w:footnoteReference w:id="25"/>
      </w:r>
    </w:p>
    <w:p w14:paraId="34790AEC" w14:textId="77777777" w:rsidR="0070590E" w:rsidRDefault="0070590E" w:rsidP="00B4304D">
      <w:r>
        <w:t xml:space="preserve">Zudem sind hier die Veränderungen der einzelnen Punkte mit Dreiecken versehen, was bedeutet ob sie auf- oder abgestiegen sind. So ist eine Änderung des Bereichs sehr schnell zu erkennen. Dadurch kann schnell erkannt werden, welche Produkte das Unternehmen besitzt bzw. verwendet oder welche notwendig sind und nicht ohne weiteres eliminiert werden dürfen. </w:t>
      </w:r>
    </w:p>
    <w:p w14:paraId="135840FB" w14:textId="4F12E2AF" w:rsidR="00394BFB" w:rsidRPr="002E5A57" w:rsidRDefault="0070590E" w:rsidP="00B4304D">
      <w:r w:rsidRPr="0070590E">
        <w:t xml:space="preserve">Abhängig davon was man aussagen möchte ist diese Visualisierung ggf. geeignet. Bei der vorliegenden Datenbasis macht diese Visualisierung nur Sinn, wenn man nicht alle Daten abbildet. Wenn es um eine rein technische </w:t>
      </w:r>
      <w:r w:rsidRPr="0070590E">
        <w:lastRenderedPageBreak/>
        <w:t>Konsolidierung der Daten geht, spricht die Informationssysteme und Technologien nur im Fokus stehen wäre dieses Radar eher geeignet.</w:t>
      </w:r>
      <w:r>
        <w:t xml:space="preserve"> </w:t>
      </w:r>
    </w:p>
    <w:p w14:paraId="40725046" w14:textId="77777777" w:rsidR="00151A01" w:rsidRPr="00B32650" w:rsidRDefault="00151A01" w:rsidP="00B4304D">
      <w:pPr>
        <w:spacing w:after="0" w:line="240" w:lineRule="auto"/>
        <w:ind w:firstLine="0"/>
        <w:rPr>
          <w:b/>
          <w:bCs/>
          <w:iCs/>
          <w:sz w:val="28"/>
          <w:szCs w:val="28"/>
        </w:rPr>
      </w:pPr>
    </w:p>
    <w:p w14:paraId="5B1A6879" w14:textId="4A4D5239" w:rsidR="003B56B8" w:rsidRPr="003B56B8" w:rsidRDefault="003B56B8" w:rsidP="00B4304D">
      <w:pPr>
        <w:pStyle w:val="berschrift2"/>
      </w:pPr>
      <w:bookmarkStart w:id="25" w:name="_Toc31124791"/>
      <w:r>
        <w:t>Entwicklungsumgebung</w:t>
      </w:r>
      <w:bookmarkEnd w:id="25"/>
    </w:p>
    <w:p w14:paraId="1E6F8C4F" w14:textId="74585E3B" w:rsidR="00BB4E49" w:rsidRDefault="00BB4E49" w:rsidP="00B4304D">
      <w:r>
        <w:t>Eine Java Entwicklung</w:t>
      </w:r>
      <w:r w:rsidR="00107295">
        <w:t>sumgebung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41049965" w:rsidR="00107295" w:rsidRDefault="00C73B8B" w:rsidP="00B4304D">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A623E2">
        <w:rPr>
          <w:highlight w:val="yellow"/>
        </w:rPr>
        <w:t>Laut der Webseite D3.js</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26"/>
      </w:r>
      <w:r w:rsidR="00BB4E49">
        <w:t xml:space="preserve"> </w:t>
      </w:r>
    </w:p>
    <w:p w14:paraId="66592991" w14:textId="2D20E049" w:rsidR="00A70B2E" w:rsidRDefault="006A26A2" w:rsidP="00B4304D">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 xml:space="preserve">Die Ansicht in </w:t>
      </w:r>
      <w:proofErr w:type="spellStart"/>
      <w:r w:rsidR="00F541E0">
        <w:t>Notepadd</w:t>
      </w:r>
      <w:proofErr w:type="spellEnd"/>
      <w:r w:rsidR="00F541E0">
        <w:t>++ war somit eine zusätzliche Kontrolle zur Fehlervermeidung.</w:t>
      </w:r>
      <w:r w:rsidR="00283EEC">
        <w:t xml:space="preserve"> </w:t>
      </w:r>
    </w:p>
    <w:p w14:paraId="1CD33066" w14:textId="3EB57F31" w:rsidR="006A26A2" w:rsidRDefault="006A26A2" w:rsidP="00B4304D">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748E7A6" w14:textId="52AD3609" w:rsidR="00F66BDA" w:rsidRPr="00DD50F8" w:rsidRDefault="00106852" w:rsidP="00B4304D">
      <w:pPr>
        <w:pStyle w:val="berschrift1"/>
      </w:pPr>
      <w:bookmarkStart w:id="26" w:name="_Toc31124792"/>
      <w:r>
        <w:lastRenderedPageBreak/>
        <w:t>Implementierung</w:t>
      </w:r>
      <w:bookmarkEnd w:id="26"/>
    </w:p>
    <w:p w14:paraId="5070ED2A" w14:textId="290DC07D" w:rsidR="0070450D" w:rsidRPr="0095739D" w:rsidRDefault="0070450D" w:rsidP="00B4304D">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2E030333" w14:textId="77777777" w:rsidR="00151A01" w:rsidRPr="00B32650" w:rsidRDefault="00151A01" w:rsidP="00B4304D">
      <w:pPr>
        <w:spacing w:after="0" w:line="240" w:lineRule="auto"/>
        <w:ind w:firstLine="0"/>
        <w:rPr>
          <w:b/>
          <w:bCs/>
          <w:iCs/>
          <w:sz w:val="28"/>
          <w:szCs w:val="28"/>
        </w:rPr>
      </w:pPr>
    </w:p>
    <w:p w14:paraId="2ED0ADCD" w14:textId="43CB3AFB" w:rsidR="00106852" w:rsidRDefault="00106852" w:rsidP="00B4304D">
      <w:pPr>
        <w:pStyle w:val="berschrift2"/>
      </w:pPr>
      <w:bookmarkStart w:id="27" w:name="_Toc31124793"/>
      <w:r>
        <w:t xml:space="preserve">Verwendete </w:t>
      </w:r>
      <w:r w:rsidR="003B56B8">
        <w:t>Technologien</w:t>
      </w:r>
      <w:bookmarkEnd w:id="27"/>
    </w:p>
    <w:p w14:paraId="24972022" w14:textId="62FB43CC" w:rsidR="00A61411" w:rsidRDefault="00A61411" w:rsidP="00B4304D">
      <w:r>
        <w:t xml:space="preserve">Um die in der Arbeit verwendeten Technologien in ihrer Gänze </w:t>
      </w:r>
      <w:r w:rsidR="00063E68">
        <w:t>bereitzustellen</w:t>
      </w:r>
      <w:r>
        <w:t xml:space="preserve">, sind diese Tools nachfolgend aufgelistet und mit den entsprechend verwendeten </w:t>
      </w:r>
      <w:r w:rsidRPr="006F510C">
        <w:rPr>
          <w:highlight w:val="yellow"/>
        </w:rPr>
        <w:t>Versio</w:t>
      </w:r>
      <w:r w:rsidRPr="00A61411">
        <w:rPr>
          <w:highlight w:val="yellow"/>
        </w:rPr>
        <w:t>nsnummern</w:t>
      </w:r>
      <w:r>
        <w:t xml:space="preserve"> versehen:</w:t>
      </w:r>
    </w:p>
    <w:p w14:paraId="2CD1A9B8" w14:textId="77777777" w:rsidR="00917FE4" w:rsidRDefault="00917FE4" w:rsidP="00B4304D">
      <w:pPr>
        <w:pStyle w:val="Listenabsatz"/>
        <w:numPr>
          <w:ilvl w:val="0"/>
          <w:numId w:val="10"/>
        </w:numPr>
      </w:pPr>
      <w:r>
        <w:t>Betriebssystem: Windows 10 Enterprise</w:t>
      </w:r>
    </w:p>
    <w:p w14:paraId="3DE2A058" w14:textId="77777777" w:rsidR="00917FE4" w:rsidRDefault="00917FE4" w:rsidP="00B4304D">
      <w:pPr>
        <w:pStyle w:val="Listenabsatz"/>
        <w:numPr>
          <w:ilvl w:val="0"/>
          <w:numId w:val="10"/>
        </w:numPr>
      </w:pPr>
      <w:r>
        <w:t>D3.js Version 5</w:t>
      </w:r>
    </w:p>
    <w:p w14:paraId="2FDC2706" w14:textId="77777777" w:rsidR="00917FE4" w:rsidRDefault="00917FE4" w:rsidP="00B4304D">
      <w:pPr>
        <w:pStyle w:val="Listenabsatz"/>
        <w:numPr>
          <w:ilvl w:val="0"/>
          <w:numId w:val="10"/>
        </w:numPr>
      </w:pPr>
      <w:proofErr w:type="spellStart"/>
      <w:r>
        <w:t>Eclipse</w:t>
      </w:r>
      <w:proofErr w:type="spellEnd"/>
      <w:r>
        <w:t xml:space="preserve"> Java 2019-09</w:t>
      </w:r>
    </w:p>
    <w:p w14:paraId="5985FD1F" w14:textId="77777777" w:rsidR="00917FE4" w:rsidRDefault="00917FE4" w:rsidP="00B4304D">
      <w:pPr>
        <w:pStyle w:val="Listenabsatz"/>
        <w:numPr>
          <w:ilvl w:val="0"/>
          <w:numId w:val="10"/>
        </w:numPr>
      </w:pPr>
      <w:r>
        <w:t>GitHub Desktop Version 2.2.4</w:t>
      </w:r>
    </w:p>
    <w:p w14:paraId="3A2E161A" w14:textId="77777777" w:rsidR="00917FE4" w:rsidRDefault="00917FE4" w:rsidP="00B4304D">
      <w:pPr>
        <w:pStyle w:val="Listenabsatz"/>
        <w:numPr>
          <w:ilvl w:val="0"/>
          <w:numId w:val="10"/>
        </w:numPr>
      </w:pPr>
      <w:r>
        <w:t>Google Chrome Version 79.0.3945.130 (64-Bit)</w:t>
      </w:r>
    </w:p>
    <w:p w14:paraId="38BDCE10" w14:textId="77777777" w:rsidR="00917FE4" w:rsidRDefault="00917FE4" w:rsidP="00B4304D">
      <w:pPr>
        <w:pStyle w:val="Listenabsatz"/>
        <w:numPr>
          <w:ilvl w:val="0"/>
          <w:numId w:val="10"/>
        </w:numPr>
      </w:pPr>
      <w:r>
        <w:t>Java ™ SE Development Kit 13.0.1.0 (64-Bit)</w:t>
      </w:r>
    </w:p>
    <w:p w14:paraId="0C4993FA" w14:textId="77777777" w:rsidR="00917FE4" w:rsidRDefault="00917FE4" w:rsidP="00B4304D">
      <w:pPr>
        <w:pStyle w:val="Listenabsatz"/>
        <w:numPr>
          <w:ilvl w:val="0"/>
          <w:numId w:val="10"/>
        </w:numPr>
      </w:pPr>
      <w:r>
        <w:t>Microsoft Visual Studio Code (User) Version 1.41.1</w:t>
      </w:r>
    </w:p>
    <w:p w14:paraId="0B0B6A29" w14:textId="77777777" w:rsidR="00917FE4" w:rsidRPr="00063E68" w:rsidRDefault="00917FE4" w:rsidP="00B4304D">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B4304D">
      <w:pPr>
        <w:pStyle w:val="Listenabsatz"/>
        <w:numPr>
          <w:ilvl w:val="0"/>
          <w:numId w:val="10"/>
        </w:numPr>
      </w:pPr>
      <w:r>
        <w:t>Node.js Version 10.16.3</w:t>
      </w:r>
    </w:p>
    <w:p w14:paraId="396FF140" w14:textId="77777777" w:rsidR="00917FE4" w:rsidRDefault="00917FE4" w:rsidP="00B4304D">
      <w:pPr>
        <w:pStyle w:val="Listenabsatz"/>
        <w:numPr>
          <w:ilvl w:val="0"/>
          <w:numId w:val="10"/>
        </w:numPr>
      </w:pPr>
      <w:r>
        <w:t>Notepad++ Version 6.5.4</w:t>
      </w:r>
    </w:p>
    <w:p w14:paraId="1686E4EA" w14:textId="77777777" w:rsidR="00917FE4" w:rsidRDefault="00917FE4" w:rsidP="00B4304D">
      <w:pPr>
        <w:pStyle w:val="Listenabsatz"/>
        <w:numPr>
          <w:ilvl w:val="0"/>
          <w:numId w:val="10"/>
        </w:numPr>
      </w:pPr>
      <w:r>
        <w:t>XAMPP Version 7.3.9-0</w:t>
      </w:r>
    </w:p>
    <w:p w14:paraId="7FDE1BE5" w14:textId="77777777" w:rsidR="00563AB2" w:rsidRDefault="00563AB2" w:rsidP="00563AB2">
      <w:pPr>
        <w:spacing w:after="0" w:line="240" w:lineRule="auto"/>
        <w:ind w:firstLine="0"/>
        <w:jc w:val="left"/>
        <w:rPr>
          <w:highlight w:val="yellow"/>
        </w:rPr>
      </w:pPr>
    </w:p>
    <w:p w14:paraId="03574F07" w14:textId="77777777" w:rsidR="00563AB2" w:rsidRDefault="00563AB2" w:rsidP="00563AB2">
      <w:pPr>
        <w:spacing w:after="0" w:line="240" w:lineRule="auto"/>
        <w:ind w:firstLine="0"/>
        <w:jc w:val="left"/>
        <w:rPr>
          <w:highlight w:val="yellow"/>
        </w:rPr>
      </w:pPr>
    </w:p>
    <w:p w14:paraId="01915FCB" w14:textId="77777777" w:rsidR="00563AB2" w:rsidRDefault="00563AB2" w:rsidP="00563AB2">
      <w:pPr>
        <w:spacing w:after="0" w:line="240" w:lineRule="auto"/>
        <w:ind w:firstLine="0"/>
        <w:jc w:val="left"/>
        <w:rPr>
          <w:highlight w:val="yellow"/>
        </w:rPr>
      </w:pPr>
    </w:p>
    <w:p w14:paraId="4C95396D" w14:textId="77777777" w:rsidR="00563AB2" w:rsidRDefault="00563AB2" w:rsidP="00563AB2">
      <w:pPr>
        <w:spacing w:after="0" w:line="240" w:lineRule="auto"/>
        <w:ind w:firstLine="0"/>
        <w:jc w:val="left"/>
        <w:rPr>
          <w:highlight w:val="yellow"/>
        </w:rPr>
      </w:pPr>
    </w:p>
    <w:p w14:paraId="706746E7" w14:textId="77777777" w:rsidR="00563AB2" w:rsidRDefault="00563AB2" w:rsidP="00563AB2">
      <w:pPr>
        <w:spacing w:after="0" w:line="240" w:lineRule="auto"/>
        <w:ind w:firstLine="0"/>
        <w:jc w:val="left"/>
        <w:rPr>
          <w:highlight w:val="yellow"/>
        </w:rPr>
      </w:pPr>
    </w:p>
    <w:p w14:paraId="7282BD61" w14:textId="77777777" w:rsidR="00563AB2" w:rsidRDefault="00563AB2" w:rsidP="00563AB2">
      <w:pPr>
        <w:spacing w:after="0" w:line="240" w:lineRule="auto"/>
        <w:ind w:firstLine="0"/>
        <w:jc w:val="left"/>
        <w:rPr>
          <w:highlight w:val="yellow"/>
        </w:rPr>
      </w:pPr>
    </w:p>
    <w:p w14:paraId="5E0B1DE0" w14:textId="77777777" w:rsidR="00563AB2" w:rsidRDefault="00563AB2" w:rsidP="00563AB2">
      <w:pPr>
        <w:spacing w:after="0" w:line="240" w:lineRule="auto"/>
        <w:ind w:firstLine="0"/>
        <w:jc w:val="left"/>
        <w:rPr>
          <w:highlight w:val="yellow"/>
        </w:rPr>
      </w:pPr>
    </w:p>
    <w:p w14:paraId="3E5DA4CA" w14:textId="77777777" w:rsidR="00563AB2" w:rsidRDefault="00563AB2" w:rsidP="00563AB2">
      <w:pPr>
        <w:spacing w:after="0" w:line="240" w:lineRule="auto"/>
        <w:ind w:firstLine="0"/>
        <w:jc w:val="left"/>
        <w:rPr>
          <w:highlight w:val="yellow"/>
        </w:rPr>
      </w:pPr>
    </w:p>
    <w:p w14:paraId="6FDBC81D" w14:textId="1AE0D525" w:rsidR="00A61411" w:rsidRPr="00563AB2" w:rsidRDefault="0070590E" w:rsidP="00563AB2">
      <w:pPr>
        <w:spacing w:after="0" w:line="240" w:lineRule="auto"/>
        <w:ind w:firstLine="0"/>
        <w:jc w:val="left"/>
        <w:rPr>
          <w:highlight w:val="yellow"/>
        </w:rPr>
      </w:pPr>
      <w:r w:rsidRPr="00417C49">
        <w:rPr>
          <w:highlight w:val="yellow"/>
        </w:rPr>
        <w:lastRenderedPageBreak/>
        <w:t>E</w:t>
      </w:r>
      <w:r w:rsidR="00A61411" w:rsidRPr="00417C49">
        <w:rPr>
          <w:highlight w:val="yellow"/>
        </w:rPr>
        <w:t>inbauen</w:t>
      </w:r>
      <w:r>
        <w:rPr>
          <w:highlight w:val="yellow"/>
        </w:rPr>
        <w:t xml:space="preserve">: </w:t>
      </w:r>
      <w:proofErr w:type="spellStart"/>
      <w:r w:rsidR="00A61411" w:rsidRPr="00417C49">
        <w:rPr>
          <w:highlight w:val="yellow"/>
        </w:rPr>
        <w:t>jquery</w:t>
      </w:r>
      <w:proofErr w:type="spellEnd"/>
      <w:r w:rsidR="00A61411" w:rsidRPr="00417C49">
        <w:rPr>
          <w:highlight w:val="yellow"/>
        </w:rPr>
        <w:t xml:space="preserve">, PowerShell, </w:t>
      </w:r>
      <w:proofErr w:type="spellStart"/>
      <w:r w:rsidR="00A61411" w:rsidRPr="00417C49">
        <w:rPr>
          <w:highlight w:val="yellow"/>
        </w:rPr>
        <w:t>Webpack</w:t>
      </w:r>
      <w:proofErr w:type="spellEnd"/>
      <w:r>
        <w:t>?</w:t>
      </w:r>
    </w:p>
    <w:p w14:paraId="2902A7B0" w14:textId="4AA854C3" w:rsidR="00FA3390" w:rsidRDefault="00D5294F" w:rsidP="00B4304D">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36C887FE" w14:textId="77777777" w:rsidR="00563AB2" w:rsidRDefault="00563AB2" w:rsidP="00B4304D"/>
    <w:p w14:paraId="2587D879" w14:textId="77777777" w:rsidR="00563AB2" w:rsidRDefault="00563AB2">
      <w:pPr>
        <w:spacing w:after="0" w:line="240" w:lineRule="auto"/>
        <w:ind w:firstLine="0"/>
        <w:jc w:val="left"/>
        <w:rPr>
          <w:b/>
          <w:bCs/>
          <w:iCs/>
          <w:color w:val="00844D"/>
          <w:sz w:val="28"/>
          <w:szCs w:val="28"/>
        </w:rPr>
      </w:pPr>
      <w:r>
        <w:br w:type="page"/>
      </w:r>
    </w:p>
    <w:p w14:paraId="16A862EC" w14:textId="6631F4C3" w:rsidR="00106852" w:rsidRDefault="00106852" w:rsidP="00B4304D">
      <w:pPr>
        <w:pStyle w:val="berschrift2"/>
      </w:pPr>
      <w:bookmarkStart w:id="28" w:name="_Toc31124794"/>
      <w:r>
        <w:lastRenderedPageBreak/>
        <w:t>Vorgehen bei der Visualisierung</w:t>
      </w:r>
      <w:bookmarkEnd w:id="28"/>
    </w:p>
    <w:p w14:paraId="52CBE22D" w14:textId="2DDB7377" w:rsidR="0095739D" w:rsidRDefault="00D1422A" w:rsidP="00B4304D">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B4304D">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6C32107B" w14:textId="77777777" w:rsidR="00151A01" w:rsidRPr="0095739D" w:rsidRDefault="00151A01" w:rsidP="00B4304D"/>
    <w:p w14:paraId="7ABA5373" w14:textId="77777777" w:rsidR="00563AB2" w:rsidRDefault="00563AB2">
      <w:pPr>
        <w:spacing w:after="0" w:line="240" w:lineRule="auto"/>
        <w:ind w:firstLine="0"/>
        <w:jc w:val="left"/>
        <w:rPr>
          <w:b/>
          <w:bCs/>
          <w:iCs/>
          <w:color w:val="00844D"/>
          <w:sz w:val="28"/>
          <w:szCs w:val="28"/>
        </w:rPr>
      </w:pPr>
      <w:r>
        <w:br w:type="page"/>
      </w:r>
    </w:p>
    <w:p w14:paraId="41842A02" w14:textId="6BE99307" w:rsidR="00063E68" w:rsidRDefault="00106852" w:rsidP="00B4304D">
      <w:pPr>
        <w:pStyle w:val="berschrift2"/>
      </w:pPr>
      <w:bookmarkStart w:id="29" w:name="_Toc31124795"/>
      <w:r>
        <w:lastRenderedPageBreak/>
        <w:t>Interpretation und Ergebnisse</w:t>
      </w:r>
      <w:bookmarkEnd w:id="29"/>
    </w:p>
    <w:p w14:paraId="43686862" w14:textId="1D2BFFF5" w:rsidR="0054243B" w:rsidRDefault="00F51DED" w:rsidP="00B4304D">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1AE109A2" w14:textId="64684F21" w:rsidR="003753D8" w:rsidRDefault="0054243B" w:rsidP="00B4304D">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p>
    <w:p w14:paraId="4661D883" w14:textId="73E67F46" w:rsidR="00C23E35" w:rsidRDefault="00C23E35" w:rsidP="00B4304D"/>
    <w:p w14:paraId="6CAD9E88" w14:textId="77777777" w:rsidR="00C23E35" w:rsidRDefault="00C23E35" w:rsidP="00B4304D"/>
    <w:p w14:paraId="3DD4EC36" w14:textId="1923AA74" w:rsidR="00715542" w:rsidRDefault="00715542" w:rsidP="00B4304D">
      <w:r w:rsidRPr="00715542">
        <w:rPr>
          <w:highlight w:val="yellow"/>
        </w:rPr>
        <w:t>Bild von Ergebnis einfügen</w:t>
      </w:r>
    </w:p>
    <w:p w14:paraId="5F398CF8" w14:textId="77777777" w:rsidR="00DA6702" w:rsidRDefault="00DA6702" w:rsidP="00B4304D">
      <w:pPr>
        <w:pStyle w:val="berschrift1"/>
        <w:sectPr w:rsidR="00DA6702" w:rsidSect="00020C69">
          <w:type w:val="continuous"/>
          <w:pgSz w:w="11906" w:h="16838" w:code="9"/>
          <w:pgMar w:top="1418" w:right="1418" w:bottom="1134" w:left="851" w:header="709" w:footer="709" w:gutter="284"/>
          <w:cols w:space="708"/>
          <w:titlePg/>
          <w:docGrid w:linePitch="360"/>
        </w:sectPr>
      </w:pPr>
    </w:p>
    <w:p w14:paraId="4FF86FE3" w14:textId="485425C3" w:rsidR="00F66BDA" w:rsidRPr="00DD50F8" w:rsidRDefault="00106852" w:rsidP="00B4304D">
      <w:pPr>
        <w:pStyle w:val="berschrift1"/>
      </w:pPr>
      <w:bookmarkStart w:id="30" w:name="_Toc31124796"/>
      <w:r>
        <w:lastRenderedPageBreak/>
        <w:t>Evaluation</w:t>
      </w:r>
      <w:r w:rsidR="003B56B8">
        <w:t xml:space="preserve"> (Fazit)</w:t>
      </w:r>
      <w:bookmarkEnd w:id="30"/>
    </w:p>
    <w:p w14:paraId="47438CF2" w14:textId="0E7F6561" w:rsidR="003B7707" w:rsidRDefault="0095739D" w:rsidP="00B4304D">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B4304D">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B4304D">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B4304D">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772D29DD" w:rsidR="003B7707" w:rsidRDefault="003B7707" w:rsidP="00B4304D">
      <w:r>
        <w:t xml:space="preserve">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 wie z. B. </w:t>
      </w:r>
      <w:r w:rsidRPr="003B7707">
        <w:rPr>
          <w:highlight w:val="yellow"/>
        </w:rPr>
        <w:t>XXX</w:t>
      </w:r>
      <w:r>
        <w:t xml:space="preserve">. </w:t>
      </w:r>
    </w:p>
    <w:p w14:paraId="1AABE991" w14:textId="49CF5EC8" w:rsidR="00304CA1" w:rsidRDefault="00304CA1" w:rsidP="00B4304D">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headerReference w:type="default" r:id="rId30"/>
          <w:type w:val="continuous"/>
          <w:pgSz w:w="11906" w:h="16838" w:code="9"/>
          <w:pgMar w:top="1418" w:right="1418" w:bottom="1134" w:left="851" w:header="709" w:footer="709" w:gutter="284"/>
          <w:cols w:space="708"/>
          <w:titlePg/>
          <w:docGrid w:linePitch="360"/>
        </w:sectPr>
      </w:pPr>
    </w:p>
    <w:p w14:paraId="375F186A" w14:textId="77777777" w:rsidR="00D5587B" w:rsidRDefault="00D5587B">
      <w:pPr>
        <w:spacing w:after="0" w:line="240" w:lineRule="auto"/>
        <w:ind w:firstLine="0"/>
        <w:jc w:val="left"/>
        <w:rPr>
          <w:b/>
          <w:bCs/>
          <w:iCs/>
          <w:color w:val="00844D"/>
          <w:sz w:val="32"/>
          <w:szCs w:val="32"/>
        </w:rPr>
      </w:pPr>
      <w:r>
        <w:br w:type="page"/>
      </w:r>
    </w:p>
    <w:p w14:paraId="0993F06C" w14:textId="77777777" w:rsidR="00D5587B" w:rsidRDefault="00D5587B" w:rsidP="00B4304D">
      <w:pPr>
        <w:pStyle w:val="berschrift1"/>
        <w:sectPr w:rsidR="00D5587B"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31" w:name="_Toc31124797"/>
      <w:r>
        <w:lastRenderedPageBreak/>
        <w:t>Zusammenfassung und Ausblick</w:t>
      </w:r>
      <w:bookmarkEnd w:id="31"/>
    </w:p>
    <w:p w14:paraId="2DFE3DAC" w14:textId="02B1CE1B" w:rsidR="00020C69" w:rsidRPr="0095739D" w:rsidRDefault="00D97162" w:rsidP="00B4304D">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32" w:name="_Toc31124798"/>
      <w:r>
        <w:t>Zusammenfassung</w:t>
      </w:r>
      <w:bookmarkEnd w:id="32"/>
    </w:p>
    <w:p w14:paraId="249B6DDF" w14:textId="785A0D1A" w:rsidR="00061083" w:rsidRDefault="00D46AC4" w:rsidP="00B4304D">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B4304D">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304CA1">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304CA1">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304CA1">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304CA1">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77777777" w:rsidR="00D75F66" w:rsidRDefault="00D75F66">
      <w:pPr>
        <w:spacing w:after="0" w:line="240" w:lineRule="auto"/>
        <w:ind w:firstLine="0"/>
        <w:jc w:val="left"/>
        <w:rPr>
          <w:b/>
          <w:bCs/>
          <w:iCs/>
          <w:color w:val="00844D"/>
          <w:sz w:val="28"/>
          <w:szCs w:val="28"/>
        </w:rPr>
      </w:pPr>
      <w:r>
        <w:br w:type="page"/>
      </w:r>
    </w:p>
    <w:p w14:paraId="6E65FFE5" w14:textId="5B7F0AF2" w:rsidR="00B32650" w:rsidRDefault="00106852" w:rsidP="00B4304D">
      <w:pPr>
        <w:pStyle w:val="berschrift2"/>
      </w:pPr>
      <w:bookmarkStart w:id="33" w:name="_Toc31124799"/>
      <w:r>
        <w:lastRenderedPageBreak/>
        <w:t>Ausblick</w:t>
      </w:r>
      <w:bookmarkEnd w:id="33"/>
    </w:p>
    <w:p w14:paraId="37F3E870" w14:textId="11DC892C" w:rsidR="0014681E" w:rsidRPr="0014681E" w:rsidRDefault="00304CA1" w:rsidP="00B4304D">
      <w:r w:rsidRPr="00304CA1">
        <w:rPr>
          <w:highlight w:val="yellow"/>
        </w:rPr>
        <w:t xml:space="preserve">Bezug auf künftige </w:t>
      </w:r>
      <w:proofErr w:type="spellStart"/>
      <w:r w:rsidRPr="00304CA1">
        <w:rPr>
          <w:highlight w:val="yellow"/>
        </w:rPr>
        <w:t>Vis</w:t>
      </w:r>
      <w:proofErr w:type="spellEnd"/>
      <w:r w:rsidRPr="00304CA1">
        <w:rPr>
          <w:highlight w:val="yellow"/>
        </w:rPr>
        <w:t xml:space="preserve"> nehmen</w:t>
      </w:r>
    </w:p>
    <w:p w14:paraId="4D3B6EE7" w14:textId="0A4A882A" w:rsidR="00D5587B" w:rsidRDefault="00B32650">
      <w:pPr>
        <w:spacing w:after="0" w:line="240" w:lineRule="auto"/>
        <w:ind w:firstLine="0"/>
        <w:jc w:val="left"/>
      </w:pPr>
      <w:r w:rsidRPr="0014681E">
        <w:br w:type="page"/>
      </w:r>
      <w:r w:rsidR="00D5587B">
        <w:lastRenderedPageBreak/>
        <w:br w:type="page"/>
      </w:r>
    </w:p>
    <w:p w14:paraId="68565E31" w14:textId="77777777" w:rsidR="00B32650" w:rsidRPr="0014681E" w:rsidRDefault="00B32650" w:rsidP="00B4304D">
      <w:pPr>
        <w:spacing w:after="0" w:line="240" w:lineRule="auto"/>
        <w:ind w:firstLine="0"/>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4213651C"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EndPr/>
          <w:sdtContent>
            <w:p w14:paraId="42A1EC16" w14:textId="77777777" w:rsidR="00B32650" w:rsidRDefault="00B32650" w:rsidP="00B4304D">
              <w:pPr>
                <w:pStyle w:val="Literaturverzeichnis"/>
                <w:rPr>
                  <w:noProof/>
                  <w:sz w:val="24"/>
                  <w:szCs w:val="24"/>
                </w:rPr>
              </w:pPr>
              <w:r>
                <w:fldChar w:fldCharType="begin"/>
              </w:r>
              <w:r>
                <w:instrText>BIBLIOGRAPHY</w:instrText>
              </w:r>
              <w:r>
                <w:fldChar w:fldCharType="separate"/>
              </w:r>
              <w:r>
                <w:rPr>
                  <w:b/>
                  <w:bCs/>
                  <w:noProof/>
                </w:rPr>
                <w:t>Klein, Manfred. 2017.</w:t>
              </w:r>
              <w:r>
                <w:rPr>
                  <w:noProof/>
                </w:rPr>
                <w:t xml:space="preserve"> eGovernment Computing. </w:t>
              </w:r>
              <w:r>
                <w:rPr>
                  <w:i/>
                  <w:iCs/>
                  <w:noProof/>
                </w:rPr>
                <w:t xml:space="preserve">egovernment-computing.de. </w:t>
              </w:r>
              <w:r>
                <w:rPr>
                  <w:noProof/>
                </w:rPr>
                <w:t>[Online] 13. August 2017. https://www.egovernment-computing.de/was-ist-it-konsolidierung-in-der-oeffentlichen-hand-a-741563/.</w:t>
              </w:r>
            </w:p>
            <w:p w14:paraId="56A46C16" w14:textId="6EA16E5A" w:rsidR="00B32650" w:rsidRDefault="00B32650" w:rsidP="00B4304D">
              <w:r>
                <w:rPr>
                  <w:b/>
                  <w:bCs/>
                </w:rPr>
                <w:fldChar w:fldCharType="end"/>
              </w:r>
            </w:p>
          </w:sdtContent>
        </w:sdt>
      </w:sdtContent>
    </w:sdt>
    <w:p w14:paraId="678FE023" w14:textId="4A0036EE"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r>
        <w:br w:type="page"/>
      </w:r>
    </w:p>
    <w:p w14:paraId="0D818EF4" w14:textId="1EDEC369" w:rsidR="00C471DC" w:rsidRPr="00122657" w:rsidRDefault="00C471DC" w:rsidP="009F392C">
      <w:pPr>
        <w:pStyle w:val="berschrift1"/>
        <w:numPr>
          <w:ilvl w:val="0"/>
          <w:numId w:val="0"/>
        </w:numPr>
      </w:pPr>
      <w:bookmarkStart w:id="34" w:name="_Toc31124800"/>
      <w:r w:rsidRPr="00122657">
        <w:lastRenderedPageBreak/>
        <w:t>Glossar</w:t>
      </w:r>
      <w:bookmarkEnd w:id="34"/>
    </w:p>
    <w:p w14:paraId="60BC1960" w14:textId="77777777" w:rsidR="00B32650" w:rsidRDefault="00B32650" w:rsidP="00B4304D">
      <w:pPr>
        <w:spacing w:after="0"/>
        <w:ind w:firstLine="0"/>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4B26C408" w14:textId="77777777" w:rsidR="00122657" w:rsidRDefault="00122657">
      <w:pPr>
        <w:spacing w:after="0" w:line="240" w:lineRule="auto"/>
        <w:ind w:firstLine="0"/>
        <w:jc w:val="left"/>
      </w:pPr>
      <w:r>
        <w:br w:type="page"/>
      </w:r>
    </w:p>
    <w:p w14:paraId="243C0257" w14:textId="77777777" w:rsidR="00122657" w:rsidRDefault="00122657" w:rsidP="00122657">
      <w:pPr>
        <w:pStyle w:val="berschrift1"/>
        <w:sectPr w:rsidR="00122657" w:rsidSect="00B32650">
          <w:type w:val="continuous"/>
          <w:pgSz w:w="11906" w:h="16838" w:code="9"/>
          <w:pgMar w:top="1418" w:right="1418" w:bottom="1134" w:left="851" w:header="709" w:footer="709" w:gutter="284"/>
          <w:cols w:space="708"/>
          <w:titlePg/>
          <w:docGrid w:linePitch="360"/>
        </w:sectPr>
      </w:pPr>
    </w:p>
    <w:p w14:paraId="0344DD61" w14:textId="50D205F9" w:rsidR="006B6D73" w:rsidRDefault="00122657" w:rsidP="009F392C">
      <w:pPr>
        <w:pStyle w:val="berschrift1"/>
        <w:numPr>
          <w:ilvl w:val="0"/>
          <w:numId w:val="0"/>
        </w:numPr>
      </w:pPr>
      <w:bookmarkStart w:id="35" w:name="_Toc31124801"/>
      <w:r>
        <w:lastRenderedPageBreak/>
        <w:t>Anhang</w:t>
      </w:r>
      <w:bookmarkEnd w:id="35"/>
    </w:p>
    <w:p w14:paraId="76571738" w14:textId="224F047B" w:rsidR="00122657" w:rsidRDefault="009F392C" w:rsidP="00B4304D">
      <w:pPr>
        <w:spacing w:after="0"/>
        <w:ind w:firstLine="0"/>
      </w:pPr>
      <w:r>
        <w:t>In der angehängten 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AE8CD" w14:textId="77777777" w:rsidR="006E64CD" w:rsidRDefault="006E64CD" w:rsidP="00FC3C0F">
      <w:r>
        <w:separator/>
      </w:r>
    </w:p>
    <w:p w14:paraId="5861D0F2" w14:textId="77777777" w:rsidR="006E64CD" w:rsidRDefault="006E64CD" w:rsidP="00FC3C0F"/>
  </w:endnote>
  <w:endnote w:type="continuationSeparator" w:id="0">
    <w:p w14:paraId="1224515B" w14:textId="77777777" w:rsidR="006E64CD" w:rsidRDefault="006E64CD" w:rsidP="00FC3C0F">
      <w:r>
        <w:continuationSeparator/>
      </w:r>
    </w:p>
    <w:p w14:paraId="1651D5D2" w14:textId="77777777" w:rsidR="006E64CD" w:rsidRDefault="006E64CD"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BD7CA2" w:rsidRDefault="00BD7CA2"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BD7CA2" w:rsidRPr="005E247E" w:rsidRDefault="00BD7CA2"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BD7CA2" w:rsidRDefault="00BD7CA2"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4AEF4" w14:textId="77777777" w:rsidR="006E64CD" w:rsidRDefault="006E64CD" w:rsidP="00FC3C0F">
      <w:r>
        <w:separator/>
      </w:r>
    </w:p>
    <w:p w14:paraId="1D58B649" w14:textId="77777777" w:rsidR="006E64CD" w:rsidRDefault="006E64CD" w:rsidP="00FC3C0F"/>
  </w:footnote>
  <w:footnote w:type="continuationSeparator" w:id="0">
    <w:p w14:paraId="4BB4BAA1" w14:textId="77777777" w:rsidR="006E64CD" w:rsidRDefault="006E64CD" w:rsidP="00FC3C0F">
      <w:r>
        <w:continuationSeparator/>
      </w:r>
    </w:p>
    <w:p w14:paraId="6F68A101" w14:textId="77777777" w:rsidR="006E64CD" w:rsidRDefault="006E64CD" w:rsidP="00FC3C0F"/>
  </w:footnote>
  <w:footnote w:id="1">
    <w:p w14:paraId="36D5C5C4" w14:textId="77777777" w:rsidR="00BD7CA2" w:rsidRDefault="00BD7CA2" w:rsidP="006566E1">
      <w:pPr>
        <w:pStyle w:val="Funotentext"/>
      </w:pPr>
      <w:r>
        <w:rPr>
          <w:rStyle w:val="Funotenzeichen"/>
        </w:rPr>
        <w:footnoteRef/>
      </w:r>
      <w:r>
        <w:t xml:space="preserve"> Inge Hanschke S. 615.</w:t>
      </w:r>
    </w:p>
  </w:footnote>
  <w:footnote w:id="2">
    <w:p w14:paraId="57C07048" w14:textId="5A03BA35" w:rsidR="00BD7CA2" w:rsidRDefault="00BD7CA2">
      <w:pPr>
        <w:pStyle w:val="Funotentext"/>
      </w:pPr>
      <w:r>
        <w:rPr>
          <w:rStyle w:val="Funotenzeichen"/>
        </w:rPr>
        <w:footnoteRef/>
      </w:r>
      <w:r>
        <w:t xml:space="preserve"> Inge Hanschke S. 144 / 592.</w:t>
      </w:r>
    </w:p>
  </w:footnote>
  <w:footnote w:id="3">
    <w:p w14:paraId="3896A0B1" w14:textId="77777777" w:rsidR="00BD7CA2" w:rsidRDefault="00BD7CA2" w:rsidP="008732F2">
      <w:pPr>
        <w:pStyle w:val="Funotentext"/>
      </w:pPr>
      <w:r>
        <w:rPr>
          <w:rStyle w:val="Funotenzeichen"/>
        </w:rPr>
        <w:footnoteRef/>
      </w:r>
      <w:r>
        <w:t xml:space="preserve"> </w:t>
      </w:r>
      <w:hyperlink r:id="rId1" w:history="1">
        <w:r>
          <w:rPr>
            <w:rStyle w:val="Hyperlink"/>
          </w:rPr>
          <w:t>https://www.bitkom.org/sites/default/files/file/import/EAM-Enterprise-Architecture-Management-BITKOM-Leitfaden.pdf</w:t>
        </w:r>
      </w:hyperlink>
    </w:p>
  </w:footnote>
  <w:footnote w:id="4">
    <w:p w14:paraId="1ED9230F" w14:textId="0775CD42" w:rsidR="00BD7CA2" w:rsidRDefault="00BD7CA2">
      <w:pPr>
        <w:pStyle w:val="Funotentext"/>
      </w:pPr>
      <w:r>
        <w:rPr>
          <w:rStyle w:val="Funotenzeichen"/>
        </w:rPr>
        <w:footnoteRef/>
      </w:r>
      <w:r>
        <w:t xml:space="preserve"> </w:t>
      </w:r>
      <w:hyperlink r:id="rId2" w:history="1">
        <w:r>
          <w:rPr>
            <w:rStyle w:val="Hyperlink"/>
          </w:rPr>
          <w:t>https://www.business-it.link/unternehmen/vision-leitbild-strategie</w:t>
        </w:r>
      </w:hyperlink>
    </w:p>
  </w:footnote>
  <w:footnote w:id="5">
    <w:p w14:paraId="48EDE7E3" w14:textId="2D426326" w:rsidR="00BD7CA2" w:rsidRDefault="00BD7CA2">
      <w:pPr>
        <w:pStyle w:val="Funotentext"/>
      </w:pPr>
      <w:r>
        <w:rPr>
          <w:rStyle w:val="Funotenzeichen"/>
        </w:rPr>
        <w:footnoteRef/>
      </w:r>
      <w:r>
        <w:t xml:space="preserve"> Inge Hanschke, S. 144f.</w:t>
      </w:r>
    </w:p>
  </w:footnote>
  <w:footnote w:id="6">
    <w:p w14:paraId="4D820468" w14:textId="12265F1F" w:rsidR="00BD7CA2" w:rsidRDefault="00BD7CA2">
      <w:pPr>
        <w:pStyle w:val="Funotentext"/>
      </w:pPr>
      <w:r>
        <w:rPr>
          <w:rStyle w:val="Funotenzeichen"/>
        </w:rPr>
        <w:footnoteRef/>
      </w:r>
      <w:r>
        <w:t xml:space="preserve"> Inge Hanschke, S. 27.</w:t>
      </w:r>
    </w:p>
  </w:footnote>
  <w:footnote w:id="7">
    <w:p w14:paraId="71E1B9D1" w14:textId="4001A59A" w:rsidR="00BD7CA2" w:rsidRDefault="00BD7CA2">
      <w:pPr>
        <w:pStyle w:val="Funotentext"/>
      </w:pPr>
      <w:r>
        <w:rPr>
          <w:rStyle w:val="Funotenzeichen"/>
        </w:rPr>
        <w:footnoteRef/>
      </w:r>
      <w:r>
        <w:t xml:space="preserve"> NoSQL-Datenbanken, Andreas Maier, Michael Kaufmann, 2016, Springer Vieweg, 8. Auflage, S. 237ff.</w:t>
      </w:r>
    </w:p>
  </w:footnote>
  <w:footnote w:id="8">
    <w:p w14:paraId="7892B8DB" w14:textId="61703F5A" w:rsidR="00BD7CA2" w:rsidRDefault="00BD7CA2" w:rsidP="00ED6273">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9">
    <w:p w14:paraId="2B17CF6A" w14:textId="52027AC9" w:rsidR="00BD7CA2" w:rsidRDefault="00BD7CA2">
      <w:pPr>
        <w:pStyle w:val="Funotentext"/>
      </w:pPr>
      <w:r>
        <w:rPr>
          <w:rStyle w:val="Funotenzeichen"/>
        </w:rPr>
        <w:footnoteRef/>
      </w:r>
      <w:r>
        <w:t xml:space="preserve"> </w:t>
      </w:r>
      <w:hyperlink r:id="rId3" w:history="1">
        <w:r>
          <w:rPr>
            <w:rStyle w:val="Hyperlink"/>
          </w:rPr>
          <w:t>https://www.bigdata-insider.de/was-ist-nosql-a-615718/</w:t>
        </w:r>
      </w:hyperlink>
    </w:p>
  </w:footnote>
  <w:footnote w:id="10">
    <w:p w14:paraId="7B8FCBA7" w14:textId="568638FB" w:rsidR="00BD7CA2" w:rsidRDefault="00BD7CA2" w:rsidP="008E0D51">
      <w:pPr>
        <w:pStyle w:val="Funotentext"/>
      </w:pPr>
      <w:r>
        <w:rPr>
          <w:rStyle w:val="Funotenzeichen"/>
        </w:rPr>
        <w:footnoteRef/>
      </w:r>
      <w:r>
        <w:t xml:space="preserve"> Ebook Big Data Insider, Graph-Datenbanken, Michael Matzer. </w:t>
      </w:r>
    </w:p>
  </w:footnote>
  <w:footnote w:id="11">
    <w:p w14:paraId="4A4099AF" w14:textId="5033C8E8" w:rsidR="00BD7CA2" w:rsidRDefault="00BD7CA2">
      <w:pPr>
        <w:pStyle w:val="Funotentext"/>
      </w:pPr>
      <w:r>
        <w:rPr>
          <w:rStyle w:val="Funotenzeichen"/>
        </w:rPr>
        <w:footnoteRef/>
      </w:r>
      <w:r>
        <w:t xml:space="preserve"> Ebook Big Data Insider, Graph-Datenbanken, Michael Matzer.</w:t>
      </w:r>
    </w:p>
  </w:footnote>
  <w:footnote w:id="12">
    <w:p w14:paraId="001D0EE6" w14:textId="448E5480" w:rsidR="00BD7CA2" w:rsidRDefault="00BD7CA2">
      <w:pPr>
        <w:pStyle w:val="Funotentext"/>
      </w:pPr>
      <w:r>
        <w:rPr>
          <w:rStyle w:val="Funotenzeichen"/>
        </w:rPr>
        <w:footnoteRef/>
      </w:r>
      <w:r>
        <w:t xml:space="preserve"> Interactive Data Visualization fort he Web S. 3.</w:t>
      </w:r>
    </w:p>
  </w:footnote>
  <w:footnote w:id="13">
    <w:p w14:paraId="03C02153" w14:textId="16DA0FBB" w:rsidR="00BD7CA2" w:rsidRDefault="00BD7CA2">
      <w:pPr>
        <w:pStyle w:val="Funotentext"/>
      </w:pPr>
      <w:r>
        <w:rPr>
          <w:rStyle w:val="Funotenzeichen"/>
        </w:rPr>
        <w:footnoteRef/>
      </w:r>
      <w:r>
        <w:t xml:space="preserve"> </w:t>
      </w:r>
      <w:hyperlink r:id="rId4" w:history="1">
        <w:r>
          <w:rPr>
            <w:rStyle w:val="Hyperlink"/>
          </w:rPr>
          <w:t>https://industrieanzeiger.industrie.de/management/it/mit-web-technologien-besser-beobachten/</w:t>
        </w:r>
      </w:hyperlink>
      <w:r>
        <w:t xml:space="preserve"> </w:t>
      </w:r>
    </w:p>
  </w:footnote>
  <w:footnote w:id="14">
    <w:p w14:paraId="42ED4DC1" w14:textId="77777777" w:rsidR="00BD7CA2" w:rsidRDefault="00BD7CA2" w:rsidP="0070414C">
      <w:pPr>
        <w:pStyle w:val="Funotentext"/>
      </w:pPr>
      <w:r>
        <w:rPr>
          <w:rStyle w:val="Funotenzeichen"/>
        </w:rPr>
        <w:footnoteRef/>
      </w:r>
      <w:r>
        <w:t xml:space="preserve"> </w:t>
      </w:r>
      <w:hyperlink r:id="rId5" w:history="1">
        <w:r>
          <w:rPr>
            <w:rStyle w:val="Hyperlink"/>
          </w:rPr>
          <w:t>https://www.onpulson.de/lexikon/benutzerfreundlichkeit/</w:t>
        </w:r>
      </w:hyperlink>
      <w:r>
        <w:t xml:space="preserve"> </w:t>
      </w:r>
    </w:p>
  </w:footnote>
  <w:footnote w:id="15">
    <w:p w14:paraId="17248936" w14:textId="39286C1D" w:rsidR="00BD7CA2" w:rsidRDefault="00BD7CA2">
      <w:pPr>
        <w:pStyle w:val="Funotentext"/>
      </w:pPr>
      <w:r>
        <w:rPr>
          <w:rStyle w:val="Funotenzeichen"/>
        </w:rPr>
        <w:footnoteRef/>
      </w:r>
      <w:r>
        <w:t xml:space="preserve"> </w:t>
      </w:r>
      <w:hyperlink r:id="rId6" w:history="1">
        <w:r>
          <w:rPr>
            <w:rStyle w:val="Hyperlink"/>
          </w:rPr>
          <w:t>https://opensource.zalando.com/tech-radar/</w:t>
        </w:r>
      </w:hyperlink>
      <w:r>
        <w:t xml:space="preserve"> </w:t>
      </w:r>
    </w:p>
  </w:footnote>
  <w:footnote w:id="16">
    <w:p w14:paraId="65524036" w14:textId="16D239D6" w:rsidR="00BD7CA2" w:rsidRDefault="00BD7CA2">
      <w:pPr>
        <w:pStyle w:val="Funotentext"/>
      </w:pPr>
      <w:r>
        <w:rPr>
          <w:rStyle w:val="Funotenzeichen"/>
        </w:rPr>
        <w:footnoteRef/>
      </w:r>
      <w:r>
        <w:t xml:space="preserve"> </w:t>
      </w:r>
      <w:hyperlink r:id="rId7" w:history="1">
        <w:r>
          <w:rPr>
            <w:rStyle w:val="Hyperlink"/>
          </w:rPr>
          <w:t>https://www.saracus.com/blog/vergleich-graphdatenbank-neo4j-mit-relationalen-datenbanken/</w:t>
        </w:r>
      </w:hyperlink>
    </w:p>
  </w:footnote>
  <w:footnote w:id="17">
    <w:p w14:paraId="0398898D" w14:textId="77777777" w:rsidR="00002C7E" w:rsidRDefault="00002C7E" w:rsidP="00002C7E">
      <w:pPr>
        <w:pStyle w:val="Funotentext"/>
      </w:pPr>
      <w:r>
        <w:rPr>
          <w:rStyle w:val="Funotenzeichen"/>
        </w:rPr>
        <w:footnoteRef/>
      </w:r>
      <w:r>
        <w:t xml:space="preserve"> </w:t>
      </w:r>
      <w:hyperlink r:id="rId8" w:history="1">
        <w:r>
          <w:rPr>
            <w:rStyle w:val="Hyperlink"/>
          </w:rPr>
          <w:t>https://www.heise.de/newsticker/meldung/Test-Microsoft-Visual-Studio-Code-ein-Editor-mit-integriertem-Debugger-4026553.html</w:t>
        </w:r>
      </w:hyperlink>
    </w:p>
  </w:footnote>
  <w:footnote w:id="18">
    <w:p w14:paraId="5269FD93" w14:textId="1EEC8944" w:rsidR="00BD7CA2" w:rsidRDefault="00BD7CA2">
      <w:pPr>
        <w:pStyle w:val="Funotentext"/>
      </w:pPr>
      <w:r>
        <w:rPr>
          <w:rStyle w:val="Funotenzeichen"/>
        </w:rPr>
        <w:footnoteRef/>
      </w:r>
      <w:r>
        <w:t xml:space="preserve"> Inge </w:t>
      </w:r>
      <w:proofErr w:type="spellStart"/>
      <w:r>
        <w:t>Hanschke</w:t>
      </w:r>
      <w:proofErr w:type="spellEnd"/>
      <w:r>
        <w:t xml:space="preserve"> S. 238ff.</w:t>
      </w:r>
    </w:p>
  </w:footnote>
  <w:footnote w:id="19">
    <w:p w14:paraId="3E118064" w14:textId="77777777" w:rsidR="00BD7CA2" w:rsidRDefault="00BD7CA2" w:rsidP="00B4304D">
      <w:pPr>
        <w:pStyle w:val="Funotentext"/>
      </w:pPr>
      <w:r>
        <w:rPr>
          <w:rStyle w:val="Funotenzeichen"/>
        </w:rPr>
        <w:footnoteRef/>
      </w:r>
      <w:r>
        <w:t xml:space="preserve"> Inge Hanschke S. 246ff.</w:t>
      </w:r>
    </w:p>
  </w:footnote>
  <w:footnote w:id="20">
    <w:p w14:paraId="15969CD7" w14:textId="77777777" w:rsidR="00BD7CA2" w:rsidRDefault="00BD7CA2" w:rsidP="00B4304D">
      <w:pPr>
        <w:pStyle w:val="Funotentext"/>
      </w:pPr>
      <w:r>
        <w:rPr>
          <w:rStyle w:val="Funotenzeichen"/>
        </w:rPr>
        <w:footnoteRef/>
      </w:r>
      <w:r>
        <w:t xml:space="preserve"> Inge Hanschke S. 241.</w:t>
      </w:r>
    </w:p>
  </w:footnote>
  <w:footnote w:id="21">
    <w:p w14:paraId="261CA0D5" w14:textId="77777777" w:rsidR="00BD7CA2" w:rsidRDefault="00BD7CA2" w:rsidP="00B4304D">
      <w:pPr>
        <w:pStyle w:val="Funotentext"/>
      </w:pPr>
      <w:r>
        <w:rPr>
          <w:rStyle w:val="Funotenzeichen"/>
        </w:rPr>
        <w:footnoteRef/>
      </w:r>
      <w:r>
        <w:t xml:space="preserve"> Inge Hanschke S. 253.</w:t>
      </w:r>
    </w:p>
  </w:footnote>
  <w:footnote w:id="22">
    <w:p w14:paraId="46E2D6CB" w14:textId="7E3CE078" w:rsidR="00BD7CA2" w:rsidRDefault="00BD7CA2">
      <w:pPr>
        <w:pStyle w:val="Funotentext"/>
      </w:pPr>
      <w:r>
        <w:rPr>
          <w:rStyle w:val="Funotenzeichen"/>
        </w:rPr>
        <w:footnoteRef/>
      </w:r>
      <w:r>
        <w:t xml:space="preserve"> Inge Hanschke, S. 239.</w:t>
      </w:r>
    </w:p>
  </w:footnote>
  <w:footnote w:id="23">
    <w:p w14:paraId="1FBFC09E" w14:textId="69C281F5" w:rsidR="00BD7CA2" w:rsidRDefault="00BD7CA2">
      <w:pPr>
        <w:pStyle w:val="Funotentext"/>
      </w:pPr>
      <w:r>
        <w:rPr>
          <w:rStyle w:val="Funotenzeichen"/>
        </w:rPr>
        <w:footnoteRef/>
      </w:r>
      <w:r>
        <w:t xml:space="preserve"> Inge Hanschke, S. 195.</w:t>
      </w:r>
    </w:p>
  </w:footnote>
  <w:footnote w:id="24">
    <w:p w14:paraId="2530DCA2" w14:textId="77777777" w:rsidR="00BD7CA2" w:rsidRDefault="00BD7CA2" w:rsidP="0070590E">
      <w:pPr>
        <w:pStyle w:val="Funotentext"/>
      </w:pPr>
      <w:r>
        <w:rPr>
          <w:rStyle w:val="Funotenzeichen"/>
        </w:rPr>
        <w:footnoteRef/>
      </w:r>
      <w:r>
        <w:t xml:space="preserve"> </w:t>
      </w:r>
      <w:hyperlink r:id="rId9" w:history="1">
        <w:r>
          <w:rPr>
            <w:rStyle w:val="Hyperlink"/>
          </w:rPr>
          <w:t>https://opensource.zalando.com/tech-radar/</w:t>
        </w:r>
      </w:hyperlink>
      <w:r>
        <w:t xml:space="preserve"> </w:t>
      </w:r>
    </w:p>
  </w:footnote>
  <w:footnote w:id="25">
    <w:p w14:paraId="5E8CFFA7" w14:textId="77777777" w:rsidR="00BD7CA2" w:rsidRDefault="00BD7CA2" w:rsidP="0070590E">
      <w:pPr>
        <w:pStyle w:val="Funotentext"/>
      </w:pPr>
      <w:r>
        <w:rPr>
          <w:rStyle w:val="Funotenzeichen"/>
        </w:rPr>
        <w:footnoteRef/>
      </w:r>
      <w:r>
        <w:t xml:space="preserve"> </w:t>
      </w:r>
      <w:hyperlink r:id="rId10" w:history="1">
        <w:r>
          <w:rPr>
            <w:rStyle w:val="Hyperlink"/>
          </w:rPr>
          <w:t>https://jobs.zalando.com/tech/blog/zalando-tech-radar/?gh_src=4n3gxh1</w:t>
        </w:r>
      </w:hyperlink>
    </w:p>
  </w:footnote>
  <w:footnote w:id="26">
    <w:p w14:paraId="7FDC0AE4" w14:textId="38E40E93" w:rsidR="00BD7CA2" w:rsidRDefault="00BD7CA2">
      <w:pPr>
        <w:pStyle w:val="Funotentext"/>
      </w:pPr>
      <w:r>
        <w:rPr>
          <w:rStyle w:val="Funotenzeichen"/>
        </w:rPr>
        <w:footnoteRef/>
      </w:r>
      <w:r>
        <w:t xml:space="preserve"> </w:t>
      </w:r>
      <w:hyperlink r:id="rId11" w:history="1">
        <w:r>
          <w:rPr>
            <w:rStyle w:val="Hyperlink"/>
          </w:rPr>
          <w:t>https://d3js.org/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BD7CA2" w:rsidRDefault="00BD7CA2"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BD7CA2" w:rsidRDefault="00BD7CA2"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32"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BD7CA2" w:rsidRDefault="00BD7CA2"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BD7CA2" w:rsidRDefault="00BD7CA2"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30"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BD7CA2" w:rsidRDefault="00BD7CA2"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BD7CA2" w:rsidRDefault="00BD7CA2"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BD7CA2" w:rsidRDefault="00BD7CA2"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BD7CA2" w:rsidRDefault="00BD7CA2"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33"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BD7CA2" w:rsidRDefault="00BD7CA2"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BD7CA2" w:rsidRDefault="00BD7CA2"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34"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BD7CA2" w:rsidRDefault="00BD7CA2"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4B7B3890" w:rsidR="00BD7CA2" w:rsidRDefault="00BD7CA2" w:rsidP="00FC3C0F">
    <w:pPr>
      <w:pStyle w:val="Kopfzeile"/>
    </w:pPr>
    <w:r>
      <w:rPr>
        <w:noProof/>
        <w:lang w:eastAsia="de-DE" w:bidi="ar-SA"/>
      </w:rPr>
      <mc:AlternateContent>
        <mc:Choice Requires="wps">
          <w:drawing>
            <wp:anchor distT="0" distB="0" distL="114300" distR="114300" simplePos="0" relativeHeight="251681280" behindDoc="0" locked="0" layoutInCell="0" allowOverlap="1" wp14:anchorId="6E6F6F55" wp14:editId="34235B88">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1E5E2F9F" w:rsidR="00BD7CA2" w:rsidRDefault="006E64CD">
                          <w:pPr>
                            <w:spacing w:after="0" w:line="240" w:lineRule="auto"/>
                            <w:jc w:val="right"/>
                          </w:pPr>
                          <w:r>
                            <w:fldChar w:fldCharType="begin"/>
                          </w:r>
                          <w:r>
                            <w:instrText xml:space="preserve"> STYLEREF  "1" </w:instrText>
                          </w:r>
                          <w:r>
                            <w:fldChar w:fldCharType="separate"/>
                          </w:r>
                          <w:r w:rsidR="00822F2F">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6F6F55" id="_x0000_t202" coordsize="21600,21600" o:spt="202" path="m,l,21600r21600,l21600,xe">
              <v:stroke joinstyle="miter"/>
              <v:path gradientshapeok="t" o:connecttype="rect"/>
            </v:shapetype>
            <v:shape id="Textfeld 475" o:spid="_x0000_s1035"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" o:allowincell="f" filled="f" stroked="f">
              <v:textbox style="mso-fit-shape-to-text:t" inset=",0,,0">
                <w:txbxContent>
                  <w:p w14:paraId="2FCB30B5" w14:textId="1E5E2F9F" w:rsidR="00BD7CA2" w:rsidRDefault="006E64CD">
                    <w:pPr>
                      <w:spacing w:after="0" w:line="240" w:lineRule="auto"/>
                      <w:jc w:val="right"/>
                    </w:pPr>
                    <w:r>
                      <w:fldChar w:fldCharType="begin"/>
                    </w:r>
                    <w:r>
                      <w:instrText xml:space="preserve"> STYLEREF  "1" </w:instrText>
                    </w:r>
                    <w:r>
                      <w:fldChar w:fldCharType="separate"/>
                    </w:r>
                    <w:r w:rsidR="00822F2F">
                      <w:rPr>
                        <w:noProof/>
                      </w:rPr>
                      <w:t>Einleitung</w:t>
                    </w:r>
                    <w:r>
                      <w:rPr>
                        <w:noProof/>
                      </w:rPr>
                      <w:fldChar w:fldCharType="end"/>
                    </w:r>
                  </w:p>
                </w:txbxContent>
              </v:textbox>
              <w10:wrap anchorx="margin" anchory="margin"/>
            </v:shape>
          </w:pict>
        </mc:Fallback>
      </mc:AlternateContent>
    </w:r>
    <w:r>
      <w:rPr>
        <w:noProof/>
        <w:lang w:eastAsia="de-DE" w:bidi="ar-SA"/>
      </w:rPr>
      <mc:AlternateContent>
        <mc:Choice Requires="wps">
          <w:drawing>
            <wp:anchor distT="0" distB="0" distL="114300" distR="114300" simplePos="0" relativeHeight="251680256" behindDoc="0" locked="0" layoutInCell="0" allowOverlap="1" wp14:anchorId="440F061E" wp14:editId="1516ED30">
              <wp:simplePos x="0" y="0"/>
              <wp:positionH relativeFrom="page">
                <wp:align>right</wp:align>
              </wp:positionH>
              <wp:positionV relativeFrom="topMargin">
                <wp:align>center</wp:align>
              </wp:positionV>
              <wp:extent cx="898525" cy="160020"/>
              <wp:effectExtent l="0" t="0" r="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160020"/>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9E002A" w14:textId="77777777" w:rsidR="00BD7CA2" w:rsidRDefault="00BD7CA2">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40F061E" id="Textfeld 476" o:spid="_x0000_s1036" type="#_x0000_t202" style="position:absolute;left:0;text-align:left;margin-left:19.55pt;margin-top:0;width:70.75pt;height:12.6pt;z-index:2516802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" o:allowincell="f" fillcolor="#00844d" stroked="f">
              <v:textbox style="mso-fit-shape-to-text:t" inset=",0,,0">
                <w:txbxContent>
                  <w:p w14:paraId="3D9E002A" w14:textId="77777777" w:rsidR="00BD7CA2" w:rsidRDefault="00BD7CA2">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BD7CA2" w:rsidRDefault="00BD7CA2"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BD7CA2" w:rsidRDefault="00BD7CA2"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411B7125" w:rsidR="00BD7CA2" w:rsidRDefault="006E64CD" w:rsidP="00FC3C0F">
                          <w:r>
                            <w:fldChar w:fldCharType="begin"/>
                          </w:r>
                          <w:r>
                            <w:instrText xml:space="preserve"> STYLEREF</w:instrText>
                          </w:r>
                          <w:r>
                            <w:instrText xml:space="preserve">  "1" </w:instrText>
                          </w:r>
                          <w:r>
                            <w:fldChar w:fldCharType="separate"/>
                          </w:r>
                          <w:r w:rsidR="00822F2F">
                            <w:rPr>
                              <w:noProof/>
                            </w:rPr>
                            <w:t>Stand der Technik (ggf. umbenennen? z. B. Grundlagen?)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37"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411B7125" w:rsidR="00BD7CA2" w:rsidRDefault="006E64CD" w:rsidP="00FC3C0F">
                    <w:r>
                      <w:fldChar w:fldCharType="begin"/>
                    </w:r>
                    <w:r>
                      <w:instrText xml:space="preserve"> STYLEREF</w:instrText>
                    </w:r>
                    <w:r>
                      <w:instrText xml:space="preserve">  "1" </w:instrText>
                    </w:r>
                    <w:r>
                      <w:fldChar w:fldCharType="separate"/>
                    </w:r>
                    <w:r w:rsidR="00822F2F">
                      <w:rPr>
                        <w:noProof/>
                      </w:rPr>
                      <w:t>Stand der Technik (ggf. umbenennen? z. B. Grundlagen?)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BD7CA2" w:rsidRDefault="00BD7CA2"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38"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BD7CA2" w:rsidRDefault="00BD7CA2"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BD7CA2" w:rsidRDefault="00BD7CA2"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BD7CA2" w:rsidRDefault="00BD7CA2"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39"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BD7CA2" w:rsidRDefault="00BD7CA2"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5"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7"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9"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0"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1"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4"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6"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8"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9"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1"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3"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num w:numId="1">
    <w:abstractNumId w:val="29"/>
  </w:num>
  <w:num w:numId="2">
    <w:abstractNumId w:val="19"/>
  </w:num>
  <w:num w:numId="3">
    <w:abstractNumId w:val="11"/>
  </w:num>
  <w:num w:numId="4">
    <w:abstractNumId w:val="17"/>
  </w:num>
  <w:num w:numId="5">
    <w:abstractNumId w:val="32"/>
  </w:num>
  <w:num w:numId="6">
    <w:abstractNumId w:val="18"/>
  </w:num>
  <w:num w:numId="7">
    <w:abstractNumId w:val="24"/>
  </w:num>
  <w:num w:numId="8">
    <w:abstractNumId w:val="29"/>
  </w:num>
  <w:num w:numId="9">
    <w:abstractNumId w:val="27"/>
  </w:num>
  <w:num w:numId="10">
    <w:abstractNumId w:val="28"/>
  </w:num>
  <w:num w:numId="11">
    <w:abstractNumId w:val="22"/>
  </w:num>
  <w:num w:numId="12">
    <w:abstractNumId w:val="30"/>
  </w:num>
  <w:num w:numId="13">
    <w:abstractNumId w:val="15"/>
  </w:num>
  <w:num w:numId="14">
    <w:abstractNumId w:val="23"/>
  </w:num>
  <w:num w:numId="15">
    <w:abstractNumId w:val="12"/>
  </w:num>
  <w:num w:numId="16">
    <w:abstractNumId w:val="29"/>
  </w:num>
  <w:num w:numId="17">
    <w:abstractNumId w:val="31"/>
  </w:num>
  <w:num w:numId="18">
    <w:abstractNumId w:val="25"/>
  </w:num>
  <w:num w:numId="19">
    <w:abstractNumId w:val="33"/>
  </w:num>
  <w:num w:numId="20">
    <w:abstractNumId w:val="10"/>
  </w:num>
  <w:num w:numId="21">
    <w:abstractNumId w:val="20"/>
  </w:num>
  <w:num w:numId="22">
    <w:abstractNumId w:val="21"/>
  </w:num>
  <w:num w:numId="23">
    <w:abstractNumId w:val="14"/>
  </w:num>
  <w:num w:numId="24">
    <w:abstractNumId w:val="16"/>
  </w:num>
  <w:num w:numId="25">
    <w:abstractNumId w:val="19"/>
  </w:num>
  <w:num w:numId="26">
    <w:abstractNumId w:val="26"/>
  </w:num>
  <w:num w:numId="27">
    <w:abstractNumId w:val="29"/>
  </w:num>
  <w:num w:numId="28">
    <w:abstractNumId w:val="29"/>
  </w:num>
  <w:num w:numId="2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57BE"/>
    <w:rsid w:val="00012CAF"/>
    <w:rsid w:val="000209EA"/>
    <w:rsid w:val="00020C69"/>
    <w:rsid w:val="00023ABD"/>
    <w:rsid w:val="000249B2"/>
    <w:rsid w:val="000255E3"/>
    <w:rsid w:val="00026D1A"/>
    <w:rsid w:val="0003681E"/>
    <w:rsid w:val="00036D06"/>
    <w:rsid w:val="000419B1"/>
    <w:rsid w:val="00052AE2"/>
    <w:rsid w:val="00053EDA"/>
    <w:rsid w:val="00061083"/>
    <w:rsid w:val="000619FD"/>
    <w:rsid w:val="00063E68"/>
    <w:rsid w:val="00064126"/>
    <w:rsid w:val="00070A47"/>
    <w:rsid w:val="000736AD"/>
    <w:rsid w:val="00083A7E"/>
    <w:rsid w:val="00095D50"/>
    <w:rsid w:val="000963ED"/>
    <w:rsid w:val="000A1DD1"/>
    <w:rsid w:val="000A6A60"/>
    <w:rsid w:val="000C1389"/>
    <w:rsid w:val="000C146D"/>
    <w:rsid w:val="000C1980"/>
    <w:rsid w:val="000C6225"/>
    <w:rsid w:val="000D03A3"/>
    <w:rsid w:val="000D36C0"/>
    <w:rsid w:val="000E038F"/>
    <w:rsid w:val="000E5B80"/>
    <w:rsid w:val="000F102B"/>
    <w:rsid w:val="0010014B"/>
    <w:rsid w:val="001041FC"/>
    <w:rsid w:val="00106852"/>
    <w:rsid w:val="001069A9"/>
    <w:rsid w:val="00107295"/>
    <w:rsid w:val="00114919"/>
    <w:rsid w:val="00121EC5"/>
    <w:rsid w:val="00122657"/>
    <w:rsid w:val="00136781"/>
    <w:rsid w:val="001417AE"/>
    <w:rsid w:val="00143987"/>
    <w:rsid w:val="001447B2"/>
    <w:rsid w:val="001452E8"/>
    <w:rsid w:val="00145DBF"/>
    <w:rsid w:val="001461D2"/>
    <w:rsid w:val="0014681E"/>
    <w:rsid w:val="00151A01"/>
    <w:rsid w:val="00155C42"/>
    <w:rsid w:val="00162548"/>
    <w:rsid w:val="001714B7"/>
    <w:rsid w:val="00173A39"/>
    <w:rsid w:val="0017518F"/>
    <w:rsid w:val="00182C03"/>
    <w:rsid w:val="001934A8"/>
    <w:rsid w:val="00197811"/>
    <w:rsid w:val="001A049E"/>
    <w:rsid w:val="001A04A6"/>
    <w:rsid w:val="001A650D"/>
    <w:rsid w:val="001A78A7"/>
    <w:rsid w:val="001B2174"/>
    <w:rsid w:val="001C2AF5"/>
    <w:rsid w:val="001D3546"/>
    <w:rsid w:val="001E42E3"/>
    <w:rsid w:val="001F2316"/>
    <w:rsid w:val="001F3A7B"/>
    <w:rsid w:val="001F408B"/>
    <w:rsid w:val="001F4204"/>
    <w:rsid w:val="001F709D"/>
    <w:rsid w:val="001F75D5"/>
    <w:rsid w:val="001F7CC8"/>
    <w:rsid w:val="0020364F"/>
    <w:rsid w:val="002040B7"/>
    <w:rsid w:val="002138FB"/>
    <w:rsid w:val="00225E7E"/>
    <w:rsid w:val="0024113D"/>
    <w:rsid w:val="002424FC"/>
    <w:rsid w:val="00244A3F"/>
    <w:rsid w:val="00254501"/>
    <w:rsid w:val="00255247"/>
    <w:rsid w:val="00261A08"/>
    <w:rsid w:val="0026751C"/>
    <w:rsid w:val="00282262"/>
    <w:rsid w:val="00283EEC"/>
    <w:rsid w:val="002860DB"/>
    <w:rsid w:val="00287A6F"/>
    <w:rsid w:val="002934F9"/>
    <w:rsid w:val="002A1086"/>
    <w:rsid w:val="002A28CE"/>
    <w:rsid w:val="002A675F"/>
    <w:rsid w:val="002A7643"/>
    <w:rsid w:val="002A7918"/>
    <w:rsid w:val="002B0F35"/>
    <w:rsid w:val="002B2E13"/>
    <w:rsid w:val="002C6E01"/>
    <w:rsid w:val="002D20A3"/>
    <w:rsid w:val="002D2E63"/>
    <w:rsid w:val="002D2FE5"/>
    <w:rsid w:val="002E5A57"/>
    <w:rsid w:val="002F2E0D"/>
    <w:rsid w:val="00300998"/>
    <w:rsid w:val="00304CA1"/>
    <w:rsid w:val="00316070"/>
    <w:rsid w:val="00317708"/>
    <w:rsid w:val="00330190"/>
    <w:rsid w:val="00346AFA"/>
    <w:rsid w:val="00347B8D"/>
    <w:rsid w:val="00357942"/>
    <w:rsid w:val="00372154"/>
    <w:rsid w:val="00374900"/>
    <w:rsid w:val="003753D8"/>
    <w:rsid w:val="00380AE4"/>
    <w:rsid w:val="003846EB"/>
    <w:rsid w:val="0038471E"/>
    <w:rsid w:val="00387E1D"/>
    <w:rsid w:val="00391539"/>
    <w:rsid w:val="00394BFB"/>
    <w:rsid w:val="003A1FE6"/>
    <w:rsid w:val="003A4F69"/>
    <w:rsid w:val="003A5CBD"/>
    <w:rsid w:val="003A7D93"/>
    <w:rsid w:val="003B18F5"/>
    <w:rsid w:val="003B56B8"/>
    <w:rsid w:val="003B7707"/>
    <w:rsid w:val="003C4B63"/>
    <w:rsid w:val="003D025A"/>
    <w:rsid w:val="003D2D4A"/>
    <w:rsid w:val="003D7198"/>
    <w:rsid w:val="003E60E5"/>
    <w:rsid w:val="003E65F0"/>
    <w:rsid w:val="003F4FCB"/>
    <w:rsid w:val="004005CD"/>
    <w:rsid w:val="00403688"/>
    <w:rsid w:val="00407BDB"/>
    <w:rsid w:val="004126E5"/>
    <w:rsid w:val="00417C49"/>
    <w:rsid w:val="00421C22"/>
    <w:rsid w:val="0042272A"/>
    <w:rsid w:val="00430432"/>
    <w:rsid w:val="00435C2D"/>
    <w:rsid w:val="004362EE"/>
    <w:rsid w:val="00447FC6"/>
    <w:rsid w:val="00470B4C"/>
    <w:rsid w:val="0047595F"/>
    <w:rsid w:val="0047670A"/>
    <w:rsid w:val="0048116D"/>
    <w:rsid w:val="00482DE0"/>
    <w:rsid w:val="00486F46"/>
    <w:rsid w:val="00491904"/>
    <w:rsid w:val="004936DB"/>
    <w:rsid w:val="00494440"/>
    <w:rsid w:val="004948A4"/>
    <w:rsid w:val="004A0633"/>
    <w:rsid w:val="004A2C1E"/>
    <w:rsid w:val="004A455E"/>
    <w:rsid w:val="004A6060"/>
    <w:rsid w:val="004A70E5"/>
    <w:rsid w:val="004B2A1D"/>
    <w:rsid w:val="004B3555"/>
    <w:rsid w:val="004B56F1"/>
    <w:rsid w:val="004C646A"/>
    <w:rsid w:val="004D429D"/>
    <w:rsid w:val="004D7ED5"/>
    <w:rsid w:val="004E0A86"/>
    <w:rsid w:val="004E58B5"/>
    <w:rsid w:val="004F08CD"/>
    <w:rsid w:val="004F3037"/>
    <w:rsid w:val="004F681E"/>
    <w:rsid w:val="00512723"/>
    <w:rsid w:val="00513B01"/>
    <w:rsid w:val="00522F10"/>
    <w:rsid w:val="005256B2"/>
    <w:rsid w:val="00533199"/>
    <w:rsid w:val="005369B0"/>
    <w:rsid w:val="005400D1"/>
    <w:rsid w:val="00541F70"/>
    <w:rsid w:val="0054243B"/>
    <w:rsid w:val="00542D4B"/>
    <w:rsid w:val="0054377F"/>
    <w:rsid w:val="0054732A"/>
    <w:rsid w:val="00553B80"/>
    <w:rsid w:val="00555E9A"/>
    <w:rsid w:val="00557547"/>
    <w:rsid w:val="00562389"/>
    <w:rsid w:val="00563AB2"/>
    <w:rsid w:val="005755DF"/>
    <w:rsid w:val="005818FE"/>
    <w:rsid w:val="005877BA"/>
    <w:rsid w:val="005904A0"/>
    <w:rsid w:val="00594E8F"/>
    <w:rsid w:val="005A19F2"/>
    <w:rsid w:val="005A24E2"/>
    <w:rsid w:val="005A31B3"/>
    <w:rsid w:val="005A5A23"/>
    <w:rsid w:val="005A7E30"/>
    <w:rsid w:val="005C75AE"/>
    <w:rsid w:val="005D5B7A"/>
    <w:rsid w:val="005E247E"/>
    <w:rsid w:val="005F026B"/>
    <w:rsid w:val="005F0547"/>
    <w:rsid w:val="005F1592"/>
    <w:rsid w:val="00602150"/>
    <w:rsid w:val="00603D7F"/>
    <w:rsid w:val="006049A2"/>
    <w:rsid w:val="00606271"/>
    <w:rsid w:val="00611A2A"/>
    <w:rsid w:val="00613001"/>
    <w:rsid w:val="00615E13"/>
    <w:rsid w:val="0062731D"/>
    <w:rsid w:val="006341FC"/>
    <w:rsid w:val="006404B8"/>
    <w:rsid w:val="006415ED"/>
    <w:rsid w:val="00650C08"/>
    <w:rsid w:val="00651AE1"/>
    <w:rsid w:val="00653CE8"/>
    <w:rsid w:val="00653D2E"/>
    <w:rsid w:val="006566E1"/>
    <w:rsid w:val="00675558"/>
    <w:rsid w:val="00675A79"/>
    <w:rsid w:val="0068554A"/>
    <w:rsid w:val="00686A6E"/>
    <w:rsid w:val="00687BF3"/>
    <w:rsid w:val="006A2163"/>
    <w:rsid w:val="006A2477"/>
    <w:rsid w:val="006A26A2"/>
    <w:rsid w:val="006A6B56"/>
    <w:rsid w:val="006B0ABE"/>
    <w:rsid w:val="006B1202"/>
    <w:rsid w:val="006B33FF"/>
    <w:rsid w:val="006B43AB"/>
    <w:rsid w:val="006B6D73"/>
    <w:rsid w:val="006B7684"/>
    <w:rsid w:val="006C2FB0"/>
    <w:rsid w:val="006C303B"/>
    <w:rsid w:val="006D5509"/>
    <w:rsid w:val="006E64CD"/>
    <w:rsid w:val="006F47DF"/>
    <w:rsid w:val="006F510C"/>
    <w:rsid w:val="006F5739"/>
    <w:rsid w:val="006F6861"/>
    <w:rsid w:val="00700AE1"/>
    <w:rsid w:val="00701FDE"/>
    <w:rsid w:val="007022DB"/>
    <w:rsid w:val="0070414C"/>
    <w:rsid w:val="0070450D"/>
    <w:rsid w:val="0070590E"/>
    <w:rsid w:val="00711B60"/>
    <w:rsid w:val="00715542"/>
    <w:rsid w:val="00727518"/>
    <w:rsid w:val="00731975"/>
    <w:rsid w:val="0073248C"/>
    <w:rsid w:val="00733CA4"/>
    <w:rsid w:val="00736B9C"/>
    <w:rsid w:val="007406B1"/>
    <w:rsid w:val="00741BEC"/>
    <w:rsid w:val="00742D7B"/>
    <w:rsid w:val="00754326"/>
    <w:rsid w:val="00756A62"/>
    <w:rsid w:val="0076326A"/>
    <w:rsid w:val="00766985"/>
    <w:rsid w:val="007741E1"/>
    <w:rsid w:val="00774440"/>
    <w:rsid w:val="00774B44"/>
    <w:rsid w:val="00775AEA"/>
    <w:rsid w:val="0078070D"/>
    <w:rsid w:val="007838F7"/>
    <w:rsid w:val="00790847"/>
    <w:rsid w:val="0079153E"/>
    <w:rsid w:val="007920DA"/>
    <w:rsid w:val="0079443D"/>
    <w:rsid w:val="0079783B"/>
    <w:rsid w:val="00797E43"/>
    <w:rsid w:val="007A07CC"/>
    <w:rsid w:val="007A3844"/>
    <w:rsid w:val="007A42C1"/>
    <w:rsid w:val="007A5132"/>
    <w:rsid w:val="007B03B8"/>
    <w:rsid w:val="007B2765"/>
    <w:rsid w:val="007B2DE3"/>
    <w:rsid w:val="007B3998"/>
    <w:rsid w:val="007B4358"/>
    <w:rsid w:val="007B5C4D"/>
    <w:rsid w:val="007B677D"/>
    <w:rsid w:val="007B7AA5"/>
    <w:rsid w:val="007C1E18"/>
    <w:rsid w:val="007C3786"/>
    <w:rsid w:val="007C6ED4"/>
    <w:rsid w:val="007E71B2"/>
    <w:rsid w:val="007E73A8"/>
    <w:rsid w:val="007F2414"/>
    <w:rsid w:val="007F4CF1"/>
    <w:rsid w:val="00806328"/>
    <w:rsid w:val="0081571F"/>
    <w:rsid w:val="00822F2F"/>
    <w:rsid w:val="00832E8A"/>
    <w:rsid w:val="00833E86"/>
    <w:rsid w:val="008424BD"/>
    <w:rsid w:val="008435DB"/>
    <w:rsid w:val="00850D03"/>
    <w:rsid w:val="008732F2"/>
    <w:rsid w:val="0088166A"/>
    <w:rsid w:val="0088420C"/>
    <w:rsid w:val="0088705F"/>
    <w:rsid w:val="00890A55"/>
    <w:rsid w:val="00892032"/>
    <w:rsid w:val="008B40F5"/>
    <w:rsid w:val="008B45F4"/>
    <w:rsid w:val="008B64D7"/>
    <w:rsid w:val="008B69AA"/>
    <w:rsid w:val="008B7A3D"/>
    <w:rsid w:val="008C0B99"/>
    <w:rsid w:val="008C3313"/>
    <w:rsid w:val="008C6CD8"/>
    <w:rsid w:val="008D3F5A"/>
    <w:rsid w:val="008D5FE3"/>
    <w:rsid w:val="008D6AE0"/>
    <w:rsid w:val="008E0D51"/>
    <w:rsid w:val="008E22EF"/>
    <w:rsid w:val="008F15D6"/>
    <w:rsid w:val="008F1D5C"/>
    <w:rsid w:val="00900C6D"/>
    <w:rsid w:val="009072AC"/>
    <w:rsid w:val="00917069"/>
    <w:rsid w:val="00917FE4"/>
    <w:rsid w:val="00920455"/>
    <w:rsid w:val="00927B4A"/>
    <w:rsid w:val="00930538"/>
    <w:rsid w:val="00935CBB"/>
    <w:rsid w:val="00935D35"/>
    <w:rsid w:val="00947050"/>
    <w:rsid w:val="00952F61"/>
    <w:rsid w:val="00953F86"/>
    <w:rsid w:val="009566A8"/>
    <w:rsid w:val="0095739D"/>
    <w:rsid w:val="00964DD4"/>
    <w:rsid w:val="00977A6A"/>
    <w:rsid w:val="009820CA"/>
    <w:rsid w:val="00984AFA"/>
    <w:rsid w:val="009923A3"/>
    <w:rsid w:val="009A260F"/>
    <w:rsid w:val="009A328A"/>
    <w:rsid w:val="009B71D1"/>
    <w:rsid w:val="009C0EF5"/>
    <w:rsid w:val="009C153A"/>
    <w:rsid w:val="009C4CA7"/>
    <w:rsid w:val="009C4E11"/>
    <w:rsid w:val="009F2841"/>
    <w:rsid w:val="009F392C"/>
    <w:rsid w:val="009F4FEA"/>
    <w:rsid w:val="009F7F35"/>
    <w:rsid w:val="00A00C22"/>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5E11"/>
    <w:rsid w:val="00A667CF"/>
    <w:rsid w:val="00A67401"/>
    <w:rsid w:val="00A70B2E"/>
    <w:rsid w:val="00A73B86"/>
    <w:rsid w:val="00A753A4"/>
    <w:rsid w:val="00A755E0"/>
    <w:rsid w:val="00A76DE2"/>
    <w:rsid w:val="00A93EB5"/>
    <w:rsid w:val="00A94CBB"/>
    <w:rsid w:val="00AA0F97"/>
    <w:rsid w:val="00AA188E"/>
    <w:rsid w:val="00AC6150"/>
    <w:rsid w:val="00AD0E6B"/>
    <w:rsid w:val="00AD1FB0"/>
    <w:rsid w:val="00AD567E"/>
    <w:rsid w:val="00AD6C70"/>
    <w:rsid w:val="00AF12D0"/>
    <w:rsid w:val="00AF2F23"/>
    <w:rsid w:val="00B045C6"/>
    <w:rsid w:val="00B20944"/>
    <w:rsid w:val="00B256F9"/>
    <w:rsid w:val="00B2673F"/>
    <w:rsid w:val="00B27817"/>
    <w:rsid w:val="00B32650"/>
    <w:rsid w:val="00B4304D"/>
    <w:rsid w:val="00B43336"/>
    <w:rsid w:val="00B46208"/>
    <w:rsid w:val="00B46256"/>
    <w:rsid w:val="00B60D91"/>
    <w:rsid w:val="00B63CB6"/>
    <w:rsid w:val="00B64006"/>
    <w:rsid w:val="00B6605D"/>
    <w:rsid w:val="00B728C6"/>
    <w:rsid w:val="00B733AF"/>
    <w:rsid w:val="00B77E25"/>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5A12"/>
    <w:rsid w:val="00BC7A04"/>
    <w:rsid w:val="00BD0DA7"/>
    <w:rsid w:val="00BD50A4"/>
    <w:rsid w:val="00BD68C0"/>
    <w:rsid w:val="00BD7CA2"/>
    <w:rsid w:val="00BF2B64"/>
    <w:rsid w:val="00BF4424"/>
    <w:rsid w:val="00BF510E"/>
    <w:rsid w:val="00C0089D"/>
    <w:rsid w:val="00C162F0"/>
    <w:rsid w:val="00C16F75"/>
    <w:rsid w:val="00C1765E"/>
    <w:rsid w:val="00C22388"/>
    <w:rsid w:val="00C23E35"/>
    <w:rsid w:val="00C36190"/>
    <w:rsid w:val="00C4518C"/>
    <w:rsid w:val="00C45F83"/>
    <w:rsid w:val="00C471DC"/>
    <w:rsid w:val="00C50556"/>
    <w:rsid w:val="00C50CF0"/>
    <w:rsid w:val="00C52F95"/>
    <w:rsid w:val="00C544E5"/>
    <w:rsid w:val="00C5461D"/>
    <w:rsid w:val="00C56E99"/>
    <w:rsid w:val="00C6355A"/>
    <w:rsid w:val="00C63CC0"/>
    <w:rsid w:val="00C66139"/>
    <w:rsid w:val="00C6731A"/>
    <w:rsid w:val="00C67C1B"/>
    <w:rsid w:val="00C72ABD"/>
    <w:rsid w:val="00C73B8B"/>
    <w:rsid w:val="00C8430E"/>
    <w:rsid w:val="00C84803"/>
    <w:rsid w:val="00C86D3A"/>
    <w:rsid w:val="00C877F8"/>
    <w:rsid w:val="00C94B8C"/>
    <w:rsid w:val="00C96FB2"/>
    <w:rsid w:val="00CA2ACE"/>
    <w:rsid w:val="00CA6461"/>
    <w:rsid w:val="00CA6B66"/>
    <w:rsid w:val="00CB3C95"/>
    <w:rsid w:val="00CB4398"/>
    <w:rsid w:val="00CB51EE"/>
    <w:rsid w:val="00CC29C7"/>
    <w:rsid w:val="00CC2C29"/>
    <w:rsid w:val="00CC36D4"/>
    <w:rsid w:val="00CD7636"/>
    <w:rsid w:val="00CE7B8C"/>
    <w:rsid w:val="00CF27E4"/>
    <w:rsid w:val="00CF3555"/>
    <w:rsid w:val="00CF3745"/>
    <w:rsid w:val="00CF3DC2"/>
    <w:rsid w:val="00CF4A39"/>
    <w:rsid w:val="00CF50EC"/>
    <w:rsid w:val="00CF7274"/>
    <w:rsid w:val="00D00D94"/>
    <w:rsid w:val="00D01A19"/>
    <w:rsid w:val="00D13B08"/>
    <w:rsid w:val="00D1422A"/>
    <w:rsid w:val="00D1425E"/>
    <w:rsid w:val="00D145B5"/>
    <w:rsid w:val="00D26269"/>
    <w:rsid w:val="00D27213"/>
    <w:rsid w:val="00D44249"/>
    <w:rsid w:val="00D46AC4"/>
    <w:rsid w:val="00D51BC0"/>
    <w:rsid w:val="00D5294F"/>
    <w:rsid w:val="00D5587B"/>
    <w:rsid w:val="00D609E8"/>
    <w:rsid w:val="00D70F76"/>
    <w:rsid w:val="00D71C39"/>
    <w:rsid w:val="00D74EEC"/>
    <w:rsid w:val="00D75F66"/>
    <w:rsid w:val="00D95917"/>
    <w:rsid w:val="00D97162"/>
    <w:rsid w:val="00DA1322"/>
    <w:rsid w:val="00DA56B4"/>
    <w:rsid w:val="00DA5B6F"/>
    <w:rsid w:val="00DA6702"/>
    <w:rsid w:val="00DB367C"/>
    <w:rsid w:val="00DB598F"/>
    <w:rsid w:val="00DC22BC"/>
    <w:rsid w:val="00DC5B48"/>
    <w:rsid w:val="00DD1391"/>
    <w:rsid w:val="00DD182D"/>
    <w:rsid w:val="00DD217D"/>
    <w:rsid w:val="00DD486F"/>
    <w:rsid w:val="00DD50F8"/>
    <w:rsid w:val="00DE29C5"/>
    <w:rsid w:val="00E20B4E"/>
    <w:rsid w:val="00E2447F"/>
    <w:rsid w:val="00E259F7"/>
    <w:rsid w:val="00E43E6B"/>
    <w:rsid w:val="00E4508F"/>
    <w:rsid w:val="00E452D3"/>
    <w:rsid w:val="00E56476"/>
    <w:rsid w:val="00E64C80"/>
    <w:rsid w:val="00E651AE"/>
    <w:rsid w:val="00E72024"/>
    <w:rsid w:val="00E731AA"/>
    <w:rsid w:val="00E74475"/>
    <w:rsid w:val="00E826F6"/>
    <w:rsid w:val="00E82E15"/>
    <w:rsid w:val="00E83090"/>
    <w:rsid w:val="00E83890"/>
    <w:rsid w:val="00E869E7"/>
    <w:rsid w:val="00E924C4"/>
    <w:rsid w:val="00E95DB6"/>
    <w:rsid w:val="00EA2E0F"/>
    <w:rsid w:val="00EA4508"/>
    <w:rsid w:val="00EB0729"/>
    <w:rsid w:val="00EB3236"/>
    <w:rsid w:val="00EC125D"/>
    <w:rsid w:val="00EC4E3F"/>
    <w:rsid w:val="00ED0A54"/>
    <w:rsid w:val="00ED0E87"/>
    <w:rsid w:val="00ED1ABB"/>
    <w:rsid w:val="00ED5F79"/>
    <w:rsid w:val="00ED6273"/>
    <w:rsid w:val="00ED7D9E"/>
    <w:rsid w:val="00EE2CF5"/>
    <w:rsid w:val="00EF18D4"/>
    <w:rsid w:val="00EF1992"/>
    <w:rsid w:val="00EF3771"/>
    <w:rsid w:val="00EF530C"/>
    <w:rsid w:val="00EF5764"/>
    <w:rsid w:val="00F05591"/>
    <w:rsid w:val="00F0671B"/>
    <w:rsid w:val="00F07D92"/>
    <w:rsid w:val="00F34BDA"/>
    <w:rsid w:val="00F35ECE"/>
    <w:rsid w:val="00F379D4"/>
    <w:rsid w:val="00F41843"/>
    <w:rsid w:val="00F41E87"/>
    <w:rsid w:val="00F46DB1"/>
    <w:rsid w:val="00F51DED"/>
    <w:rsid w:val="00F541E0"/>
    <w:rsid w:val="00F61039"/>
    <w:rsid w:val="00F66BDA"/>
    <w:rsid w:val="00F90C1A"/>
    <w:rsid w:val="00FA3390"/>
    <w:rsid w:val="00FA4FE1"/>
    <w:rsid w:val="00FB2D5B"/>
    <w:rsid w:val="00FB31E4"/>
    <w:rsid w:val="00FC3C0F"/>
    <w:rsid w:val="00FD3C69"/>
    <w:rsid w:val="00FD5D50"/>
    <w:rsid w:val="00FD6F32"/>
    <w:rsid w:val="00FE2D22"/>
    <w:rsid w:val="00FE42D7"/>
    <w:rsid w:val="00FE7F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semiHidden/>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kschem1\Desktop\Thesis_Abschlussarbeit.docx" TargetMode="External"/><Relationship Id="rId18" Type="http://schemas.openxmlformats.org/officeDocument/2006/relationships/header" Target="header7.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kschem1\Desktop\Thesis_Abschlussarbeit.docx"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2.jp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header" Target="header9.xml"/></Relationships>
</file>

<file path=word/_rels/footnotes.xml.rels><?xml version="1.0" encoding="UTF-8" standalone="yes"?>
<Relationships xmlns="http://schemas.openxmlformats.org/package/2006/relationships"><Relationship Id="rId8" Type="http://schemas.openxmlformats.org/officeDocument/2006/relationships/hyperlink" Target="https://www.heise.de/newsticker/meldung/Test-Microsoft-Visual-Studio-Code-ein-Editor-mit-integriertem-Debugger-4026553.html" TargetMode="External"/><Relationship Id="rId3" Type="http://schemas.openxmlformats.org/officeDocument/2006/relationships/hyperlink" Target="https://www.bigdata-insider.de/was-ist-nosql-a-615718/" TargetMode="External"/><Relationship Id="rId7" Type="http://schemas.openxmlformats.org/officeDocument/2006/relationships/hyperlink" Target="https://www.saracus.com/blog/vergleich-graphdatenbank-neo4j-mit-relationalen-datenbanken/" TargetMode="External"/><Relationship Id="rId2" Type="http://schemas.openxmlformats.org/officeDocument/2006/relationships/hyperlink" Target="https://www.business-it.link/unternehmen/vision-leitbild-strategie" TargetMode="External"/><Relationship Id="rId1" Type="http://schemas.openxmlformats.org/officeDocument/2006/relationships/hyperlink" Target="https://www.bitkom.org/sites/default/files/file/import/EAM-Enterprise-Architecture-Management-BITKOM-Leitfaden.pdf" TargetMode="External"/><Relationship Id="rId6" Type="http://schemas.openxmlformats.org/officeDocument/2006/relationships/hyperlink" Target="https://opensource.zalando.com/tech-radar/" TargetMode="External"/><Relationship Id="rId11" Type="http://schemas.openxmlformats.org/officeDocument/2006/relationships/hyperlink" Target="https://d3js.org/" TargetMode="External"/><Relationship Id="rId5" Type="http://schemas.openxmlformats.org/officeDocument/2006/relationships/hyperlink" Target="https://www.onpulson.de/lexikon/benutzerfreundlichkeit/" TargetMode="External"/><Relationship Id="rId10" Type="http://schemas.openxmlformats.org/officeDocument/2006/relationships/hyperlink" Target="https://jobs.zalando.com/tech/blog/zalando-tech-radar/?gh_src=4n3gxh1" TargetMode="External"/><Relationship Id="rId4" Type="http://schemas.openxmlformats.org/officeDocument/2006/relationships/hyperlink" Target="https://industrieanzeiger.industrie.de/management/it/mit-web-technologien-besser-beobachten/" TargetMode="External"/><Relationship Id="rId9" Type="http://schemas.openxmlformats.org/officeDocument/2006/relationships/hyperlink" Target="https://opensource.zalando.com/tech-rada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92ED1"/>
    <w:rsid w:val="000B1D77"/>
    <w:rsid w:val="00220823"/>
    <w:rsid w:val="0033750F"/>
    <w:rsid w:val="00480654"/>
    <w:rsid w:val="004D67C1"/>
    <w:rsid w:val="00544657"/>
    <w:rsid w:val="006737F0"/>
    <w:rsid w:val="006C37BA"/>
    <w:rsid w:val="00837DD9"/>
    <w:rsid w:val="00842D2D"/>
    <w:rsid w:val="009A3ACA"/>
    <w:rsid w:val="00A2407C"/>
    <w:rsid w:val="00A578DD"/>
    <w:rsid w:val="00AE443B"/>
    <w:rsid w:val="00B01DB7"/>
    <w:rsid w:val="00B11F9A"/>
    <w:rsid w:val="00B12C4B"/>
    <w:rsid w:val="00B9765E"/>
    <w:rsid w:val="00BF5346"/>
    <w:rsid w:val="00C5245D"/>
    <w:rsid w:val="00CB04D0"/>
    <w:rsid w:val="00CE4CE1"/>
    <w:rsid w:val="00D27E4B"/>
    <w:rsid w:val="00DE38B5"/>
    <w:rsid w:val="00E515EE"/>
    <w:rsid w:val="00EC78CD"/>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4F616688-6569-4714-BBA8-BBDD94E7D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51</Pages>
  <Words>6543</Words>
  <Characters>41226</Characters>
  <Application>Microsoft Office Word</Application>
  <DocSecurity>0</DocSecurity>
  <Lines>343</Lines>
  <Paragraphs>95</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47674</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Katharina Schemel</cp:lastModifiedBy>
  <cp:revision>179</cp:revision>
  <cp:lastPrinted>2007-04-27T11:58:00Z</cp:lastPrinted>
  <dcterms:created xsi:type="dcterms:W3CDTF">2019-10-14T14:42:00Z</dcterms:created>
  <dcterms:modified xsi:type="dcterms:W3CDTF">2020-01-29T15:52:00Z</dcterms:modified>
</cp:coreProperties>
</file>